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FF6AA" w14:textId="77777777" w:rsidR="001B525B" w:rsidRDefault="00915117" w:rsidP="004E76C4">
      <w:r>
        <w:softHyphen/>
      </w:r>
      <w:r>
        <w:softHyphen/>
      </w:r>
    </w:p>
    <w:p w14:paraId="3AFFF6AB" w14:textId="77777777" w:rsidR="001B525B" w:rsidRDefault="001B525B" w:rsidP="004E76C4"/>
    <w:p w14:paraId="3AFFF6AC" w14:textId="77777777" w:rsidR="001B525B" w:rsidRDefault="001B525B" w:rsidP="004E76C4"/>
    <w:p w14:paraId="3AFFF6AD" w14:textId="77777777" w:rsidR="001B525B" w:rsidRDefault="001B525B" w:rsidP="004E76C4"/>
    <w:p w14:paraId="3AFFF6AE" w14:textId="77777777" w:rsidR="001B525B" w:rsidRDefault="001B525B" w:rsidP="004E76C4"/>
    <w:p w14:paraId="3AFFF6AF" w14:textId="77777777" w:rsidR="001B525B" w:rsidRDefault="001B525B" w:rsidP="004E76C4"/>
    <w:p w14:paraId="3AFFF6B0" w14:textId="77777777" w:rsidR="001B525B" w:rsidRDefault="001B525B" w:rsidP="004E76C4"/>
    <w:p w14:paraId="3AFFF6B1" w14:textId="77777777" w:rsidR="001B525B" w:rsidRDefault="001B525B" w:rsidP="004E76C4"/>
    <w:p w14:paraId="3AFFF6B2" w14:textId="77777777" w:rsidR="001B525B" w:rsidRDefault="001B525B" w:rsidP="004E76C4"/>
    <w:p w14:paraId="3AFFF6B3" w14:textId="77777777" w:rsidR="001B525B" w:rsidRDefault="001B525B" w:rsidP="004E76C4"/>
    <w:p w14:paraId="3AFFF6B4" w14:textId="77777777" w:rsidR="001B525B" w:rsidRDefault="001B525B" w:rsidP="004E76C4"/>
    <w:p w14:paraId="3AFFF6B5" w14:textId="77777777" w:rsidR="001B525B" w:rsidRDefault="001B525B" w:rsidP="004E76C4"/>
    <w:p w14:paraId="3AFFF6B6" w14:textId="77777777" w:rsidR="001B525B" w:rsidRDefault="001B525B" w:rsidP="004E76C4"/>
    <w:p w14:paraId="3AFFF6B7" w14:textId="77777777" w:rsidR="001B525B" w:rsidRDefault="001B525B" w:rsidP="004E76C4"/>
    <w:p w14:paraId="3AFFF6B8" w14:textId="77777777" w:rsidR="001B525B" w:rsidRDefault="001B525B" w:rsidP="004E76C4"/>
    <w:p w14:paraId="3AFFF6B9" w14:textId="77777777" w:rsidR="001B525B" w:rsidRDefault="001B525B" w:rsidP="004E76C4"/>
    <w:p w14:paraId="3AFFF6BA" w14:textId="77777777" w:rsidR="001B525B" w:rsidRDefault="001B525B" w:rsidP="004E76C4"/>
    <w:p w14:paraId="3AFFF6BB" w14:textId="77777777" w:rsidR="001B525B" w:rsidRDefault="001B525B" w:rsidP="004E76C4"/>
    <w:p w14:paraId="3AFFF6BC" w14:textId="77777777" w:rsidR="001B525B" w:rsidRDefault="001B525B" w:rsidP="004E76C4"/>
    <w:tbl>
      <w:tblPr>
        <w:tblStyle w:val="TableGrid1"/>
        <w:tblW w:w="9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57" w:type="dxa"/>
          <w:bottom w:w="57" w:type="dxa"/>
          <w:right w:w="57" w:type="dxa"/>
        </w:tblCellMar>
        <w:tblLook w:val="04A0" w:firstRow="1" w:lastRow="0" w:firstColumn="1" w:lastColumn="0" w:noHBand="0" w:noVBand="1"/>
      </w:tblPr>
      <w:tblGrid>
        <w:gridCol w:w="9838"/>
      </w:tblGrid>
      <w:tr w:rsidR="001B525B" w:rsidRPr="00C53152" w14:paraId="3AFFF6C0" w14:textId="77777777" w:rsidTr="1C90370D">
        <w:trPr>
          <w:trHeight w:val="2952"/>
        </w:trPr>
        <w:tc>
          <w:tcPr>
            <w:tcW w:w="9838" w:type="dxa"/>
            <w:shd w:val="clear" w:color="auto" w:fill="auto"/>
            <w:vAlign w:val="bottom"/>
          </w:tcPr>
          <w:p w14:paraId="3AFFF6BD" w14:textId="7BE905AA" w:rsidR="00D1232A" w:rsidRDefault="00D1232A" w:rsidP="005B50C1">
            <w:pPr>
              <w:pStyle w:val="Title"/>
              <w:rPr>
                <w:sz w:val="40"/>
                <w:szCs w:val="40"/>
              </w:rPr>
            </w:pPr>
          </w:p>
          <w:p w14:paraId="3AFFF6BE" w14:textId="77777777" w:rsidR="005B50C1" w:rsidRDefault="1C90370D" w:rsidP="1C90370D">
            <w:pPr>
              <w:pStyle w:val="Title"/>
              <w:rPr>
                <w:sz w:val="40"/>
                <w:szCs w:val="40"/>
              </w:rPr>
            </w:pPr>
            <w:r w:rsidRPr="1C90370D">
              <w:rPr>
                <w:sz w:val="40"/>
                <w:szCs w:val="40"/>
              </w:rPr>
              <w:t>Programme/Project ID:</w:t>
            </w:r>
          </w:p>
          <w:p w14:paraId="3AFFF6BF" w14:textId="77777777" w:rsidR="001B525B" w:rsidRPr="00C53152" w:rsidRDefault="1C90370D" w:rsidP="1C90370D">
            <w:pPr>
              <w:pStyle w:val="Title"/>
              <w:rPr>
                <w:sz w:val="40"/>
                <w:szCs w:val="40"/>
              </w:rPr>
            </w:pPr>
            <w:r w:rsidRPr="1C90370D">
              <w:rPr>
                <w:sz w:val="40"/>
                <w:szCs w:val="40"/>
              </w:rPr>
              <w:t xml:space="preserve">Programme/Project Name </w:t>
            </w:r>
          </w:p>
        </w:tc>
      </w:tr>
      <w:tr w:rsidR="001B525B" w:rsidRPr="00445DCC" w14:paraId="3AFFF6C2" w14:textId="77777777" w:rsidTr="1C90370D">
        <w:trPr>
          <w:trHeight w:val="1021"/>
        </w:trPr>
        <w:tc>
          <w:tcPr>
            <w:tcW w:w="9838" w:type="dxa"/>
            <w:shd w:val="clear" w:color="auto" w:fill="auto"/>
          </w:tcPr>
          <w:p w14:paraId="3AFFF6C1" w14:textId="77777777" w:rsidR="001B525B" w:rsidRPr="00445DCC" w:rsidRDefault="003044F8" w:rsidP="004E76C4">
            <w:pPr>
              <w:pStyle w:val="Subtitle"/>
              <w:rPr>
                <w:sz w:val="44"/>
                <w:szCs w:val="44"/>
              </w:rPr>
            </w:pPr>
            <w:r>
              <w:rPr>
                <w:sz w:val="44"/>
                <w:szCs w:val="44"/>
              </w:rPr>
              <w:t>Detailed</w:t>
            </w:r>
            <w:r w:rsidR="00FB1816">
              <w:rPr>
                <w:sz w:val="44"/>
                <w:szCs w:val="44"/>
              </w:rPr>
              <w:t xml:space="preserve"> Design</w:t>
            </w:r>
          </w:p>
        </w:tc>
      </w:tr>
    </w:tbl>
    <w:p w14:paraId="3AFFF6C3" w14:textId="77777777" w:rsidR="00005653" w:rsidRDefault="00005653" w:rsidP="004E76C4"/>
    <w:p w14:paraId="3AFFF6C4" w14:textId="77777777" w:rsidR="00005653" w:rsidRDefault="00005653">
      <w:r>
        <w:br w:type="page"/>
      </w:r>
    </w:p>
    <w:p w14:paraId="3AFFF6C5" w14:textId="77777777" w:rsidR="00612F7A" w:rsidRDefault="00612F7A" w:rsidP="004E76C4"/>
    <w:tbl>
      <w:tblPr>
        <w:tblW w:w="8930" w:type="dxa"/>
        <w:tblInd w:w="108" w:type="dxa"/>
        <w:tblBorders>
          <w:top w:val="single" w:sz="4" w:space="0" w:color="999999"/>
          <w:bottom w:val="single" w:sz="4" w:space="0" w:color="999999"/>
          <w:insideH w:val="single" w:sz="4" w:space="0" w:color="999999"/>
        </w:tblBorders>
        <w:tblLook w:val="01E0" w:firstRow="1" w:lastRow="1" w:firstColumn="1" w:lastColumn="1" w:noHBand="0" w:noVBand="0"/>
      </w:tblPr>
      <w:tblGrid>
        <w:gridCol w:w="3261"/>
        <w:gridCol w:w="5669"/>
      </w:tblGrid>
      <w:tr w:rsidR="001B525B" w:rsidRPr="00C4303B" w14:paraId="3AFFF6C7" w14:textId="77777777" w:rsidTr="001B525B">
        <w:trPr>
          <w:trHeight w:val="707"/>
        </w:trPr>
        <w:tc>
          <w:tcPr>
            <w:tcW w:w="8930" w:type="dxa"/>
            <w:gridSpan w:val="2"/>
            <w:tcBorders>
              <w:bottom w:val="nil"/>
            </w:tcBorders>
            <w:vAlign w:val="center"/>
          </w:tcPr>
          <w:p w14:paraId="3AFFF6C6" w14:textId="77777777" w:rsidR="001B525B" w:rsidRPr="001E076E" w:rsidRDefault="00BF0214" w:rsidP="00E76DAD">
            <w:pPr>
              <w:rPr>
                <w:rStyle w:val="Strong"/>
                <w:b w:val="0"/>
                <w:sz w:val="28"/>
                <w:szCs w:val="28"/>
              </w:rPr>
            </w:pPr>
            <w:r>
              <w:rPr>
                <w:rStyle w:val="Strong"/>
                <w:b w:val="0"/>
                <w:sz w:val="28"/>
                <w:szCs w:val="28"/>
              </w:rPr>
              <w:t>Programme/Project Name</w:t>
            </w:r>
            <w:r w:rsidR="00D42A99">
              <w:rPr>
                <w:rStyle w:val="Strong"/>
                <w:b w:val="0"/>
                <w:sz w:val="28"/>
                <w:szCs w:val="28"/>
              </w:rPr>
              <w:t xml:space="preserve"> </w:t>
            </w:r>
            <w:r w:rsidR="00D629CD" w:rsidRPr="001E076E">
              <w:rPr>
                <w:rStyle w:val="Strong"/>
                <w:b w:val="0"/>
                <w:sz w:val="28"/>
                <w:szCs w:val="28"/>
              </w:rPr>
              <w:t xml:space="preserve">– </w:t>
            </w:r>
            <w:r w:rsidR="00E76DAD">
              <w:rPr>
                <w:rStyle w:val="Strong"/>
                <w:b w:val="0"/>
                <w:sz w:val="28"/>
                <w:szCs w:val="28"/>
              </w:rPr>
              <w:t>Detailed</w:t>
            </w:r>
            <w:r w:rsidR="00FB1816">
              <w:rPr>
                <w:rStyle w:val="Strong"/>
                <w:b w:val="0"/>
                <w:sz w:val="28"/>
                <w:szCs w:val="28"/>
              </w:rPr>
              <w:t xml:space="preserve"> Design</w:t>
            </w:r>
            <w:r w:rsidR="00D629CD" w:rsidRPr="001E076E">
              <w:rPr>
                <w:rStyle w:val="Strong"/>
                <w:b w:val="0"/>
                <w:sz w:val="28"/>
                <w:szCs w:val="28"/>
              </w:rPr>
              <w:t xml:space="preserve"> </w:t>
            </w:r>
          </w:p>
        </w:tc>
      </w:tr>
      <w:tr w:rsidR="00D629CD" w:rsidRPr="00EB48CE" w14:paraId="3AFFF6CA" w14:textId="77777777" w:rsidTr="00BF0214">
        <w:trPr>
          <w:trHeight w:val="340"/>
        </w:trPr>
        <w:tc>
          <w:tcPr>
            <w:tcW w:w="3261" w:type="dxa"/>
            <w:tcBorders>
              <w:top w:val="nil"/>
              <w:bottom w:val="nil"/>
            </w:tcBorders>
          </w:tcPr>
          <w:p w14:paraId="3AFFF6C8" w14:textId="77777777" w:rsidR="00D629CD" w:rsidRPr="004E76C4" w:rsidRDefault="00D629CD" w:rsidP="004E76C4">
            <w:pPr>
              <w:rPr>
                <w:rStyle w:val="SubtleEmphasis"/>
              </w:rPr>
            </w:pPr>
            <w:r w:rsidRPr="004E76C4">
              <w:rPr>
                <w:rStyle w:val="SubtleEmphasis"/>
              </w:rPr>
              <w:t>Doc ID</w:t>
            </w:r>
          </w:p>
        </w:tc>
        <w:tc>
          <w:tcPr>
            <w:tcW w:w="5669" w:type="dxa"/>
            <w:tcBorders>
              <w:top w:val="nil"/>
              <w:bottom w:val="nil"/>
            </w:tcBorders>
          </w:tcPr>
          <w:p w14:paraId="3AFFF6C9" w14:textId="77777777" w:rsidR="00D629CD" w:rsidRPr="00D629CD" w:rsidRDefault="00DE4D02" w:rsidP="00DE4D02">
            <w:pPr>
              <w:rPr>
                <w:rStyle w:val="SubtleEmphasis"/>
                <w:i w:val="0"/>
                <w:highlight w:val="yellow"/>
              </w:rPr>
            </w:pPr>
            <w:r>
              <w:rPr>
                <w:i/>
              </w:rPr>
              <w:t>&lt;ID&gt;</w:t>
            </w:r>
            <w:r w:rsidR="007815E8">
              <w:rPr>
                <w:i/>
              </w:rPr>
              <w:t xml:space="preserve"> </w:t>
            </w:r>
          </w:p>
        </w:tc>
      </w:tr>
      <w:tr w:rsidR="00D629CD" w:rsidRPr="00EB48CE" w14:paraId="3AFFF6CD" w14:textId="77777777" w:rsidTr="00BF0214">
        <w:trPr>
          <w:trHeight w:val="340"/>
        </w:trPr>
        <w:tc>
          <w:tcPr>
            <w:tcW w:w="3261" w:type="dxa"/>
            <w:tcBorders>
              <w:top w:val="nil"/>
              <w:bottom w:val="nil"/>
            </w:tcBorders>
          </w:tcPr>
          <w:p w14:paraId="3AFFF6CB" w14:textId="77777777" w:rsidR="00D629CD" w:rsidRPr="004E76C4" w:rsidRDefault="00D629CD" w:rsidP="004E76C4">
            <w:pPr>
              <w:rPr>
                <w:rStyle w:val="SubtleEmphasis"/>
              </w:rPr>
            </w:pPr>
            <w:r w:rsidRPr="004E76C4">
              <w:rPr>
                <w:rStyle w:val="SubtleEmphasis"/>
              </w:rPr>
              <w:t>Doc Date</w:t>
            </w:r>
          </w:p>
        </w:tc>
        <w:tc>
          <w:tcPr>
            <w:tcW w:w="5669" w:type="dxa"/>
            <w:tcBorders>
              <w:top w:val="nil"/>
              <w:bottom w:val="nil"/>
            </w:tcBorders>
          </w:tcPr>
          <w:p w14:paraId="3AFFF6CC" w14:textId="77777777" w:rsidR="00D629CD" w:rsidRPr="00D629CD" w:rsidRDefault="00DE4D02" w:rsidP="00DE4D02">
            <w:pPr>
              <w:rPr>
                <w:rStyle w:val="SubtleEmphasis"/>
                <w:i w:val="0"/>
              </w:rPr>
            </w:pPr>
            <w:r>
              <w:rPr>
                <w:i/>
              </w:rPr>
              <w:t>&lt;Date&gt;</w:t>
            </w:r>
          </w:p>
        </w:tc>
      </w:tr>
      <w:tr w:rsidR="00D629CD" w:rsidRPr="00EB48CE" w14:paraId="3AFFF6D0" w14:textId="77777777" w:rsidTr="00BF0214">
        <w:trPr>
          <w:trHeight w:val="340"/>
        </w:trPr>
        <w:tc>
          <w:tcPr>
            <w:tcW w:w="3261" w:type="dxa"/>
            <w:tcBorders>
              <w:top w:val="nil"/>
              <w:bottom w:val="nil"/>
            </w:tcBorders>
          </w:tcPr>
          <w:p w14:paraId="3AFFF6CE" w14:textId="77777777" w:rsidR="00D629CD" w:rsidRPr="004E76C4" w:rsidRDefault="00BF0214" w:rsidP="004E76C4">
            <w:pPr>
              <w:rPr>
                <w:rStyle w:val="SubtleEmphasis"/>
              </w:rPr>
            </w:pPr>
            <w:r>
              <w:rPr>
                <w:rStyle w:val="SubtleEmphasis"/>
              </w:rPr>
              <w:t>Programme/Project Manager</w:t>
            </w:r>
            <w:r w:rsidR="00D629CD" w:rsidRPr="004E76C4">
              <w:rPr>
                <w:rStyle w:val="SubtleEmphasis"/>
              </w:rPr>
              <w:t>:</w:t>
            </w:r>
          </w:p>
        </w:tc>
        <w:tc>
          <w:tcPr>
            <w:tcW w:w="5669" w:type="dxa"/>
            <w:tcBorders>
              <w:top w:val="nil"/>
              <w:bottom w:val="nil"/>
            </w:tcBorders>
          </w:tcPr>
          <w:p w14:paraId="3AFFF6CF" w14:textId="77777777" w:rsidR="00D629CD" w:rsidRPr="00D629CD" w:rsidRDefault="00DE4D02" w:rsidP="00DE4D02">
            <w:pPr>
              <w:rPr>
                <w:rStyle w:val="SubtleEmphasis"/>
                <w:i w:val="0"/>
              </w:rPr>
            </w:pPr>
            <w:r>
              <w:rPr>
                <w:i/>
              </w:rPr>
              <w:t>&lt;PD/PM&gt;</w:t>
            </w:r>
          </w:p>
        </w:tc>
      </w:tr>
      <w:tr w:rsidR="00D629CD" w:rsidRPr="00EB48CE" w14:paraId="3AFFF6D3" w14:textId="77777777" w:rsidTr="00BF0214">
        <w:trPr>
          <w:trHeight w:val="340"/>
        </w:trPr>
        <w:tc>
          <w:tcPr>
            <w:tcW w:w="3261" w:type="dxa"/>
            <w:tcBorders>
              <w:top w:val="nil"/>
              <w:bottom w:val="nil"/>
            </w:tcBorders>
          </w:tcPr>
          <w:p w14:paraId="3AFFF6D1" w14:textId="77777777" w:rsidR="00D629CD" w:rsidRPr="004E76C4" w:rsidRDefault="00BF0214" w:rsidP="00BF0214">
            <w:pPr>
              <w:rPr>
                <w:rStyle w:val="SubtleEmphasis"/>
              </w:rPr>
            </w:pPr>
            <w:r>
              <w:rPr>
                <w:rStyle w:val="SubtleEmphasis"/>
              </w:rPr>
              <w:t>Programme/Project Sponsor</w:t>
            </w:r>
            <w:r w:rsidR="00D629CD" w:rsidRPr="004E76C4">
              <w:rPr>
                <w:rStyle w:val="SubtleEmphasis"/>
              </w:rPr>
              <w:t>:</w:t>
            </w:r>
          </w:p>
        </w:tc>
        <w:tc>
          <w:tcPr>
            <w:tcW w:w="5669" w:type="dxa"/>
            <w:tcBorders>
              <w:top w:val="nil"/>
              <w:bottom w:val="nil"/>
            </w:tcBorders>
          </w:tcPr>
          <w:p w14:paraId="3AFFF6D2" w14:textId="77777777" w:rsidR="00D629CD" w:rsidRPr="00D629CD" w:rsidRDefault="00DE4D02" w:rsidP="00BF0214">
            <w:pPr>
              <w:rPr>
                <w:rStyle w:val="SubtleEmphasis"/>
                <w:i w:val="0"/>
              </w:rPr>
            </w:pPr>
            <w:r>
              <w:rPr>
                <w:i/>
              </w:rPr>
              <w:t>&lt;Business Unit&gt;</w:t>
            </w:r>
          </w:p>
        </w:tc>
      </w:tr>
      <w:tr w:rsidR="00D629CD" w:rsidRPr="00EB48CE" w14:paraId="3AFFF6D6" w14:textId="77777777" w:rsidTr="00BF0214">
        <w:trPr>
          <w:trHeight w:val="340"/>
        </w:trPr>
        <w:tc>
          <w:tcPr>
            <w:tcW w:w="3261" w:type="dxa"/>
            <w:tcBorders>
              <w:top w:val="nil"/>
              <w:bottom w:val="nil"/>
            </w:tcBorders>
          </w:tcPr>
          <w:p w14:paraId="3AFFF6D4" w14:textId="77777777" w:rsidR="00D629CD" w:rsidRPr="004E76C4" w:rsidRDefault="00D629CD" w:rsidP="004E76C4">
            <w:pPr>
              <w:rPr>
                <w:rStyle w:val="SubtleEmphasis"/>
              </w:rPr>
            </w:pPr>
            <w:r w:rsidRPr="004E76C4">
              <w:rPr>
                <w:rStyle w:val="SubtleEmphasis"/>
              </w:rPr>
              <w:t>Prepared by:</w:t>
            </w:r>
          </w:p>
        </w:tc>
        <w:tc>
          <w:tcPr>
            <w:tcW w:w="5669" w:type="dxa"/>
            <w:tcBorders>
              <w:top w:val="nil"/>
              <w:bottom w:val="nil"/>
            </w:tcBorders>
          </w:tcPr>
          <w:p w14:paraId="3AFFF6D5" w14:textId="77777777" w:rsidR="00D629CD" w:rsidRPr="00D629CD" w:rsidRDefault="00DE4D02" w:rsidP="00DE4D02">
            <w:pPr>
              <w:rPr>
                <w:rStyle w:val="SubtleEmphasis"/>
                <w:i w:val="0"/>
              </w:rPr>
            </w:pPr>
            <w:r>
              <w:rPr>
                <w:i/>
              </w:rPr>
              <w:t>(Solution Architect&gt;</w:t>
            </w:r>
            <w:r w:rsidR="00D629CD" w:rsidRPr="00D629CD">
              <w:rPr>
                <w:i/>
              </w:rPr>
              <w:t xml:space="preserve"> </w:t>
            </w:r>
          </w:p>
        </w:tc>
      </w:tr>
      <w:tr w:rsidR="00D629CD" w:rsidRPr="00EB48CE" w14:paraId="3AFFF6D9" w14:textId="77777777" w:rsidTr="00BF0214">
        <w:trPr>
          <w:trHeight w:val="340"/>
        </w:trPr>
        <w:tc>
          <w:tcPr>
            <w:tcW w:w="3261" w:type="dxa"/>
            <w:tcBorders>
              <w:top w:val="nil"/>
            </w:tcBorders>
          </w:tcPr>
          <w:p w14:paraId="3AFFF6D7" w14:textId="77777777" w:rsidR="00D629CD" w:rsidRPr="004E76C4" w:rsidRDefault="00D629CD" w:rsidP="004E76C4">
            <w:pPr>
              <w:rPr>
                <w:rStyle w:val="SubtleEmphasis"/>
              </w:rPr>
            </w:pPr>
            <w:r w:rsidRPr="004E76C4">
              <w:rPr>
                <w:rStyle w:val="SubtleEmphasis"/>
              </w:rPr>
              <w:t>Version:</w:t>
            </w:r>
          </w:p>
        </w:tc>
        <w:tc>
          <w:tcPr>
            <w:tcW w:w="5669" w:type="dxa"/>
            <w:tcBorders>
              <w:top w:val="nil"/>
            </w:tcBorders>
          </w:tcPr>
          <w:p w14:paraId="3AFFF6D8" w14:textId="77777777" w:rsidR="00D629CD" w:rsidRPr="00D629CD" w:rsidRDefault="00DE4D02" w:rsidP="00DE4D02">
            <w:pPr>
              <w:rPr>
                <w:rStyle w:val="SubtleEmphasis"/>
                <w:i w:val="0"/>
              </w:rPr>
            </w:pPr>
            <w:r>
              <w:rPr>
                <w:i/>
              </w:rPr>
              <w:t>&lt;v</w:t>
            </w:r>
            <w:r w:rsidR="00606BED">
              <w:rPr>
                <w:i/>
              </w:rPr>
              <w:t>1.0.0</w:t>
            </w:r>
            <w:r>
              <w:rPr>
                <w:i/>
              </w:rPr>
              <w:t>&gt;</w:t>
            </w:r>
          </w:p>
        </w:tc>
      </w:tr>
    </w:tbl>
    <w:p w14:paraId="3AFFF6DA" w14:textId="77777777" w:rsidR="00B52120" w:rsidRDefault="00B52120" w:rsidP="00B52120">
      <w:pPr>
        <w:rPr>
          <w:b/>
        </w:rPr>
      </w:pPr>
    </w:p>
    <w:p w14:paraId="3AFFF6DB" w14:textId="77777777" w:rsidR="00B52120" w:rsidRPr="00B52120" w:rsidRDefault="00B52120" w:rsidP="00B52120">
      <w:pPr>
        <w:rPr>
          <w:b/>
        </w:rPr>
      </w:pPr>
      <w:r w:rsidRPr="00B52120">
        <w:rPr>
          <w:b/>
        </w:rPr>
        <w:t>Review and Approval</w:t>
      </w:r>
    </w:p>
    <w:tbl>
      <w:tblPr>
        <w:tblW w:w="9214"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2640"/>
        <w:gridCol w:w="2977"/>
        <w:gridCol w:w="1471"/>
        <w:gridCol w:w="2126"/>
      </w:tblGrid>
      <w:tr w:rsidR="00B52120" w:rsidRPr="008E26E4" w14:paraId="3AFFF6E0" w14:textId="77777777" w:rsidTr="00903178">
        <w:trPr>
          <w:cantSplit/>
          <w:tblHeader/>
        </w:trPr>
        <w:tc>
          <w:tcPr>
            <w:tcW w:w="2640"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6DC" w14:textId="77777777" w:rsidR="00B52120" w:rsidRPr="008E26E4" w:rsidRDefault="00B52120" w:rsidP="00050C1E">
            <w:pPr>
              <w:pStyle w:val="TableHeading"/>
              <w:numPr>
                <w:ilvl w:val="0"/>
                <w:numId w:val="20"/>
              </w:numPr>
              <w:rPr>
                <w:sz w:val="20"/>
              </w:rPr>
            </w:pPr>
            <w:r w:rsidRPr="008E26E4">
              <w:rPr>
                <w:sz w:val="20"/>
              </w:rPr>
              <w:t>Name</w:t>
            </w:r>
          </w:p>
        </w:tc>
        <w:tc>
          <w:tcPr>
            <w:tcW w:w="2977"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6DD" w14:textId="77777777" w:rsidR="00B52120" w:rsidRPr="008E26E4" w:rsidRDefault="00B52120" w:rsidP="00050C1E">
            <w:pPr>
              <w:pStyle w:val="TableHeading"/>
              <w:numPr>
                <w:ilvl w:val="0"/>
                <w:numId w:val="21"/>
              </w:numPr>
              <w:rPr>
                <w:sz w:val="20"/>
              </w:rPr>
            </w:pPr>
            <w:r w:rsidRPr="008E26E4">
              <w:rPr>
                <w:sz w:val="20"/>
              </w:rPr>
              <w:t>Title, Area</w:t>
            </w:r>
          </w:p>
        </w:tc>
        <w:tc>
          <w:tcPr>
            <w:tcW w:w="1471"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6DE" w14:textId="77777777" w:rsidR="00B52120" w:rsidRPr="008E26E4" w:rsidRDefault="00B52120" w:rsidP="00050C1E">
            <w:pPr>
              <w:pStyle w:val="TableHeading"/>
              <w:numPr>
                <w:ilvl w:val="0"/>
                <w:numId w:val="22"/>
              </w:numPr>
              <w:rPr>
                <w:sz w:val="20"/>
              </w:rPr>
            </w:pPr>
            <w:r w:rsidRPr="008E26E4">
              <w:rPr>
                <w:sz w:val="20"/>
              </w:rPr>
              <w:t>Action</w:t>
            </w:r>
            <w:r w:rsidRPr="008E26E4">
              <w:rPr>
                <w:sz w:val="20"/>
              </w:rPr>
              <w:br/>
              <w:t>(Info, Review</w:t>
            </w:r>
            <w:r w:rsidRPr="008E26E4">
              <w:rPr>
                <w:sz w:val="20"/>
              </w:rPr>
              <w:br/>
              <w:t>or Approval)</w:t>
            </w:r>
          </w:p>
        </w:tc>
        <w:tc>
          <w:tcPr>
            <w:tcW w:w="2126"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6DF" w14:textId="77777777" w:rsidR="00B52120" w:rsidRPr="008E26E4" w:rsidRDefault="00B52120" w:rsidP="00050C1E">
            <w:pPr>
              <w:pStyle w:val="TableHeading"/>
              <w:numPr>
                <w:ilvl w:val="0"/>
                <w:numId w:val="23"/>
              </w:numPr>
              <w:rPr>
                <w:sz w:val="20"/>
              </w:rPr>
            </w:pPr>
            <w:r w:rsidRPr="008E26E4">
              <w:rPr>
                <w:sz w:val="20"/>
              </w:rPr>
              <w:t>Sections</w:t>
            </w:r>
          </w:p>
        </w:tc>
      </w:tr>
      <w:tr w:rsidR="003044F8" w:rsidRPr="008E26E4" w14:paraId="3AFFF6E5" w14:textId="77777777" w:rsidTr="00572570">
        <w:trPr>
          <w:cantSplit/>
        </w:trPr>
        <w:tc>
          <w:tcPr>
            <w:tcW w:w="2640" w:type="dxa"/>
          </w:tcPr>
          <w:p w14:paraId="3AFFF6E1" w14:textId="77777777" w:rsidR="003044F8" w:rsidRPr="008E26E4" w:rsidRDefault="003044F8" w:rsidP="000070DD">
            <w:pPr>
              <w:pStyle w:val="TableText"/>
              <w:numPr>
                <w:ilvl w:val="0"/>
                <w:numId w:val="2"/>
              </w:numPr>
              <w:rPr>
                <w:sz w:val="20"/>
              </w:rPr>
            </w:pPr>
          </w:p>
        </w:tc>
        <w:tc>
          <w:tcPr>
            <w:tcW w:w="2977" w:type="dxa"/>
          </w:tcPr>
          <w:p w14:paraId="3AFFF6E2" w14:textId="77777777" w:rsidR="003044F8" w:rsidRPr="00CD29D9" w:rsidRDefault="003044F8" w:rsidP="00A72D5E">
            <w:pPr>
              <w:pStyle w:val="TableText"/>
              <w:numPr>
                <w:ilvl w:val="0"/>
                <w:numId w:val="113"/>
              </w:numPr>
              <w:rPr>
                <w:sz w:val="20"/>
              </w:rPr>
            </w:pPr>
            <w:r w:rsidRPr="00CD29D9">
              <w:rPr>
                <w:sz w:val="20"/>
              </w:rPr>
              <w:t>Development Manager</w:t>
            </w:r>
          </w:p>
        </w:tc>
        <w:tc>
          <w:tcPr>
            <w:tcW w:w="1471" w:type="dxa"/>
          </w:tcPr>
          <w:p w14:paraId="3AFFF6E3" w14:textId="77777777" w:rsidR="003044F8" w:rsidRPr="008E26E4" w:rsidRDefault="003044F8" w:rsidP="003044F8">
            <w:pPr>
              <w:pStyle w:val="TableText"/>
              <w:numPr>
                <w:ilvl w:val="0"/>
                <w:numId w:val="3"/>
              </w:numPr>
              <w:rPr>
                <w:sz w:val="20"/>
              </w:rPr>
            </w:pPr>
            <w:r w:rsidRPr="008E26E4">
              <w:rPr>
                <w:sz w:val="20"/>
              </w:rPr>
              <w:t>Approval</w:t>
            </w:r>
          </w:p>
        </w:tc>
        <w:tc>
          <w:tcPr>
            <w:tcW w:w="2126" w:type="dxa"/>
          </w:tcPr>
          <w:p w14:paraId="3AFFF6E4" w14:textId="77777777" w:rsidR="003044F8" w:rsidRPr="008E26E4" w:rsidRDefault="003044F8" w:rsidP="00050C1E">
            <w:pPr>
              <w:pStyle w:val="TableText"/>
              <w:numPr>
                <w:ilvl w:val="0"/>
                <w:numId w:val="4"/>
              </w:numPr>
              <w:rPr>
                <w:sz w:val="20"/>
              </w:rPr>
            </w:pPr>
          </w:p>
        </w:tc>
      </w:tr>
      <w:tr w:rsidR="003044F8" w:rsidRPr="008E26E4" w14:paraId="3AFFF6EA" w14:textId="77777777" w:rsidTr="00903178">
        <w:trPr>
          <w:cantSplit/>
        </w:trPr>
        <w:tc>
          <w:tcPr>
            <w:tcW w:w="2640" w:type="dxa"/>
          </w:tcPr>
          <w:p w14:paraId="3AFFF6E6" w14:textId="77777777" w:rsidR="003044F8" w:rsidRPr="008E26E4" w:rsidRDefault="003044F8" w:rsidP="00050C1E">
            <w:pPr>
              <w:pStyle w:val="TableText"/>
              <w:numPr>
                <w:ilvl w:val="0"/>
                <w:numId w:val="5"/>
              </w:numPr>
              <w:rPr>
                <w:sz w:val="20"/>
              </w:rPr>
            </w:pPr>
          </w:p>
        </w:tc>
        <w:tc>
          <w:tcPr>
            <w:tcW w:w="2977" w:type="dxa"/>
          </w:tcPr>
          <w:p w14:paraId="3AFFF6E7" w14:textId="77777777" w:rsidR="003044F8" w:rsidRPr="00CD29D9" w:rsidRDefault="003044F8" w:rsidP="00A72D5E">
            <w:pPr>
              <w:pStyle w:val="TableText"/>
              <w:numPr>
                <w:ilvl w:val="0"/>
                <w:numId w:val="114"/>
              </w:numPr>
              <w:rPr>
                <w:sz w:val="20"/>
              </w:rPr>
            </w:pPr>
            <w:r w:rsidRPr="00CD29D9">
              <w:rPr>
                <w:sz w:val="20"/>
              </w:rPr>
              <w:t>IT Project Manager</w:t>
            </w:r>
          </w:p>
        </w:tc>
        <w:tc>
          <w:tcPr>
            <w:tcW w:w="1471" w:type="dxa"/>
          </w:tcPr>
          <w:p w14:paraId="3AFFF6E8" w14:textId="77777777" w:rsidR="003044F8" w:rsidRPr="008E26E4" w:rsidRDefault="003044F8" w:rsidP="003044F8">
            <w:pPr>
              <w:pStyle w:val="TableText"/>
              <w:numPr>
                <w:ilvl w:val="0"/>
                <w:numId w:val="6"/>
              </w:numPr>
              <w:rPr>
                <w:sz w:val="20"/>
              </w:rPr>
            </w:pPr>
            <w:r w:rsidRPr="008E26E4">
              <w:rPr>
                <w:sz w:val="20"/>
              </w:rPr>
              <w:t>Approval</w:t>
            </w:r>
          </w:p>
        </w:tc>
        <w:tc>
          <w:tcPr>
            <w:tcW w:w="2126" w:type="dxa"/>
          </w:tcPr>
          <w:p w14:paraId="3AFFF6E9" w14:textId="77777777" w:rsidR="003044F8" w:rsidRPr="008E26E4" w:rsidRDefault="003044F8" w:rsidP="00050C1E">
            <w:pPr>
              <w:pStyle w:val="TableText"/>
              <w:numPr>
                <w:ilvl w:val="0"/>
                <w:numId w:val="7"/>
              </w:numPr>
              <w:rPr>
                <w:sz w:val="20"/>
              </w:rPr>
            </w:pPr>
          </w:p>
        </w:tc>
      </w:tr>
      <w:tr w:rsidR="003044F8" w:rsidRPr="008E26E4" w14:paraId="3AFFF6EF" w14:textId="77777777" w:rsidTr="00903178">
        <w:trPr>
          <w:cantSplit/>
        </w:trPr>
        <w:tc>
          <w:tcPr>
            <w:tcW w:w="2640" w:type="dxa"/>
          </w:tcPr>
          <w:p w14:paraId="3AFFF6EB" w14:textId="77777777" w:rsidR="003044F8" w:rsidRPr="008E26E4" w:rsidRDefault="003044F8" w:rsidP="00050C1E">
            <w:pPr>
              <w:pStyle w:val="TableText"/>
              <w:numPr>
                <w:ilvl w:val="0"/>
                <w:numId w:val="8"/>
              </w:numPr>
              <w:rPr>
                <w:sz w:val="20"/>
              </w:rPr>
            </w:pPr>
          </w:p>
        </w:tc>
        <w:tc>
          <w:tcPr>
            <w:tcW w:w="2977" w:type="dxa"/>
          </w:tcPr>
          <w:p w14:paraId="3AFFF6EC" w14:textId="77777777" w:rsidR="003044F8" w:rsidRPr="00CD29D9" w:rsidRDefault="003044F8" w:rsidP="00572570">
            <w:pPr>
              <w:pStyle w:val="TableText"/>
              <w:rPr>
                <w:sz w:val="20"/>
              </w:rPr>
            </w:pPr>
            <w:r w:rsidRPr="00CD29D9">
              <w:rPr>
                <w:sz w:val="20"/>
              </w:rPr>
              <w:t>Solution Architect (if applicable)</w:t>
            </w:r>
          </w:p>
        </w:tc>
        <w:tc>
          <w:tcPr>
            <w:tcW w:w="1471" w:type="dxa"/>
          </w:tcPr>
          <w:p w14:paraId="3AFFF6ED" w14:textId="77777777" w:rsidR="003044F8" w:rsidRPr="008E26E4" w:rsidRDefault="003044F8" w:rsidP="003044F8">
            <w:pPr>
              <w:pStyle w:val="TableText"/>
              <w:numPr>
                <w:ilvl w:val="0"/>
                <w:numId w:val="10"/>
              </w:numPr>
              <w:rPr>
                <w:sz w:val="20"/>
              </w:rPr>
            </w:pPr>
            <w:r w:rsidRPr="008E26E4">
              <w:rPr>
                <w:sz w:val="20"/>
              </w:rPr>
              <w:t>Approval</w:t>
            </w:r>
          </w:p>
        </w:tc>
        <w:tc>
          <w:tcPr>
            <w:tcW w:w="2126" w:type="dxa"/>
          </w:tcPr>
          <w:p w14:paraId="3AFFF6EE" w14:textId="77777777" w:rsidR="003044F8" w:rsidRPr="008E26E4" w:rsidRDefault="003044F8" w:rsidP="00050C1E">
            <w:pPr>
              <w:pStyle w:val="TableText"/>
              <w:numPr>
                <w:ilvl w:val="0"/>
                <w:numId w:val="11"/>
              </w:numPr>
              <w:rPr>
                <w:sz w:val="20"/>
              </w:rPr>
            </w:pPr>
          </w:p>
        </w:tc>
      </w:tr>
      <w:tr w:rsidR="003044F8" w:rsidRPr="008E26E4" w14:paraId="3AFFF6F5" w14:textId="77777777" w:rsidTr="00903178">
        <w:trPr>
          <w:cantSplit/>
        </w:trPr>
        <w:tc>
          <w:tcPr>
            <w:tcW w:w="2640" w:type="dxa"/>
          </w:tcPr>
          <w:p w14:paraId="3AFFF6F0" w14:textId="77777777" w:rsidR="003044F8" w:rsidRPr="008E26E4" w:rsidRDefault="003044F8" w:rsidP="00050C1E">
            <w:pPr>
              <w:pStyle w:val="TableText"/>
              <w:numPr>
                <w:ilvl w:val="0"/>
                <w:numId w:val="8"/>
              </w:numPr>
              <w:rPr>
                <w:sz w:val="20"/>
              </w:rPr>
            </w:pPr>
          </w:p>
        </w:tc>
        <w:tc>
          <w:tcPr>
            <w:tcW w:w="2977" w:type="dxa"/>
          </w:tcPr>
          <w:p w14:paraId="3AFFF6F1" w14:textId="77777777" w:rsidR="003044F8" w:rsidRPr="00CD29D9" w:rsidRDefault="003044F8" w:rsidP="003044F8">
            <w:pPr>
              <w:pStyle w:val="TableText"/>
              <w:numPr>
                <w:ilvl w:val="0"/>
                <w:numId w:val="9"/>
              </w:numPr>
              <w:rPr>
                <w:sz w:val="20"/>
              </w:rPr>
            </w:pPr>
            <w:r w:rsidRPr="00CD29D9">
              <w:rPr>
                <w:sz w:val="20"/>
              </w:rPr>
              <w:t xml:space="preserve">Infrastructure Solution Architect /Designer </w:t>
            </w:r>
          </w:p>
          <w:p w14:paraId="3AFFF6F2" w14:textId="77777777" w:rsidR="003044F8" w:rsidRPr="00CD29D9" w:rsidRDefault="003044F8" w:rsidP="003044F8">
            <w:pPr>
              <w:pStyle w:val="TableText"/>
              <w:numPr>
                <w:ilvl w:val="0"/>
                <w:numId w:val="9"/>
              </w:numPr>
              <w:rPr>
                <w:sz w:val="20"/>
              </w:rPr>
            </w:pPr>
            <w:r w:rsidRPr="00CD29D9">
              <w:rPr>
                <w:sz w:val="20"/>
              </w:rPr>
              <w:t>(if applicable)</w:t>
            </w:r>
          </w:p>
        </w:tc>
        <w:tc>
          <w:tcPr>
            <w:tcW w:w="1471" w:type="dxa"/>
          </w:tcPr>
          <w:p w14:paraId="3AFFF6F3" w14:textId="77777777" w:rsidR="003044F8" w:rsidRPr="008E26E4" w:rsidRDefault="003044F8" w:rsidP="003044F8">
            <w:pPr>
              <w:pStyle w:val="TableText"/>
              <w:numPr>
                <w:ilvl w:val="0"/>
                <w:numId w:val="10"/>
              </w:numPr>
              <w:rPr>
                <w:sz w:val="20"/>
              </w:rPr>
            </w:pPr>
            <w:r w:rsidRPr="008E26E4">
              <w:rPr>
                <w:sz w:val="20"/>
              </w:rPr>
              <w:t>Approval</w:t>
            </w:r>
          </w:p>
        </w:tc>
        <w:tc>
          <w:tcPr>
            <w:tcW w:w="2126" w:type="dxa"/>
          </w:tcPr>
          <w:p w14:paraId="3AFFF6F4" w14:textId="77777777" w:rsidR="003044F8" w:rsidRPr="008E26E4" w:rsidRDefault="003044F8" w:rsidP="00050C1E">
            <w:pPr>
              <w:pStyle w:val="TableText"/>
              <w:numPr>
                <w:ilvl w:val="0"/>
                <w:numId w:val="11"/>
              </w:numPr>
              <w:rPr>
                <w:sz w:val="20"/>
              </w:rPr>
            </w:pPr>
          </w:p>
        </w:tc>
      </w:tr>
      <w:tr w:rsidR="003044F8" w:rsidRPr="008E26E4" w14:paraId="3AFFF6FA" w14:textId="77777777" w:rsidTr="00903178">
        <w:trPr>
          <w:cantSplit/>
        </w:trPr>
        <w:tc>
          <w:tcPr>
            <w:tcW w:w="2640" w:type="dxa"/>
          </w:tcPr>
          <w:p w14:paraId="3AFFF6F6" w14:textId="77777777" w:rsidR="003044F8" w:rsidRPr="008E26E4" w:rsidRDefault="003044F8" w:rsidP="00050C1E">
            <w:pPr>
              <w:pStyle w:val="TableText"/>
              <w:numPr>
                <w:ilvl w:val="0"/>
                <w:numId w:val="8"/>
              </w:numPr>
              <w:rPr>
                <w:sz w:val="20"/>
              </w:rPr>
            </w:pPr>
          </w:p>
        </w:tc>
        <w:tc>
          <w:tcPr>
            <w:tcW w:w="2977" w:type="dxa"/>
          </w:tcPr>
          <w:p w14:paraId="3AFFF6F7" w14:textId="77777777" w:rsidR="003044F8" w:rsidRPr="00CD29D9" w:rsidRDefault="003044F8" w:rsidP="003044F8">
            <w:pPr>
              <w:pStyle w:val="TableText"/>
              <w:numPr>
                <w:ilvl w:val="0"/>
                <w:numId w:val="9"/>
              </w:numPr>
              <w:rPr>
                <w:sz w:val="20"/>
              </w:rPr>
            </w:pPr>
            <w:r w:rsidRPr="00CD29D9">
              <w:rPr>
                <w:sz w:val="20"/>
              </w:rPr>
              <w:t>Information Management (if applicable)</w:t>
            </w:r>
          </w:p>
        </w:tc>
        <w:tc>
          <w:tcPr>
            <w:tcW w:w="1471" w:type="dxa"/>
          </w:tcPr>
          <w:p w14:paraId="3AFFF6F8" w14:textId="77777777" w:rsidR="003044F8" w:rsidRPr="008E26E4" w:rsidRDefault="003044F8" w:rsidP="003044F8">
            <w:pPr>
              <w:pStyle w:val="TableText"/>
              <w:numPr>
                <w:ilvl w:val="0"/>
                <w:numId w:val="10"/>
              </w:numPr>
              <w:rPr>
                <w:sz w:val="20"/>
              </w:rPr>
            </w:pPr>
            <w:r w:rsidRPr="008E26E4">
              <w:rPr>
                <w:sz w:val="20"/>
              </w:rPr>
              <w:t>Approval</w:t>
            </w:r>
          </w:p>
        </w:tc>
        <w:tc>
          <w:tcPr>
            <w:tcW w:w="2126" w:type="dxa"/>
          </w:tcPr>
          <w:p w14:paraId="3AFFF6F9" w14:textId="77777777" w:rsidR="003044F8" w:rsidRPr="008E26E4" w:rsidRDefault="003044F8" w:rsidP="00050C1E">
            <w:pPr>
              <w:pStyle w:val="TableText"/>
              <w:numPr>
                <w:ilvl w:val="0"/>
                <w:numId w:val="11"/>
              </w:numPr>
              <w:rPr>
                <w:sz w:val="20"/>
              </w:rPr>
            </w:pPr>
          </w:p>
        </w:tc>
      </w:tr>
      <w:tr w:rsidR="003044F8" w:rsidRPr="008E26E4" w14:paraId="3AFFF6FF" w14:textId="77777777" w:rsidTr="00903178">
        <w:trPr>
          <w:cantSplit/>
        </w:trPr>
        <w:tc>
          <w:tcPr>
            <w:tcW w:w="2640" w:type="dxa"/>
          </w:tcPr>
          <w:p w14:paraId="3AFFF6FB" w14:textId="77777777" w:rsidR="003044F8" w:rsidRPr="008E26E4" w:rsidRDefault="003044F8" w:rsidP="00050C1E">
            <w:pPr>
              <w:pStyle w:val="TableText"/>
              <w:numPr>
                <w:ilvl w:val="0"/>
                <w:numId w:val="8"/>
              </w:numPr>
              <w:rPr>
                <w:sz w:val="20"/>
              </w:rPr>
            </w:pPr>
          </w:p>
        </w:tc>
        <w:tc>
          <w:tcPr>
            <w:tcW w:w="2977" w:type="dxa"/>
          </w:tcPr>
          <w:p w14:paraId="3AFFF6FC" w14:textId="77777777" w:rsidR="003044F8" w:rsidRPr="00CD29D9" w:rsidRDefault="003044F8" w:rsidP="003044F8">
            <w:pPr>
              <w:pStyle w:val="TableText"/>
              <w:numPr>
                <w:ilvl w:val="0"/>
                <w:numId w:val="9"/>
              </w:numPr>
              <w:rPr>
                <w:sz w:val="20"/>
              </w:rPr>
            </w:pPr>
            <w:r>
              <w:rPr>
                <w:sz w:val="20"/>
              </w:rPr>
              <w:t>Enterprise Architect</w:t>
            </w:r>
          </w:p>
        </w:tc>
        <w:tc>
          <w:tcPr>
            <w:tcW w:w="1471" w:type="dxa"/>
          </w:tcPr>
          <w:p w14:paraId="3AFFF6FD" w14:textId="77777777" w:rsidR="003044F8" w:rsidRPr="008E26E4" w:rsidRDefault="003044F8" w:rsidP="003044F8">
            <w:pPr>
              <w:pStyle w:val="TableText"/>
              <w:numPr>
                <w:ilvl w:val="0"/>
                <w:numId w:val="10"/>
              </w:numPr>
              <w:rPr>
                <w:sz w:val="20"/>
              </w:rPr>
            </w:pPr>
            <w:r w:rsidRPr="008E26E4">
              <w:rPr>
                <w:sz w:val="20"/>
              </w:rPr>
              <w:t>Approval</w:t>
            </w:r>
          </w:p>
        </w:tc>
        <w:tc>
          <w:tcPr>
            <w:tcW w:w="2126" w:type="dxa"/>
          </w:tcPr>
          <w:p w14:paraId="3AFFF6FE" w14:textId="77777777" w:rsidR="003044F8" w:rsidRPr="008E26E4" w:rsidRDefault="003044F8" w:rsidP="00050C1E">
            <w:pPr>
              <w:pStyle w:val="TableText"/>
              <w:numPr>
                <w:ilvl w:val="0"/>
                <w:numId w:val="11"/>
              </w:numPr>
              <w:rPr>
                <w:sz w:val="20"/>
              </w:rPr>
            </w:pPr>
          </w:p>
        </w:tc>
      </w:tr>
      <w:tr w:rsidR="003044F8" w:rsidRPr="008E26E4" w14:paraId="3AFFF704" w14:textId="77777777" w:rsidTr="00903178">
        <w:trPr>
          <w:cantSplit/>
        </w:trPr>
        <w:tc>
          <w:tcPr>
            <w:tcW w:w="2640" w:type="dxa"/>
          </w:tcPr>
          <w:p w14:paraId="3AFFF700" w14:textId="77777777" w:rsidR="003044F8" w:rsidRPr="008E26E4" w:rsidRDefault="003044F8" w:rsidP="00050C1E">
            <w:pPr>
              <w:pStyle w:val="TableText"/>
              <w:numPr>
                <w:ilvl w:val="0"/>
                <w:numId w:val="8"/>
              </w:numPr>
              <w:rPr>
                <w:sz w:val="20"/>
              </w:rPr>
            </w:pPr>
          </w:p>
        </w:tc>
        <w:tc>
          <w:tcPr>
            <w:tcW w:w="2977" w:type="dxa"/>
          </w:tcPr>
          <w:p w14:paraId="3AFFF701" w14:textId="77777777" w:rsidR="003044F8" w:rsidRPr="00CD29D9" w:rsidRDefault="003044F8" w:rsidP="003044F8">
            <w:pPr>
              <w:pStyle w:val="TableText"/>
              <w:numPr>
                <w:ilvl w:val="0"/>
                <w:numId w:val="9"/>
              </w:numPr>
              <w:rPr>
                <w:sz w:val="20"/>
              </w:rPr>
            </w:pPr>
            <w:r w:rsidRPr="00CD29D9">
              <w:rPr>
                <w:sz w:val="20"/>
              </w:rPr>
              <w:t>Test Manager</w:t>
            </w:r>
          </w:p>
        </w:tc>
        <w:tc>
          <w:tcPr>
            <w:tcW w:w="1471" w:type="dxa"/>
          </w:tcPr>
          <w:p w14:paraId="3AFFF702" w14:textId="77777777" w:rsidR="003044F8" w:rsidRPr="008E26E4" w:rsidRDefault="003044F8" w:rsidP="003044F8">
            <w:pPr>
              <w:pStyle w:val="TableText"/>
              <w:numPr>
                <w:ilvl w:val="0"/>
                <w:numId w:val="10"/>
              </w:numPr>
              <w:rPr>
                <w:sz w:val="20"/>
              </w:rPr>
            </w:pPr>
            <w:r w:rsidRPr="008E26E4">
              <w:rPr>
                <w:sz w:val="20"/>
              </w:rPr>
              <w:t>Approval</w:t>
            </w:r>
          </w:p>
        </w:tc>
        <w:tc>
          <w:tcPr>
            <w:tcW w:w="2126" w:type="dxa"/>
          </w:tcPr>
          <w:p w14:paraId="3AFFF703" w14:textId="77777777" w:rsidR="003044F8" w:rsidRPr="008E26E4" w:rsidRDefault="003044F8" w:rsidP="00050C1E">
            <w:pPr>
              <w:pStyle w:val="TableText"/>
              <w:numPr>
                <w:ilvl w:val="0"/>
                <w:numId w:val="11"/>
              </w:numPr>
              <w:rPr>
                <w:sz w:val="20"/>
              </w:rPr>
            </w:pPr>
          </w:p>
        </w:tc>
      </w:tr>
      <w:tr w:rsidR="003044F8" w:rsidRPr="008E26E4" w14:paraId="3AFFF709" w14:textId="77777777" w:rsidTr="00572570">
        <w:trPr>
          <w:cantSplit/>
        </w:trPr>
        <w:tc>
          <w:tcPr>
            <w:tcW w:w="2640" w:type="dxa"/>
          </w:tcPr>
          <w:p w14:paraId="3AFFF705" w14:textId="77777777" w:rsidR="003044F8" w:rsidRPr="008E26E4" w:rsidRDefault="003044F8" w:rsidP="00050C1E">
            <w:pPr>
              <w:pStyle w:val="TableText"/>
              <w:numPr>
                <w:ilvl w:val="0"/>
                <w:numId w:val="8"/>
              </w:numPr>
              <w:rPr>
                <w:sz w:val="20"/>
              </w:rPr>
            </w:pPr>
          </w:p>
        </w:tc>
        <w:tc>
          <w:tcPr>
            <w:tcW w:w="2977" w:type="dxa"/>
          </w:tcPr>
          <w:p w14:paraId="3AFFF706" w14:textId="77777777" w:rsidR="003044F8" w:rsidRPr="00CD29D9" w:rsidRDefault="003044F8" w:rsidP="003044F8">
            <w:pPr>
              <w:pStyle w:val="TableText"/>
              <w:numPr>
                <w:ilvl w:val="0"/>
                <w:numId w:val="9"/>
              </w:numPr>
              <w:rPr>
                <w:sz w:val="20"/>
              </w:rPr>
            </w:pPr>
            <w:r w:rsidRPr="00CD29D9">
              <w:rPr>
                <w:sz w:val="20"/>
              </w:rPr>
              <w:t>Business Application Owner (if applicable)</w:t>
            </w:r>
          </w:p>
        </w:tc>
        <w:tc>
          <w:tcPr>
            <w:tcW w:w="1471" w:type="dxa"/>
          </w:tcPr>
          <w:p w14:paraId="3AFFF707" w14:textId="77777777" w:rsidR="003044F8" w:rsidRPr="008E26E4" w:rsidRDefault="003044F8" w:rsidP="003044F8">
            <w:pPr>
              <w:pStyle w:val="TableText"/>
              <w:numPr>
                <w:ilvl w:val="0"/>
                <w:numId w:val="10"/>
              </w:numPr>
              <w:rPr>
                <w:sz w:val="20"/>
              </w:rPr>
            </w:pPr>
            <w:r>
              <w:rPr>
                <w:sz w:val="20"/>
              </w:rPr>
              <w:t>Approval</w:t>
            </w:r>
          </w:p>
        </w:tc>
        <w:tc>
          <w:tcPr>
            <w:tcW w:w="2126" w:type="dxa"/>
          </w:tcPr>
          <w:p w14:paraId="3AFFF708" w14:textId="77777777" w:rsidR="003044F8" w:rsidRPr="008E26E4" w:rsidRDefault="003044F8" w:rsidP="00050C1E">
            <w:pPr>
              <w:pStyle w:val="TableText"/>
              <w:numPr>
                <w:ilvl w:val="0"/>
                <w:numId w:val="11"/>
              </w:numPr>
              <w:rPr>
                <w:sz w:val="20"/>
              </w:rPr>
            </w:pPr>
          </w:p>
        </w:tc>
      </w:tr>
      <w:tr w:rsidR="003044F8" w:rsidRPr="008E26E4" w14:paraId="3AFFF70E" w14:textId="77777777" w:rsidTr="00572570">
        <w:trPr>
          <w:cantSplit/>
        </w:trPr>
        <w:tc>
          <w:tcPr>
            <w:tcW w:w="2640" w:type="dxa"/>
          </w:tcPr>
          <w:p w14:paraId="3AFFF70A" w14:textId="77777777" w:rsidR="003044F8" w:rsidRPr="008E26E4" w:rsidRDefault="003044F8" w:rsidP="00572570">
            <w:pPr>
              <w:pStyle w:val="TableText"/>
              <w:numPr>
                <w:ilvl w:val="0"/>
                <w:numId w:val="8"/>
              </w:numPr>
              <w:rPr>
                <w:sz w:val="20"/>
              </w:rPr>
            </w:pPr>
          </w:p>
        </w:tc>
        <w:tc>
          <w:tcPr>
            <w:tcW w:w="2977" w:type="dxa"/>
          </w:tcPr>
          <w:p w14:paraId="3AFFF70B" w14:textId="77777777" w:rsidR="003044F8" w:rsidRPr="00CD29D9" w:rsidRDefault="003044F8" w:rsidP="003044F8">
            <w:pPr>
              <w:pStyle w:val="TableText"/>
              <w:numPr>
                <w:ilvl w:val="0"/>
                <w:numId w:val="9"/>
              </w:numPr>
              <w:rPr>
                <w:sz w:val="20"/>
              </w:rPr>
            </w:pPr>
            <w:r w:rsidRPr="00CD29D9">
              <w:rPr>
                <w:sz w:val="20"/>
              </w:rPr>
              <w:t>Service Operations Manager (if applicable)</w:t>
            </w:r>
          </w:p>
        </w:tc>
        <w:tc>
          <w:tcPr>
            <w:tcW w:w="1471" w:type="dxa"/>
          </w:tcPr>
          <w:p w14:paraId="3AFFF70C" w14:textId="77777777" w:rsidR="003044F8" w:rsidRDefault="003044F8" w:rsidP="003044F8">
            <w:pPr>
              <w:pStyle w:val="TableText"/>
              <w:numPr>
                <w:ilvl w:val="0"/>
                <w:numId w:val="10"/>
              </w:numPr>
              <w:rPr>
                <w:sz w:val="20"/>
              </w:rPr>
            </w:pPr>
            <w:r w:rsidRPr="008E26E4">
              <w:rPr>
                <w:sz w:val="20"/>
              </w:rPr>
              <w:t>Approval</w:t>
            </w:r>
          </w:p>
        </w:tc>
        <w:tc>
          <w:tcPr>
            <w:tcW w:w="2126" w:type="dxa"/>
          </w:tcPr>
          <w:p w14:paraId="3AFFF70D" w14:textId="77777777" w:rsidR="003044F8" w:rsidRPr="008E26E4" w:rsidRDefault="003044F8" w:rsidP="00572570">
            <w:pPr>
              <w:pStyle w:val="TableText"/>
              <w:numPr>
                <w:ilvl w:val="0"/>
                <w:numId w:val="11"/>
              </w:numPr>
              <w:rPr>
                <w:sz w:val="20"/>
              </w:rPr>
            </w:pPr>
          </w:p>
        </w:tc>
      </w:tr>
      <w:tr w:rsidR="003044F8" w:rsidRPr="008E26E4" w14:paraId="3AFFF713" w14:textId="77777777" w:rsidTr="00903178">
        <w:trPr>
          <w:cantSplit/>
        </w:trPr>
        <w:tc>
          <w:tcPr>
            <w:tcW w:w="2640" w:type="dxa"/>
          </w:tcPr>
          <w:p w14:paraId="3AFFF70F" w14:textId="77777777" w:rsidR="003044F8" w:rsidRPr="008E26E4" w:rsidRDefault="003044F8" w:rsidP="00050C1E">
            <w:pPr>
              <w:pStyle w:val="TableText"/>
              <w:numPr>
                <w:ilvl w:val="0"/>
                <w:numId w:val="8"/>
              </w:numPr>
              <w:rPr>
                <w:sz w:val="20"/>
              </w:rPr>
            </w:pPr>
          </w:p>
        </w:tc>
        <w:tc>
          <w:tcPr>
            <w:tcW w:w="2977" w:type="dxa"/>
          </w:tcPr>
          <w:p w14:paraId="3AFFF710" w14:textId="77777777" w:rsidR="003044F8" w:rsidRPr="00CD29D9" w:rsidRDefault="003044F8" w:rsidP="003044F8">
            <w:pPr>
              <w:pStyle w:val="TableText"/>
              <w:numPr>
                <w:ilvl w:val="0"/>
                <w:numId w:val="9"/>
              </w:numPr>
              <w:rPr>
                <w:sz w:val="20"/>
              </w:rPr>
            </w:pPr>
            <w:r w:rsidRPr="00CD29D9">
              <w:rPr>
                <w:sz w:val="20"/>
              </w:rPr>
              <w:t>IT Service Continuity (if applicable)</w:t>
            </w:r>
          </w:p>
        </w:tc>
        <w:tc>
          <w:tcPr>
            <w:tcW w:w="1471" w:type="dxa"/>
          </w:tcPr>
          <w:p w14:paraId="3AFFF711" w14:textId="77777777" w:rsidR="003044F8" w:rsidRDefault="003044F8" w:rsidP="003044F8">
            <w:pPr>
              <w:pStyle w:val="TableText"/>
              <w:numPr>
                <w:ilvl w:val="0"/>
                <w:numId w:val="10"/>
              </w:numPr>
              <w:rPr>
                <w:sz w:val="20"/>
              </w:rPr>
            </w:pPr>
            <w:r w:rsidRPr="008E26E4">
              <w:rPr>
                <w:sz w:val="20"/>
              </w:rPr>
              <w:t>Approval</w:t>
            </w:r>
          </w:p>
        </w:tc>
        <w:tc>
          <w:tcPr>
            <w:tcW w:w="2126" w:type="dxa"/>
          </w:tcPr>
          <w:p w14:paraId="3AFFF712" w14:textId="77777777" w:rsidR="003044F8" w:rsidRPr="008E26E4" w:rsidRDefault="003044F8" w:rsidP="00050C1E">
            <w:pPr>
              <w:pStyle w:val="TableText"/>
              <w:numPr>
                <w:ilvl w:val="0"/>
                <w:numId w:val="11"/>
              </w:numPr>
              <w:rPr>
                <w:sz w:val="20"/>
              </w:rPr>
            </w:pPr>
          </w:p>
        </w:tc>
      </w:tr>
      <w:tr w:rsidR="003044F8" w:rsidRPr="008E26E4" w14:paraId="3AFFF718" w14:textId="77777777" w:rsidTr="00903178">
        <w:trPr>
          <w:cantSplit/>
        </w:trPr>
        <w:tc>
          <w:tcPr>
            <w:tcW w:w="2640" w:type="dxa"/>
          </w:tcPr>
          <w:p w14:paraId="3AFFF714" w14:textId="77777777" w:rsidR="003044F8" w:rsidRPr="008E26E4" w:rsidRDefault="003044F8" w:rsidP="00050C1E">
            <w:pPr>
              <w:pStyle w:val="TableText"/>
              <w:numPr>
                <w:ilvl w:val="0"/>
                <w:numId w:val="8"/>
              </w:numPr>
              <w:rPr>
                <w:sz w:val="20"/>
              </w:rPr>
            </w:pPr>
          </w:p>
        </w:tc>
        <w:tc>
          <w:tcPr>
            <w:tcW w:w="2977" w:type="dxa"/>
          </w:tcPr>
          <w:p w14:paraId="3AFFF715" w14:textId="77777777" w:rsidR="003044F8" w:rsidRPr="00CD29D9" w:rsidRDefault="003044F8" w:rsidP="003044F8">
            <w:pPr>
              <w:pStyle w:val="TableText"/>
              <w:numPr>
                <w:ilvl w:val="0"/>
                <w:numId w:val="9"/>
              </w:numPr>
              <w:rPr>
                <w:sz w:val="20"/>
              </w:rPr>
            </w:pPr>
            <w:r w:rsidRPr="00CD29D9">
              <w:rPr>
                <w:sz w:val="20"/>
              </w:rPr>
              <w:t>Systems Manager</w:t>
            </w:r>
          </w:p>
        </w:tc>
        <w:tc>
          <w:tcPr>
            <w:tcW w:w="1471" w:type="dxa"/>
          </w:tcPr>
          <w:p w14:paraId="3AFFF716" w14:textId="77777777" w:rsidR="003044F8" w:rsidRDefault="003044F8" w:rsidP="003044F8">
            <w:pPr>
              <w:pStyle w:val="TableText"/>
              <w:numPr>
                <w:ilvl w:val="0"/>
                <w:numId w:val="10"/>
              </w:numPr>
              <w:rPr>
                <w:sz w:val="20"/>
              </w:rPr>
            </w:pPr>
            <w:r w:rsidRPr="008E26E4">
              <w:rPr>
                <w:sz w:val="20"/>
              </w:rPr>
              <w:t>Approval</w:t>
            </w:r>
          </w:p>
        </w:tc>
        <w:tc>
          <w:tcPr>
            <w:tcW w:w="2126" w:type="dxa"/>
          </w:tcPr>
          <w:p w14:paraId="3AFFF717" w14:textId="77777777" w:rsidR="003044F8" w:rsidRPr="008E26E4" w:rsidRDefault="003044F8" w:rsidP="00050C1E">
            <w:pPr>
              <w:pStyle w:val="TableText"/>
              <w:numPr>
                <w:ilvl w:val="0"/>
                <w:numId w:val="11"/>
              </w:numPr>
              <w:rPr>
                <w:sz w:val="20"/>
              </w:rPr>
            </w:pPr>
          </w:p>
        </w:tc>
      </w:tr>
    </w:tbl>
    <w:p w14:paraId="3AFFF719" w14:textId="77777777" w:rsidR="003044F8" w:rsidRPr="00CD29D9" w:rsidRDefault="003044F8" w:rsidP="003044F8">
      <w:pPr>
        <w:pStyle w:val="RedBodyText"/>
        <w:rPr>
          <w:sz w:val="20"/>
        </w:rPr>
      </w:pPr>
      <w:r w:rsidRPr="00CD29D9">
        <w:rPr>
          <w:sz w:val="20"/>
        </w:rPr>
        <w:t xml:space="preserve">&lt;The Solution Designer is considered the author of this document with minimum sign off parties nominated above.  </w:t>
      </w:r>
    </w:p>
    <w:p w14:paraId="3AFFF71A" w14:textId="77777777" w:rsidR="003044F8" w:rsidRPr="00CD29D9" w:rsidRDefault="003044F8" w:rsidP="003044F8">
      <w:pPr>
        <w:pStyle w:val="RedBodyText"/>
        <w:rPr>
          <w:sz w:val="20"/>
        </w:rPr>
      </w:pPr>
      <w:r w:rsidRPr="00CD29D9">
        <w:rPr>
          <w:sz w:val="20"/>
        </w:rPr>
        <w:lastRenderedPageBreak/>
        <w:t>Check that correct names are inserted. Add others if applicable. Project deliverables must undergo a review and approval process before being issued. NOTE: Reviewers may be required for accuracy of content and may not necessarily have approval authority.&gt;</w:t>
      </w:r>
    </w:p>
    <w:p w14:paraId="3AFFF71B" w14:textId="77777777" w:rsidR="00B52120" w:rsidRDefault="00B52120" w:rsidP="00B52120">
      <w:pPr>
        <w:rPr>
          <w:b/>
        </w:rPr>
      </w:pPr>
    </w:p>
    <w:p w14:paraId="3AFFF71C" w14:textId="77777777" w:rsidR="00B52120" w:rsidRPr="00B52120" w:rsidRDefault="00B52120" w:rsidP="00B52120">
      <w:pPr>
        <w:rPr>
          <w:b/>
        </w:rPr>
      </w:pPr>
      <w:r w:rsidRPr="00B52120">
        <w:rPr>
          <w:b/>
        </w:rPr>
        <w:t>Revision History</w:t>
      </w:r>
    </w:p>
    <w:p w14:paraId="3AFFF71D" w14:textId="77777777" w:rsidR="00B52120" w:rsidRPr="008E26E4" w:rsidRDefault="00B52120" w:rsidP="00B52120">
      <w:pPr>
        <w:pStyle w:val="RedBodyText"/>
        <w:rPr>
          <w:sz w:val="20"/>
        </w:rPr>
      </w:pPr>
      <w:r w:rsidRPr="008E26E4">
        <w:rPr>
          <w:sz w:val="20"/>
        </w:rPr>
        <w:t>&lt;Change as needed for your project.&gt;</w:t>
      </w:r>
    </w:p>
    <w:tbl>
      <w:tblPr>
        <w:tblW w:w="9214"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1081"/>
        <w:gridCol w:w="1420"/>
        <w:gridCol w:w="4587"/>
        <w:gridCol w:w="2126"/>
      </w:tblGrid>
      <w:tr w:rsidR="00B52120" w:rsidRPr="008E26E4" w14:paraId="3AFFF722" w14:textId="77777777" w:rsidTr="1C90370D">
        <w:trPr>
          <w:cantSplit/>
          <w:tblHeader/>
        </w:trPr>
        <w:tc>
          <w:tcPr>
            <w:tcW w:w="1081"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71E" w14:textId="77777777" w:rsidR="00B52120" w:rsidRPr="008E26E4" w:rsidRDefault="00B52120" w:rsidP="00050C1E">
            <w:pPr>
              <w:pStyle w:val="TableHeading"/>
              <w:numPr>
                <w:ilvl w:val="0"/>
                <w:numId w:val="24"/>
              </w:numPr>
              <w:rPr>
                <w:sz w:val="20"/>
              </w:rPr>
            </w:pPr>
            <w:r w:rsidRPr="008E26E4">
              <w:rPr>
                <w:sz w:val="20"/>
              </w:rPr>
              <w:t>Version</w:t>
            </w:r>
          </w:p>
        </w:tc>
        <w:tc>
          <w:tcPr>
            <w:tcW w:w="1420"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71F" w14:textId="77777777" w:rsidR="00B52120" w:rsidRPr="008E26E4" w:rsidRDefault="00B52120" w:rsidP="00050C1E">
            <w:pPr>
              <w:pStyle w:val="TableHeading"/>
              <w:numPr>
                <w:ilvl w:val="0"/>
                <w:numId w:val="25"/>
              </w:numPr>
              <w:rPr>
                <w:sz w:val="20"/>
              </w:rPr>
            </w:pPr>
            <w:r w:rsidRPr="008E26E4">
              <w:rPr>
                <w:sz w:val="20"/>
              </w:rPr>
              <w:t>Issue Date</w:t>
            </w:r>
          </w:p>
        </w:tc>
        <w:tc>
          <w:tcPr>
            <w:tcW w:w="4587"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720" w14:textId="77777777" w:rsidR="00B52120" w:rsidRPr="008E26E4" w:rsidRDefault="00B52120" w:rsidP="00050C1E">
            <w:pPr>
              <w:pStyle w:val="TableHeading"/>
              <w:numPr>
                <w:ilvl w:val="0"/>
                <w:numId w:val="26"/>
              </w:numPr>
              <w:rPr>
                <w:sz w:val="20"/>
              </w:rPr>
            </w:pPr>
            <w:r w:rsidRPr="008E26E4">
              <w:rPr>
                <w:sz w:val="20"/>
              </w:rPr>
              <w:t>Description of Version / Changes</w:t>
            </w:r>
          </w:p>
        </w:tc>
        <w:tc>
          <w:tcPr>
            <w:tcW w:w="2126"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721" w14:textId="77777777" w:rsidR="00B52120" w:rsidRPr="008E26E4" w:rsidRDefault="00B52120" w:rsidP="00050C1E">
            <w:pPr>
              <w:pStyle w:val="TableHeading"/>
              <w:numPr>
                <w:ilvl w:val="0"/>
                <w:numId w:val="27"/>
              </w:numPr>
              <w:rPr>
                <w:sz w:val="20"/>
              </w:rPr>
            </w:pPr>
            <w:r w:rsidRPr="008E26E4">
              <w:rPr>
                <w:sz w:val="20"/>
              </w:rPr>
              <w:t>Author</w:t>
            </w:r>
          </w:p>
        </w:tc>
      </w:tr>
      <w:tr w:rsidR="00B52120" w:rsidRPr="008E26E4" w14:paraId="3AFFF727" w14:textId="77777777" w:rsidTr="1C90370D">
        <w:trPr>
          <w:cantSplit/>
        </w:trPr>
        <w:tc>
          <w:tcPr>
            <w:tcW w:w="1081" w:type="dxa"/>
          </w:tcPr>
          <w:p w14:paraId="3AFFF723" w14:textId="77777777" w:rsidR="00B52120" w:rsidRPr="008E26E4" w:rsidRDefault="1C90370D" w:rsidP="1C90370D">
            <w:pPr>
              <w:pStyle w:val="TableText"/>
              <w:numPr>
                <w:ilvl w:val="0"/>
                <w:numId w:val="12"/>
              </w:numPr>
              <w:jc w:val="center"/>
              <w:rPr>
                <w:sz w:val="20"/>
              </w:rPr>
            </w:pPr>
            <w:r w:rsidRPr="1C90370D">
              <w:rPr>
                <w:sz w:val="20"/>
              </w:rPr>
              <w:t>0.0.1</w:t>
            </w:r>
          </w:p>
        </w:tc>
        <w:tc>
          <w:tcPr>
            <w:tcW w:w="1420" w:type="dxa"/>
          </w:tcPr>
          <w:p w14:paraId="3AFFF724" w14:textId="77777777" w:rsidR="00B52120" w:rsidRPr="008E26E4" w:rsidRDefault="00B52120" w:rsidP="00050C1E">
            <w:pPr>
              <w:pStyle w:val="TableText"/>
              <w:numPr>
                <w:ilvl w:val="0"/>
                <w:numId w:val="13"/>
              </w:numPr>
              <w:rPr>
                <w:sz w:val="20"/>
              </w:rPr>
            </w:pPr>
          </w:p>
        </w:tc>
        <w:tc>
          <w:tcPr>
            <w:tcW w:w="4587" w:type="dxa"/>
          </w:tcPr>
          <w:p w14:paraId="3AFFF725" w14:textId="77777777" w:rsidR="00B52120" w:rsidRPr="008E26E4" w:rsidRDefault="00B52120" w:rsidP="00050C1E">
            <w:pPr>
              <w:pStyle w:val="TableText"/>
              <w:numPr>
                <w:ilvl w:val="0"/>
                <w:numId w:val="14"/>
              </w:numPr>
              <w:rPr>
                <w:sz w:val="20"/>
              </w:rPr>
            </w:pPr>
          </w:p>
        </w:tc>
        <w:tc>
          <w:tcPr>
            <w:tcW w:w="2126" w:type="dxa"/>
          </w:tcPr>
          <w:p w14:paraId="3AFFF726" w14:textId="77777777" w:rsidR="00B52120" w:rsidRPr="008E26E4" w:rsidRDefault="00B52120" w:rsidP="00050C1E">
            <w:pPr>
              <w:pStyle w:val="TableText"/>
              <w:numPr>
                <w:ilvl w:val="0"/>
                <w:numId w:val="15"/>
              </w:numPr>
              <w:rPr>
                <w:sz w:val="20"/>
              </w:rPr>
            </w:pPr>
          </w:p>
        </w:tc>
      </w:tr>
      <w:tr w:rsidR="00B52120" w:rsidRPr="008E26E4" w14:paraId="3AFFF72C" w14:textId="77777777" w:rsidTr="1C90370D">
        <w:trPr>
          <w:cantSplit/>
        </w:trPr>
        <w:tc>
          <w:tcPr>
            <w:tcW w:w="1081" w:type="dxa"/>
          </w:tcPr>
          <w:p w14:paraId="3AFFF728" w14:textId="77777777" w:rsidR="00B52120" w:rsidRPr="008E26E4" w:rsidRDefault="00B52120" w:rsidP="00050C1E">
            <w:pPr>
              <w:pStyle w:val="TableText"/>
              <w:numPr>
                <w:ilvl w:val="0"/>
                <w:numId w:val="16"/>
              </w:numPr>
              <w:jc w:val="center"/>
              <w:rPr>
                <w:sz w:val="20"/>
              </w:rPr>
            </w:pPr>
          </w:p>
        </w:tc>
        <w:tc>
          <w:tcPr>
            <w:tcW w:w="1420" w:type="dxa"/>
          </w:tcPr>
          <w:p w14:paraId="3AFFF729" w14:textId="77777777" w:rsidR="00B52120" w:rsidRPr="008E26E4" w:rsidRDefault="00B52120" w:rsidP="00050C1E">
            <w:pPr>
              <w:pStyle w:val="TableText"/>
              <w:numPr>
                <w:ilvl w:val="0"/>
                <w:numId w:val="17"/>
              </w:numPr>
              <w:rPr>
                <w:sz w:val="20"/>
              </w:rPr>
            </w:pPr>
          </w:p>
        </w:tc>
        <w:tc>
          <w:tcPr>
            <w:tcW w:w="4587" w:type="dxa"/>
          </w:tcPr>
          <w:p w14:paraId="3AFFF72A" w14:textId="77777777" w:rsidR="00B52120" w:rsidRPr="008E26E4" w:rsidRDefault="00B52120" w:rsidP="00050C1E">
            <w:pPr>
              <w:pStyle w:val="TableText"/>
              <w:numPr>
                <w:ilvl w:val="0"/>
                <w:numId w:val="18"/>
              </w:numPr>
              <w:rPr>
                <w:sz w:val="20"/>
              </w:rPr>
            </w:pPr>
          </w:p>
        </w:tc>
        <w:tc>
          <w:tcPr>
            <w:tcW w:w="2126" w:type="dxa"/>
          </w:tcPr>
          <w:p w14:paraId="3AFFF72B" w14:textId="77777777" w:rsidR="00B52120" w:rsidRPr="008E26E4" w:rsidRDefault="00B52120" w:rsidP="00050C1E">
            <w:pPr>
              <w:pStyle w:val="TableText"/>
              <w:numPr>
                <w:ilvl w:val="0"/>
                <w:numId w:val="19"/>
              </w:numPr>
              <w:rPr>
                <w:sz w:val="20"/>
              </w:rPr>
            </w:pPr>
          </w:p>
        </w:tc>
      </w:tr>
    </w:tbl>
    <w:p w14:paraId="3AFFF72D" w14:textId="77777777" w:rsidR="004E76C4" w:rsidRDefault="004E76C4" w:rsidP="004E76C4"/>
    <w:p w14:paraId="3AFFF72E" w14:textId="77777777" w:rsidR="002D4A5D" w:rsidRDefault="002D4A5D" w:rsidP="002D4A5D">
      <w:pPr>
        <w:rPr>
          <w:b/>
        </w:rPr>
      </w:pPr>
      <w:r>
        <w:rPr>
          <w:b/>
        </w:rPr>
        <w:t>Reference / Related Documents</w:t>
      </w:r>
    </w:p>
    <w:p w14:paraId="3AFFF72F" w14:textId="77777777" w:rsidR="002D4A5D" w:rsidRPr="008E26E4" w:rsidRDefault="002D4A5D" w:rsidP="002D4A5D">
      <w:pPr>
        <w:pStyle w:val="RedBodyText"/>
        <w:rPr>
          <w:sz w:val="20"/>
        </w:rPr>
      </w:pPr>
      <w:r w:rsidRPr="008E26E4">
        <w:rPr>
          <w:sz w:val="20"/>
        </w:rPr>
        <w:t>&lt;Include related project documentation, internal or externally provided.  Add rows as required.&gt;</w:t>
      </w:r>
    </w:p>
    <w:tbl>
      <w:tblPr>
        <w:tblW w:w="9214"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4253"/>
        <w:gridCol w:w="1134"/>
        <w:gridCol w:w="3827"/>
      </w:tblGrid>
      <w:tr w:rsidR="002D4A5D" w:rsidRPr="008E26E4" w14:paraId="3AFFF733" w14:textId="77777777" w:rsidTr="00903178">
        <w:trPr>
          <w:cantSplit/>
          <w:trHeight w:val="376"/>
          <w:tblHeader/>
        </w:trPr>
        <w:tc>
          <w:tcPr>
            <w:tcW w:w="4253"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730" w14:textId="77777777" w:rsidR="002D4A5D" w:rsidRPr="008E26E4" w:rsidRDefault="002D4A5D" w:rsidP="00050C1E">
            <w:pPr>
              <w:pStyle w:val="TableHeading"/>
              <w:numPr>
                <w:ilvl w:val="0"/>
                <w:numId w:val="34"/>
              </w:numPr>
              <w:rPr>
                <w:sz w:val="20"/>
              </w:rPr>
            </w:pPr>
            <w:r w:rsidRPr="008E26E4">
              <w:rPr>
                <w:sz w:val="20"/>
              </w:rPr>
              <w:t>Title</w:t>
            </w:r>
          </w:p>
        </w:tc>
        <w:tc>
          <w:tcPr>
            <w:tcW w:w="1134"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731" w14:textId="77777777" w:rsidR="002D4A5D" w:rsidRPr="008E26E4" w:rsidRDefault="002D4A5D" w:rsidP="00050C1E">
            <w:pPr>
              <w:pStyle w:val="TableHeading"/>
              <w:numPr>
                <w:ilvl w:val="0"/>
                <w:numId w:val="35"/>
              </w:numPr>
              <w:rPr>
                <w:sz w:val="20"/>
              </w:rPr>
            </w:pPr>
            <w:r w:rsidRPr="008E26E4">
              <w:rPr>
                <w:sz w:val="20"/>
              </w:rPr>
              <w:t>Version</w:t>
            </w:r>
          </w:p>
        </w:tc>
        <w:tc>
          <w:tcPr>
            <w:tcW w:w="3827"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732" w14:textId="77777777" w:rsidR="002D4A5D" w:rsidRPr="008E26E4" w:rsidRDefault="002D4A5D" w:rsidP="00050C1E">
            <w:pPr>
              <w:pStyle w:val="TableHeading"/>
              <w:numPr>
                <w:ilvl w:val="0"/>
                <w:numId w:val="36"/>
              </w:numPr>
              <w:rPr>
                <w:sz w:val="20"/>
              </w:rPr>
            </w:pPr>
            <w:r w:rsidRPr="008E26E4">
              <w:rPr>
                <w:sz w:val="20"/>
              </w:rPr>
              <w:t xml:space="preserve">Relationship to this Document </w:t>
            </w:r>
          </w:p>
        </w:tc>
      </w:tr>
      <w:tr w:rsidR="003044F8" w:rsidRPr="008E26E4" w14:paraId="3AFFF737" w14:textId="77777777" w:rsidTr="00903178">
        <w:trPr>
          <w:cantSplit/>
        </w:trPr>
        <w:tc>
          <w:tcPr>
            <w:tcW w:w="4253" w:type="dxa"/>
          </w:tcPr>
          <w:p w14:paraId="3AFFF734" w14:textId="77777777" w:rsidR="003044F8" w:rsidRPr="008E26E4" w:rsidRDefault="003044F8" w:rsidP="003044F8">
            <w:pPr>
              <w:pStyle w:val="TableText"/>
              <w:numPr>
                <w:ilvl w:val="0"/>
                <w:numId w:val="28"/>
              </w:numPr>
              <w:rPr>
                <w:sz w:val="20"/>
              </w:rPr>
            </w:pPr>
            <w:r w:rsidRPr="008E26E4">
              <w:rPr>
                <w:sz w:val="20"/>
              </w:rPr>
              <w:t>Business Requirements D</w:t>
            </w:r>
            <w:r>
              <w:rPr>
                <w:sz w:val="20"/>
              </w:rPr>
              <w:t xml:space="preserve">ocument </w:t>
            </w:r>
            <w:r w:rsidRPr="008E26E4">
              <w:rPr>
                <w:sz w:val="20"/>
              </w:rPr>
              <w:t xml:space="preserve">(BRD) </w:t>
            </w:r>
          </w:p>
        </w:tc>
        <w:tc>
          <w:tcPr>
            <w:tcW w:w="1134" w:type="dxa"/>
          </w:tcPr>
          <w:p w14:paraId="3AFFF735" w14:textId="77777777" w:rsidR="003044F8" w:rsidRPr="008E26E4" w:rsidRDefault="003044F8" w:rsidP="00050C1E">
            <w:pPr>
              <w:pStyle w:val="TableText"/>
              <w:numPr>
                <w:ilvl w:val="0"/>
                <w:numId w:val="29"/>
              </w:numPr>
              <w:rPr>
                <w:sz w:val="20"/>
              </w:rPr>
            </w:pPr>
          </w:p>
        </w:tc>
        <w:tc>
          <w:tcPr>
            <w:tcW w:w="3827" w:type="dxa"/>
          </w:tcPr>
          <w:p w14:paraId="3AFFF736" w14:textId="77777777" w:rsidR="003044F8" w:rsidRPr="008E26E4" w:rsidRDefault="003044F8" w:rsidP="00050C1E">
            <w:pPr>
              <w:pStyle w:val="TableText"/>
              <w:numPr>
                <w:ilvl w:val="0"/>
                <w:numId w:val="30"/>
              </w:numPr>
              <w:rPr>
                <w:sz w:val="20"/>
              </w:rPr>
            </w:pPr>
          </w:p>
        </w:tc>
      </w:tr>
      <w:tr w:rsidR="003044F8" w:rsidRPr="008E26E4" w14:paraId="3AFFF73B" w14:textId="77777777" w:rsidTr="00903178">
        <w:trPr>
          <w:cantSplit/>
        </w:trPr>
        <w:tc>
          <w:tcPr>
            <w:tcW w:w="4253" w:type="dxa"/>
          </w:tcPr>
          <w:p w14:paraId="3AFFF738" w14:textId="77777777" w:rsidR="003044F8" w:rsidRPr="008E26E4" w:rsidRDefault="003044F8" w:rsidP="003044F8">
            <w:pPr>
              <w:pStyle w:val="TableText"/>
              <w:numPr>
                <w:ilvl w:val="0"/>
                <w:numId w:val="28"/>
              </w:numPr>
              <w:rPr>
                <w:sz w:val="20"/>
              </w:rPr>
            </w:pPr>
            <w:r>
              <w:rPr>
                <w:sz w:val="20"/>
              </w:rPr>
              <w:t>Conceptual Solutions Architecture</w:t>
            </w:r>
          </w:p>
        </w:tc>
        <w:tc>
          <w:tcPr>
            <w:tcW w:w="1134" w:type="dxa"/>
          </w:tcPr>
          <w:p w14:paraId="3AFFF739" w14:textId="77777777" w:rsidR="003044F8" w:rsidRPr="008E26E4" w:rsidRDefault="003044F8" w:rsidP="00050C1E">
            <w:pPr>
              <w:pStyle w:val="TableText"/>
              <w:numPr>
                <w:ilvl w:val="0"/>
                <w:numId w:val="29"/>
              </w:numPr>
              <w:rPr>
                <w:sz w:val="20"/>
              </w:rPr>
            </w:pPr>
          </w:p>
        </w:tc>
        <w:tc>
          <w:tcPr>
            <w:tcW w:w="3827" w:type="dxa"/>
          </w:tcPr>
          <w:p w14:paraId="3AFFF73A" w14:textId="77777777" w:rsidR="003044F8" w:rsidRPr="008E26E4" w:rsidRDefault="003044F8" w:rsidP="00050C1E">
            <w:pPr>
              <w:pStyle w:val="TableText"/>
              <w:numPr>
                <w:ilvl w:val="0"/>
                <w:numId w:val="30"/>
              </w:numPr>
              <w:rPr>
                <w:sz w:val="20"/>
              </w:rPr>
            </w:pPr>
          </w:p>
        </w:tc>
      </w:tr>
      <w:tr w:rsidR="003044F8" w:rsidRPr="008E26E4" w14:paraId="3AFFF73F" w14:textId="77777777" w:rsidTr="00903178">
        <w:trPr>
          <w:cantSplit/>
        </w:trPr>
        <w:tc>
          <w:tcPr>
            <w:tcW w:w="4253" w:type="dxa"/>
          </w:tcPr>
          <w:p w14:paraId="3AFFF73C" w14:textId="77777777" w:rsidR="003044F8" w:rsidRPr="008E26E4" w:rsidRDefault="003044F8" w:rsidP="003044F8">
            <w:pPr>
              <w:pStyle w:val="TableText"/>
              <w:numPr>
                <w:ilvl w:val="0"/>
                <w:numId w:val="28"/>
              </w:numPr>
              <w:rPr>
                <w:sz w:val="20"/>
              </w:rPr>
            </w:pPr>
            <w:r>
              <w:rPr>
                <w:sz w:val="20"/>
              </w:rPr>
              <w:t>High Level Design</w:t>
            </w:r>
          </w:p>
        </w:tc>
        <w:tc>
          <w:tcPr>
            <w:tcW w:w="1134" w:type="dxa"/>
          </w:tcPr>
          <w:p w14:paraId="3AFFF73D" w14:textId="77777777" w:rsidR="003044F8" w:rsidRPr="008E26E4" w:rsidRDefault="003044F8" w:rsidP="00050C1E">
            <w:pPr>
              <w:pStyle w:val="TableText"/>
              <w:numPr>
                <w:ilvl w:val="0"/>
                <w:numId w:val="29"/>
              </w:numPr>
              <w:rPr>
                <w:sz w:val="20"/>
              </w:rPr>
            </w:pPr>
          </w:p>
        </w:tc>
        <w:tc>
          <w:tcPr>
            <w:tcW w:w="3827" w:type="dxa"/>
          </w:tcPr>
          <w:p w14:paraId="3AFFF73E" w14:textId="77777777" w:rsidR="003044F8" w:rsidRPr="008E26E4" w:rsidRDefault="003044F8" w:rsidP="00050C1E">
            <w:pPr>
              <w:pStyle w:val="TableText"/>
              <w:numPr>
                <w:ilvl w:val="0"/>
                <w:numId w:val="30"/>
              </w:numPr>
              <w:rPr>
                <w:sz w:val="20"/>
              </w:rPr>
            </w:pPr>
          </w:p>
        </w:tc>
      </w:tr>
      <w:tr w:rsidR="003044F8" w:rsidRPr="008E26E4" w14:paraId="3AFFF743" w14:textId="77777777" w:rsidTr="00903178">
        <w:trPr>
          <w:cantSplit/>
        </w:trPr>
        <w:tc>
          <w:tcPr>
            <w:tcW w:w="4253" w:type="dxa"/>
          </w:tcPr>
          <w:p w14:paraId="3AFFF740" w14:textId="77777777" w:rsidR="003044F8" w:rsidRPr="008E26E4" w:rsidRDefault="003044F8" w:rsidP="003044F8">
            <w:pPr>
              <w:pStyle w:val="TableText"/>
              <w:numPr>
                <w:ilvl w:val="0"/>
                <w:numId w:val="31"/>
              </w:numPr>
              <w:rPr>
                <w:sz w:val="20"/>
              </w:rPr>
            </w:pPr>
            <w:r>
              <w:rPr>
                <w:sz w:val="20"/>
              </w:rPr>
              <w:t>Technology Estimate</w:t>
            </w:r>
          </w:p>
        </w:tc>
        <w:tc>
          <w:tcPr>
            <w:tcW w:w="1134" w:type="dxa"/>
          </w:tcPr>
          <w:p w14:paraId="3AFFF741" w14:textId="77777777" w:rsidR="003044F8" w:rsidRPr="008E26E4" w:rsidRDefault="003044F8" w:rsidP="00050C1E">
            <w:pPr>
              <w:pStyle w:val="TableText"/>
              <w:numPr>
                <w:ilvl w:val="0"/>
                <w:numId w:val="29"/>
              </w:numPr>
              <w:rPr>
                <w:sz w:val="20"/>
              </w:rPr>
            </w:pPr>
          </w:p>
        </w:tc>
        <w:tc>
          <w:tcPr>
            <w:tcW w:w="3827" w:type="dxa"/>
          </w:tcPr>
          <w:p w14:paraId="3AFFF742" w14:textId="77777777" w:rsidR="003044F8" w:rsidRPr="008E26E4" w:rsidRDefault="003044F8" w:rsidP="00050C1E">
            <w:pPr>
              <w:pStyle w:val="TableText"/>
              <w:numPr>
                <w:ilvl w:val="0"/>
                <w:numId w:val="30"/>
              </w:numPr>
              <w:rPr>
                <w:sz w:val="20"/>
              </w:rPr>
            </w:pPr>
          </w:p>
        </w:tc>
      </w:tr>
      <w:tr w:rsidR="003044F8" w:rsidRPr="008E26E4" w14:paraId="3AFFF747" w14:textId="77777777" w:rsidTr="00903178">
        <w:trPr>
          <w:cantSplit/>
        </w:trPr>
        <w:tc>
          <w:tcPr>
            <w:tcW w:w="4253" w:type="dxa"/>
          </w:tcPr>
          <w:p w14:paraId="3AFFF744" w14:textId="77777777" w:rsidR="003044F8" w:rsidRPr="008E26E4" w:rsidRDefault="003044F8" w:rsidP="003044F8">
            <w:pPr>
              <w:pStyle w:val="TableText"/>
              <w:numPr>
                <w:ilvl w:val="0"/>
                <w:numId w:val="31"/>
              </w:numPr>
              <w:rPr>
                <w:sz w:val="20"/>
              </w:rPr>
            </w:pPr>
            <w:r>
              <w:rPr>
                <w:sz w:val="20"/>
              </w:rPr>
              <w:t>Testing Strategy</w:t>
            </w:r>
          </w:p>
        </w:tc>
        <w:tc>
          <w:tcPr>
            <w:tcW w:w="1134" w:type="dxa"/>
          </w:tcPr>
          <w:p w14:paraId="3AFFF745" w14:textId="77777777" w:rsidR="003044F8" w:rsidRPr="008E26E4" w:rsidRDefault="003044F8" w:rsidP="00050C1E">
            <w:pPr>
              <w:pStyle w:val="TableText"/>
              <w:numPr>
                <w:ilvl w:val="0"/>
                <w:numId w:val="32"/>
              </w:numPr>
              <w:rPr>
                <w:sz w:val="20"/>
              </w:rPr>
            </w:pPr>
          </w:p>
        </w:tc>
        <w:tc>
          <w:tcPr>
            <w:tcW w:w="3827" w:type="dxa"/>
          </w:tcPr>
          <w:p w14:paraId="3AFFF746" w14:textId="77777777" w:rsidR="003044F8" w:rsidRPr="008E26E4" w:rsidRDefault="003044F8" w:rsidP="00050C1E">
            <w:pPr>
              <w:pStyle w:val="TableText"/>
              <w:numPr>
                <w:ilvl w:val="0"/>
                <w:numId w:val="33"/>
              </w:numPr>
              <w:rPr>
                <w:sz w:val="20"/>
              </w:rPr>
            </w:pPr>
          </w:p>
        </w:tc>
      </w:tr>
    </w:tbl>
    <w:p w14:paraId="3AFFF748" w14:textId="77777777" w:rsidR="00FD3795" w:rsidRPr="00C502F0" w:rsidRDefault="0000254A" w:rsidP="002E58AA">
      <w:pPr>
        <w:pStyle w:val="Heading1"/>
      </w:pPr>
      <w:bookmarkStart w:id="0" w:name="_Toc327179029"/>
      <w:r w:rsidRPr="00C502F0">
        <w:t>CONTENTS</w:t>
      </w:r>
      <w:bookmarkEnd w:id="0"/>
    </w:p>
    <w:p w14:paraId="3AFFF749" w14:textId="77777777" w:rsidR="00452C3B" w:rsidRDefault="00941D75">
      <w:pPr>
        <w:pStyle w:val="TOC1"/>
        <w:rPr>
          <w:rFonts w:asciiTheme="minorHAnsi" w:hAnsiTheme="minorHAnsi"/>
          <w:sz w:val="22"/>
          <w:szCs w:val="22"/>
        </w:rPr>
      </w:pPr>
      <w:r w:rsidRPr="00903178">
        <w:rPr>
          <w:rFonts w:cs="Arial"/>
          <w:b/>
        </w:rPr>
        <w:fldChar w:fldCharType="begin"/>
      </w:r>
      <w:r w:rsidR="00FD3795" w:rsidRPr="00903178">
        <w:rPr>
          <w:rFonts w:cs="Arial"/>
          <w:b/>
        </w:rPr>
        <w:instrText xml:space="preserve"> TOC \o "1-3" \h \z \u </w:instrText>
      </w:r>
      <w:r w:rsidRPr="00903178">
        <w:rPr>
          <w:rFonts w:cs="Arial"/>
          <w:b/>
        </w:rPr>
        <w:fldChar w:fldCharType="separate"/>
      </w:r>
      <w:hyperlink w:anchor="_Toc327179029" w:history="1">
        <w:r w:rsidR="00452C3B" w:rsidRPr="00B21295">
          <w:rPr>
            <w:rStyle w:val="Hyperlink"/>
          </w:rPr>
          <w:t>CONTENTS</w:t>
        </w:r>
        <w:r w:rsidR="00452C3B">
          <w:rPr>
            <w:webHidden/>
          </w:rPr>
          <w:tab/>
        </w:r>
        <w:r>
          <w:rPr>
            <w:webHidden/>
          </w:rPr>
          <w:fldChar w:fldCharType="begin"/>
        </w:r>
        <w:r w:rsidR="00452C3B">
          <w:rPr>
            <w:webHidden/>
          </w:rPr>
          <w:instrText xml:space="preserve"> PAGEREF _Toc327179029 \h </w:instrText>
        </w:r>
        <w:r>
          <w:rPr>
            <w:webHidden/>
          </w:rPr>
        </w:r>
        <w:r>
          <w:rPr>
            <w:webHidden/>
          </w:rPr>
          <w:fldChar w:fldCharType="separate"/>
        </w:r>
        <w:r w:rsidR="00EA6834">
          <w:rPr>
            <w:webHidden/>
          </w:rPr>
          <w:t>3</w:t>
        </w:r>
        <w:r>
          <w:rPr>
            <w:webHidden/>
          </w:rPr>
          <w:fldChar w:fldCharType="end"/>
        </w:r>
      </w:hyperlink>
    </w:p>
    <w:p w14:paraId="3AFFF74A" w14:textId="77777777" w:rsidR="00452C3B" w:rsidRDefault="00DA3871">
      <w:pPr>
        <w:pStyle w:val="TOC1"/>
        <w:rPr>
          <w:rFonts w:asciiTheme="minorHAnsi" w:hAnsiTheme="minorHAnsi"/>
          <w:sz w:val="22"/>
          <w:szCs w:val="22"/>
        </w:rPr>
      </w:pPr>
      <w:hyperlink w:anchor="_Toc327179030" w:history="1">
        <w:r w:rsidR="00452C3B" w:rsidRPr="00B21295">
          <w:rPr>
            <w:rStyle w:val="Hyperlink"/>
          </w:rPr>
          <w:t>1.</w:t>
        </w:r>
        <w:r w:rsidR="00452C3B">
          <w:rPr>
            <w:rFonts w:asciiTheme="minorHAnsi" w:hAnsiTheme="minorHAnsi"/>
            <w:sz w:val="22"/>
            <w:szCs w:val="22"/>
          </w:rPr>
          <w:tab/>
        </w:r>
        <w:r w:rsidR="00452C3B" w:rsidRPr="00B21295">
          <w:rPr>
            <w:rStyle w:val="Hyperlink"/>
          </w:rPr>
          <w:t>Project Summary</w:t>
        </w:r>
        <w:r w:rsidR="00452C3B">
          <w:rPr>
            <w:webHidden/>
          </w:rPr>
          <w:tab/>
        </w:r>
        <w:r w:rsidR="00941D75">
          <w:rPr>
            <w:webHidden/>
          </w:rPr>
          <w:fldChar w:fldCharType="begin"/>
        </w:r>
        <w:r w:rsidR="00452C3B">
          <w:rPr>
            <w:webHidden/>
          </w:rPr>
          <w:instrText xml:space="preserve"> PAGEREF _Toc327179030 \h </w:instrText>
        </w:r>
        <w:r w:rsidR="00941D75">
          <w:rPr>
            <w:webHidden/>
          </w:rPr>
        </w:r>
        <w:r w:rsidR="00941D75">
          <w:rPr>
            <w:webHidden/>
          </w:rPr>
          <w:fldChar w:fldCharType="separate"/>
        </w:r>
        <w:r w:rsidR="00EA6834">
          <w:rPr>
            <w:webHidden/>
          </w:rPr>
          <w:t>7</w:t>
        </w:r>
        <w:r w:rsidR="00941D75">
          <w:rPr>
            <w:webHidden/>
          </w:rPr>
          <w:fldChar w:fldCharType="end"/>
        </w:r>
      </w:hyperlink>
    </w:p>
    <w:p w14:paraId="3AFFF74B" w14:textId="77777777" w:rsidR="00452C3B" w:rsidRDefault="00DA3871">
      <w:pPr>
        <w:pStyle w:val="TOC2"/>
        <w:tabs>
          <w:tab w:val="left" w:pos="880"/>
          <w:tab w:val="right" w:leader="dot" w:pos="9016"/>
        </w:tabs>
        <w:rPr>
          <w:rFonts w:asciiTheme="minorHAnsi" w:hAnsiTheme="minorHAnsi"/>
          <w:noProof/>
          <w:sz w:val="22"/>
        </w:rPr>
      </w:pPr>
      <w:hyperlink w:anchor="_Toc327179031" w:history="1">
        <w:r w:rsidR="00452C3B" w:rsidRPr="00B21295">
          <w:rPr>
            <w:rStyle w:val="Hyperlink"/>
            <w:noProof/>
          </w:rPr>
          <w:t>1.1</w:t>
        </w:r>
        <w:r w:rsidR="00452C3B">
          <w:rPr>
            <w:rFonts w:asciiTheme="minorHAnsi" w:hAnsiTheme="minorHAnsi"/>
            <w:noProof/>
            <w:sz w:val="22"/>
          </w:rPr>
          <w:tab/>
        </w:r>
        <w:r w:rsidR="00452C3B" w:rsidRPr="00B21295">
          <w:rPr>
            <w:rStyle w:val="Hyperlink"/>
            <w:noProof/>
          </w:rPr>
          <w:t>Background</w:t>
        </w:r>
        <w:r w:rsidR="00452C3B">
          <w:rPr>
            <w:noProof/>
            <w:webHidden/>
          </w:rPr>
          <w:tab/>
        </w:r>
        <w:r w:rsidR="00941D75">
          <w:rPr>
            <w:noProof/>
            <w:webHidden/>
          </w:rPr>
          <w:fldChar w:fldCharType="begin"/>
        </w:r>
        <w:r w:rsidR="00452C3B">
          <w:rPr>
            <w:noProof/>
            <w:webHidden/>
          </w:rPr>
          <w:instrText xml:space="preserve"> PAGEREF _Toc327179031 \h </w:instrText>
        </w:r>
        <w:r w:rsidR="00941D75">
          <w:rPr>
            <w:noProof/>
            <w:webHidden/>
          </w:rPr>
        </w:r>
        <w:r w:rsidR="00941D75">
          <w:rPr>
            <w:noProof/>
            <w:webHidden/>
          </w:rPr>
          <w:fldChar w:fldCharType="separate"/>
        </w:r>
        <w:r w:rsidR="00EA6834">
          <w:rPr>
            <w:noProof/>
            <w:webHidden/>
          </w:rPr>
          <w:t>7</w:t>
        </w:r>
        <w:r w:rsidR="00941D75">
          <w:rPr>
            <w:noProof/>
            <w:webHidden/>
          </w:rPr>
          <w:fldChar w:fldCharType="end"/>
        </w:r>
      </w:hyperlink>
    </w:p>
    <w:p w14:paraId="3AFFF74C" w14:textId="77777777" w:rsidR="00452C3B" w:rsidRDefault="00DA3871">
      <w:pPr>
        <w:pStyle w:val="TOC2"/>
        <w:tabs>
          <w:tab w:val="left" w:pos="880"/>
          <w:tab w:val="right" w:leader="dot" w:pos="9016"/>
        </w:tabs>
        <w:rPr>
          <w:rFonts w:asciiTheme="minorHAnsi" w:hAnsiTheme="minorHAnsi"/>
          <w:noProof/>
          <w:sz w:val="22"/>
        </w:rPr>
      </w:pPr>
      <w:hyperlink w:anchor="_Toc327179032" w:history="1">
        <w:r w:rsidR="00452C3B" w:rsidRPr="00B21295">
          <w:rPr>
            <w:rStyle w:val="Hyperlink"/>
            <w:noProof/>
          </w:rPr>
          <w:t>1.2</w:t>
        </w:r>
        <w:r w:rsidR="00452C3B">
          <w:rPr>
            <w:rFonts w:asciiTheme="minorHAnsi" w:hAnsiTheme="minorHAnsi"/>
            <w:noProof/>
            <w:sz w:val="22"/>
          </w:rPr>
          <w:tab/>
        </w:r>
        <w:r w:rsidR="00452C3B" w:rsidRPr="00B21295">
          <w:rPr>
            <w:rStyle w:val="Hyperlink"/>
            <w:noProof/>
          </w:rPr>
          <w:t>Project objectives</w:t>
        </w:r>
        <w:r w:rsidR="00452C3B">
          <w:rPr>
            <w:noProof/>
            <w:webHidden/>
          </w:rPr>
          <w:tab/>
        </w:r>
        <w:r w:rsidR="00941D75">
          <w:rPr>
            <w:noProof/>
            <w:webHidden/>
          </w:rPr>
          <w:fldChar w:fldCharType="begin"/>
        </w:r>
        <w:r w:rsidR="00452C3B">
          <w:rPr>
            <w:noProof/>
            <w:webHidden/>
          </w:rPr>
          <w:instrText xml:space="preserve"> PAGEREF _Toc327179032 \h </w:instrText>
        </w:r>
        <w:r w:rsidR="00941D75">
          <w:rPr>
            <w:noProof/>
            <w:webHidden/>
          </w:rPr>
        </w:r>
        <w:r w:rsidR="00941D75">
          <w:rPr>
            <w:noProof/>
            <w:webHidden/>
          </w:rPr>
          <w:fldChar w:fldCharType="separate"/>
        </w:r>
        <w:r w:rsidR="00EA6834">
          <w:rPr>
            <w:noProof/>
            <w:webHidden/>
          </w:rPr>
          <w:t>7</w:t>
        </w:r>
        <w:r w:rsidR="00941D75">
          <w:rPr>
            <w:noProof/>
            <w:webHidden/>
          </w:rPr>
          <w:fldChar w:fldCharType="end"/>
        </w:r>
      </w:hyperlink>
    </w:p>
    <w:p w14:paraId="3AFFF74D" w14:textId="77777777" w:rsidR="00452C3B" w:rsidRDefault="00DA3871">
      <w:pPr>
        <w:pStyle w:val="TOC1"/>
        <w:rPr>
          <w:rFonts w:asciiTheme="minorHAnsi" w:hAnsiTheme="minorHAnsi"/>
          <w:sz w:val="22"/>
          <w:szCs w:val="22"/>
        </w:rPr>
      </w:pPr>
      <w:hyperlink w:anchor="_Toc327179033" w:history="1">
        <w:r w:rsidR="00452C3B" w:rsidRPr="00B21295">
          <w:rPr>
            <w:rStyle w:val="Hyperlink"/>
          </w:rPr>
          <w:t>2.</w:t>
        </w:r>
        <w:r w:rsidR="00452C3B">
          <w:rPr>
            <w:rFonts w:asciiTheme="minorHAnsi" w:hAnsiTheme="minorHAnsi"/>
            <w:sz w:val="22"/>
            <w:szCs w:val="22"/>
          </w:rPr>
          <w:tab/>
        </w:r>
        <w:r w:rsidR="00452C3B" w:rsidRPr="00B21295">
          <w:rPr>
            <w:rStyle w:val="Hyperlink"/>
          </w:rPr>
          <w:t>Document Scope</w:t>
        </w:r>
        <w:r w:rsidR="00452C3B">
          <w:rPr>
            <w:webHidden/>
          </w:rPr>
          <w:tab/>
        </w:r>
        <w:r w:rsidR="00941D75">
          <w:rPr>
            <w:webHidden/>
          </w:rPr>
          <w:fldChar w:fldCharType="begin"/>
        </w:r>
        <w:r w:rsidR="00452C3B">
          <w:rPr>
            <w:webHidden/>
          </w:rPr>
          <w:instrText xml:space="preserve"> PAGEREF _Toc327179033 \h </w:instrText>
        </w:r>
        <w:r w:rsidR="00941D75">
          <w:rPr>
            <w:webHidden/>
          </w:rPr>
        </w:r>
        <w:r w:rsidR="00941D75">
          <w:rPr>
            <w:webHidden/>
          </w:rPr>
          <w:fldChar w:fldCharType="separate"/>
        </w:r>
        <w:r w:rsidR="00EA6834">
          <w:rPr>
            <w:webHidden/>
          </w:rPr>
          <w:t>8</w:t>
        </w:r>
        <w:r w:rsidR="00941D75">
          <w:rPr>
            <w:webHidden/>
          </w:rPr>
          <w:fldChar w:fldCharType="end"/>
        </w:r>
      </w:hyperlink>
    </w:p>
    <w:p w14:paraId="3AFFF74E" w14:textId="77777777" w:rsidR="00452C3B" w:rsidRDefault="00DA3871">
      <w:pPr>
        <w:pStyle w:val="TOC2"/>
        <w:tabs>
          <w:tab w:val="left" w:pos="880"/>
          <w:tab w:val="right" w:leader="dot" w:pos="9016"/>
        </w:tabs>
        <w:rPr>
          <w:rFonts w:asciiTheme="minorHAnsi" w:hAnsiTheme="minorHAnsi"/>
          <w:noProof/>
          <w:sz w:val="22"/>
        </w:rPr>
      </w:pPr>
      <w:hyperlink w:anchor="_Toc327179034" w:history="1">
        <w:r w:rsidR="00452C3B" w:rsidRPr="00B21295">
          <w:rPr>
            <w:rStyle w:val="Hyperlink"/>
            <w:noProof/>
          </w:rPr>
          <w:t>2.1</w:t>
        </w:r>
        <w:r w:rsidR="00452C3B">
          <w:rPr>
            <w:rFonts w:asciiTheme="minorHAnsi" w:hAnsiTheme="minorHAnsi"/>
            <w:noProof/>
            <w:sz w:val="22"/>
          </w:rPr>
          <w:tab/>
        </w:r>
        <w:r w:rsidR="00452C3B" w:rsidRPr="00B21295">
          <w:rPr>
            <w:rStyle w:val="Hyperlink"/>
            <w:noProof/>
          </w:rPr>
          <w:t>Business functional requirements in scope</w:t>
        </w:r>
        <w:r w:rsidR="00452C3B">
          <w:rPr>
            <w:noProof/>
            <w:webHidden/>
          </w:rPr>
          <w:tab/>
        </w:r>
        <w:r w:rsidR="00941D75">
          <w:rPr>
            <w:noProof/>
            <w:webHidden/>
          </w:rPr>
          <w:fldChar w:fldCharType="begin"/>
        </w:r>
        <w:r w:rsidR="00452C3B">
          <w:rPr>
            <w:noProof/>
            <w:webHidden/>
          </w:rPr>
          <w:instrText xml:space="preserve"> PAGEREF _Toc327179034 \h </w:instrText>
        </w:r>
        <w:r w:rsidR="00941D75">
          <w:rPr>
            <w:noProof/>
            <w:webHidden/>
          </w:rPr>
        </w:r>
        <w:r w:rsidR="00941D75">
          <w:rPr>
            <w:noProof/>
            <w:webHidden/>
          </w:rPr>
          <w:fldChar w:fldCharType="separate"/>
        </w:r>
        <w:r w:rsidR="00EA6834">
          <w:rPr>
            <w:noProof/>
            <w:webHidden/>
          </w:rPr>
          <w:t>8</w:t>
        </w:r>
        <w:r w:rsidR="00941D75">
          <w:rPr>
            <w:noProof/>
            <w:webHidden/>
          </w:rPr>
          <w:fldChar w:fldCharType="end"/>
        </w:r>
      </w:hyperlink>
    </w:p>
    <w:p w14:paraId="3AFFF74F" w14:textId="77777777" w:rsidR="00452C3B" w:rsidRDefault="00DA3871">
      <w:pPr>
        <w:pStyle w:val="TOC3"/>
        <w:tabs>
          <w:tab w:val="left" w:pos="1320"/>
          <w:tab w:val="right" w:leader="dot" w:pos="9016"/>
        </w:tabs>
        <w:rPr>
          <w:rFonts w:asciiTheme="minorHAnsi" w:hAnsiTheme="minorHAnsi"/>
          <w:noProof/>
          <w:sz w:val="22"/>
        </w:rPr>
      </w:pPr>
      <w:hyperlink w:anchor="_Toc327179035" w:history="1">
        <w:r w:rsidR="00452C3B" w:rsidRPr="00B21295">
          <w:rPr>
            <w:rStyle w:val="Hyperlink"/>
            <w:noProof/>
          </w:rPr>
          <w:t>2.1.1</w:t>
        </w:r>
        <w:r w:rsidR="00452C3B">
          <w:rPr>
            <w:rFonts w:asciiTheme="minorHAnsi" w:hAnsiTheme="minorHAnsi"/>
            <w:noProof/>
            <w:sz w:val="22"/>
          </w:rPr>
          <w:tab/>
        </w:r>
        <w:r w:rsidR="00452C3B" w:rsidRPr="00B21295">
          <w:rPr>
            <w:rStyle w:val="Hyperlink"/>
            <w:noProof/>
          </w:rPr>
          <w:t>Business functional requirements</w:t>
        </w:r>
        <w:r w:rsidR="00452C3B">
          <w:rPr>
            <w:noProof/>
            <w:webHidden/>
          </w:rPr>
          <w:tab/>
        </w:r>
        <w:r w:rsidR="00941D75">
          <w:rPr>
            <w:noProof/>
            <w:webHidden/>
          </w:rPr>
          <w:fldChar w:fldCharType="begin"/>
        </w:r>
        <w:r w:rsidR="00452C3B">
          <w:rPr>
            <w:noProof/>
            <w:webHidden/>
          </w:rPr>
          <w:instrText xml:space="preserve"> PAGEREF _Toc327179035 \h </w:instrText>
        </w:r>
        <w:r w:rsidR="00941D75">
          <w:rPr>
            <w:noProof/>
            <w:webHidden/>
          </w:rPr>
        </w:r>
        <w:r w:rsidR="00941D75">
          <w:rPr>
            <w:noProof/>
            <w:webHidden/>
          </w:rPr>
          <w:fldChar w:fldCharType="separate"/>
        </w:r>
        <w:r w:rsidR="00EA6834">
          <w:rPr>
            <w:noProof/>
            <w:webHidden/>
          </w:rPr>
          <w:t>8</w:t>
        </w:r>
        <w:r w:rsidR="00941D75">
          <w:rPr>
            <w:noProof/>
            <w:webHidden/>
          </w:rPr>
          <w:fldChar w:fldCharType="end"/>
        </w:r>
      </w:hyperlink>
    </w:p>
    <w:p w14:paraId="3AFFF750" w14:textId="77777777" w:rsidR="00452C3B" w:rsidRDefault="00DA3871">
      <w:pPr>
        <w:pStyle w:val="TOC3"/>
        <w:tabs>
          <w:tab w:val="left" w:pos="1320"/>
          <w:tab w:val="right" w:leader="dot" w:pos="9016"/>
        </w:tabs>
        <w:rPr>
          <w:rFonts w:asciiTheme="minorHAnsi" w:hAnsiTheme="minorHAnsi"/>
          <w:noProof/>
          <w:sz w:val="22"/>
        </w:rPr>
      </w:pPr>
      <w:hyperlink w:anchor="_Toc327179036" w:history="1">
        <w:r w:rsidR="00452C3B" w:rsidRPr="00B21295">
          <w:rPr>
            <w:rStyle w:val="Hyperlink"/>
            <w:noProof/>
          </w:rPr>
          <w:t>2.1.2</w:t>
        </w:r>
        <w:r w:rsidR="00452C3B">
          <w:rPr>
            <w:rFonts w:asciiTheme="minorHAnsi" w:hAnsiTheme="minorHAnsi"/>
            <w:noProof/>
            <w:sz w:val="22"/>
          </w:rPr>
          <w:tab/>
        </w:r>
        <w:r w:rsidR="00452C3B" w:rsidRPr="00B21295">
          <w:rPr>
            <w:rStyle w:val="Hyperlink"/>
            <w:noProof/>
          </w:rPr>
          <w:t>Non-functional requirements in scope</w:t>
        </w:r>
        <w:r w:rsidR="00452C3B">
          <w:rPr>
            <w:noProof/>
            <w:webHidden/>
          </w:rPr>
          <w:tab/>
        </w:r>
        <w:r w:rsidR="00941D75">
          <w:rPr>
            <w:noProof/>
            <w:webHidden/>
          </w:rPr>
          <w:fldChar w:fldCharType="begin"/>
        </w:r>
        <w:r w:rsidR="00452C3B">
          <w:rPr>
            <w:noProof/>
            <w:webHidden/>
          </w:rPr>
          <w:instrText xml:space="preserve"> PAGEREF _Toc327179036 \h </w:instrText>
        </w:r>
        <w:r w:rsidR="00941D75">
          <w:rPr>
            <w:noProof/>
            <w:webHidden/>
          </w:rPr>
        </w:r>
        <w:r w:rsidR="00941D75">
          <w:rPr>
            <w:noProof/>
            <w:webHidden/>
          </w:rPr>
          <w:fldChar w:fldCharType="separate"/>
        </w:r>
        <w:r w:rsidR="00EA6834">
          <w:rPr>
            <w:noProof/>
            <w:webHidden/>
          </w:rPr>
          <w:t>8</w:t>
        </w:r>
        <w:r w:rsidR="00941D75">
          <w:rPr>
            <w:noProof/>
            <w:webHidden/>
          </w:rPr>
          <w:fldChar w:fldCharType="end"/>
        </w:r>
      </w:hyperlink>
    </w:p>
    <w:p w14:paraId="3AFFF751" w14:textId="77777777" w:rsidR="00452C3B" w:rsidRDefault="00DA3871">
      <w:pPr>
        <w:pStyle w:val="TOC3"/>
        <w:tabs>
          <w:tab w:val="left" w:pos="1320"/>
          <w:tab w:val="right" w:leader="dot" w:pos="9016"/>
        </w:tabs>
        <w:rPr>
          <w:rFonts w:asciiTheme="minorHAnsi" w:hAnsiTheme="minorHAnsi"/>
          <w:noProof/>
          <w:sz w:val="22"/>
        </w:rPr>
      </w:pPr>
      <w:hyperlink w:anchor="_Toc327179037" w:history="1">
        <w:r w:rsidR="00452C3B" w:rsidRPr="00B21295">
          <w:rPr>
            <w:rStyle w:val="Hyperlink"/>
            <w:noProof/>
          </w:rPr>
          <w:t>2.1.3</w:t>
        </w:r>
        <w:r w:rsidR="00452C3B">
          <w:rPr>
            <w:rFonts w:asciiTheme="minorHAnsi" w:hAnsiTheme="minorHAnsi"/>
            <w:noProof/>
            <w:sz w:val="22"/>
          </w:rPr>
          <w:tab/>
        </w:r>
        <w:r w:rsidR="00452C3B" w:rsidRPr="00B21295">
          <w:rPr>
            <w:rStyle w:val="Hyperlink"/>
            <w:noProof/>
          </w:rPr>
          <w:t>De-scoped Requirements</w:t>
        </w:r>
        <w:r w:rsidR="00452C3B">
          <w:rPr>
            <w:noProof/>
            <w:webHidden/>
          </w:rPr>
          <w:tab/>
        </w:r>
        <w:r w:rsidR="00941D75">
          <w:rPr>
            <w:noProof/>
            <w:webHidden/>
          </w:rPr>
          <w:fldChar w:fldCharType="begin"/>
        </w:r>
        <w:r w:rsidR="00452C3B">
          <w:rPr>
            <w:noProof/>
            <w:webHidden/>
          </w:rPr>
          <w:instrText xml:space="preserve"> PAGEREF _Toc327179037 \h </w:instrText>
        </w:r>
        <w:r w:rsidR="00941D75">
          <w:rPr>
            <w:noProof/>
            <w:webHidden/>
          </w:rPr>
        </w:r>
        <w:r w:rsidR="00941D75">
          <w:rPr>
            <w:noProof/>
            <w:webHidden/>
          </w:rPr>
          <w:fldChar w:fldCharType="separate"/>
        </w:r>
        <w:r w:rsidR="00EA6834">
          <w:rPr>
            <w:noProof/>
            <w:webHidden/>
          </w:rPr>
          <w:t>8</w:t>
        </w:r>
        <w:r w:rsidR="00941D75">
          <w:rPr>
            <w:noProof/>
            <w:webHidden/>
          </w:rPr>
          <w:fldChar w:fldCharType="end"/>
        </w:r>
      </w:hyperlink>
    </w:p>
    <w:p w14:paraId="3AFFF752" w14:textId="77777777" w:rsidR="00452C3B" w:rsidRDefault="00DA3871">
      <w:pPr>
        <w:pStyle w:val="TOC2"/>
        <w:tabs>
          <w:tab w:val="left" w:pos="880"/>
          <w:tab w:val="right" w:leader="dot" w:pos="9016"/>
        </w:tabs>
        <w:rPr>
          <w:rFonts w:asciiTheme="minorHAnsi" w:hAnsiTheme="minorHAnsi"/>
          <w:noProof/>
          <w:sz w:val="22"/>
        </w:rPr>
      </w:pPr>
      <w:hyperlink w:anchor="_Toc327179038" w:history="1">
        <w:r w:rsidR="00452C3B" w:rsidRPr="00B21295">
          <w:rPr>
            <w:rStyle w:val="Hyperlink"/>
            <w:noProof/>
          </w:rPr>
          <w:t>2.2</w:t>
        </w:r>
        <w:r w:rsidR="00452C3B">
          <w:rPr>
            <w:rFonts w:asciiTheme="minorHAnsi" w:hAnsiTheme="minorHAnsi"/>
            <w:noProof/>
            <w:sz w:val="22"/>
          </w:rPr>
          <w:tab/>
        </w:r>
        <w:r w:rsidR="00452C3B" w:rsidRPr="00B21295">
          <w:rPr>
            <w:rStyle w:val="Hyperlink"/>
            <w:noProof/>
          </w:rPr>
          <w:t>Assumptions</w:t>
        </w:r>
        <w:r w:rsidR="00452C3B">
          <w:rPr>
            <w:noProof/>
            <w:webHidden/>
          </w:rPr>
          <w:tab/>
        </w:r>
        <w:r w:rsidR="00941D75">
          <w:rPr>
            <w:noProof/>
            <w:webHidden/>
          </w:rPr>
          <w:fldChar w:fldCharType="begin"/>
        </w:r>
        <w:r w:rsidR="00452C3B">
          <w:rPr>
            <w:noProof/>
            <w:webHidden/>
          </w:rPr>
          <w:instrText xml:space="preserve"> PAGEREF _Toc327179038 \h </w:instrText>
        </w:r>
        <w:r w:rsidR="00941D75">
          <w:rPr>
            <w:noProof/>
            <w:webHidden/>
          </w:rPr>
        </w:r>
        <w:r w:rsidR="00941D75">
          <w:rPr>
            <w:noProof/>
            <w:webHidden/>
          </w:rPr>
          <w:fldChar w:fldCharType="separate"/>
        </w:r>
        <w:r w:rsidR="00EA6834">
          <w:rPr>
            <w:noProof/>
            <w:webHidden/>
          </w:rPr>
          <w:t>9</w:t>
        </w:r>
        <w:r w:rsidR="00941D75">
          <w:rPr>
            <w:noProof/>
            <w:webHidden/>
          </w:rPr>
          <w:fldChar w:fldCharType="end"/>
        </w:r>
      </w:hyperlink>
    </w:p>
    <w:p w14:paraId="3AFFF753" w14:textId="77777777" w:rsidR="00452C3B" w:rsidRDefault="00DA3871">
      <w:pPr>
        <w:pStyle w:val="TOC2"/>
        <w:tabs>
          <w:tab w:val="left" w:pos="880"/>
          <w:tab w:val="right" w:leader="dot" w:pos="9016"/>
        </w:tabs>
        <w:rPr>
          <w:rFonts w:asciiTheme="minorHAnsi" w:hAnsiTheme="minorHAnsi"/>
          <w:noProof/>
          <w:sz w:val="22"/>
        </w:rPr>
      </w:pPr>
      <w:hyperlink w:anchor="_Toc327179039" w:history="1">
        <w:r w:rsidR="00452C3B" w:rsidRPr="00B21295">
          <w:rPr>
            <w:rStyle w:val="Hyperlink"/>
            <w:noProof/>
          </w:rPr>
          <w:t>2.3</w:t>
        </w:r>
        <w:r w:rsidR="00452C3B">
          <w:rPr>
            <w:rFonts w:asciiTheme="minorHAnsi" w:hAnsiTheme="minorHAnsi"/>
            <w:noProof/>
            <w:sz w:val="22"/>
          </w:rPr>
          <w:tab/>
        </w:r>
        <w:r w:rsidR="00452C3B" w:rsidRPr="00B21295">
          <w:rPr>
            <w:rStyle w:val="Hyperlink"/>
            <w:noProof/>
          </w:rPr>
          <w:t>Risks</w:t>
        </w:r>
        <w:r w:rsidR="00452C3B">
          <w:rPr>
            <w:noProof/>
            <w:webHidden/>
          </w:rPr>
          <w:tab/>
        </w:r>
        <w:r w:rsidR="00941D75">
          <w:rPr>
            <w:noProof/>
            <w:webHidden/>
          </w:rPr>
          <w:fldChar w:fldCharType="begin"/>
        </w:r>
        <w:r w:rsidR="00452C3B">
          <w:rPr>
            <w:noProof/>
            <w:webHidden/>
          </w:rPr>
          <w:instrText xml:space="preserve"> PAGEREF _Toc327179039 \h </w:instrText>
        </w:r>
        <w:r w:rsidR="00941D75">
          <w:rPr>
            <w:noProof/>
            <w:webHidden/>
          </w:rPr>
        </w:r>
        <w:r w:rsidR="00941D75">
          <w:rPr>
            <w:noProof/>
            <w:webHidden/>
          </w:rPr>
          <w:fldChar w:fldCharType="separate"/>
        </w:r>
        <w:r w:rsidR="00EA6834">
          <w:rPr>
            <w:noProof/>
            <w:webHidden/>
          </w:rPr>
          <w:t>9</w:t>
        </w:r>
        <w:r w:rsidR="00941D75">
          <w:rPr>
            <w:noProof/>
            <w:webHidden/>
          </w:rPr>
          <w:fldChar w:fldCharType="end"/>
        </w:r>
      </w:hyperlink>
    </w:p>
    <w:p w14:paraId="3AFFF754" w14:textId="77777777" w:rsidR="00452C3B" w:rsidRDefault="00DA3871">
      <w:pPr>
        <w:pStyle w:val="TOC2"/>
        <w:tabs>
          <w:tab w:val="left" w:pos="880"/>
          <w:tab w:val="right" w:leader="dot" w:pos="9016"/>
        </w:tabs>
        <w:rPr>
          <w:rFonts w:asciiTheme="minorHAnsi" w:hAnsiTheme="minorHAnsi"/>
          <w:noProof/>
          <w:sz w:val="22"/>
        </w:rPr>
      </w:pPr>
      <w:hyperlink w:anchor="_Toc327179040" w:history="1">
        <w:r w:rsidR="00452C3B" w:rsidRPr="00B21295">
          <w:rPr>
            <w:rStyle w:val="Hyperlink"/>
            <w:noProof/>
          </w:rPr>
          <w:t>2.4</w:t>
        </w:r>
        <w:r w:rsidR="00452C3B">
          <w:rPr>
            <w:rFonts w:asciiTheme="minorHAnsi" w:hAnsiTheme="minorHAnsi"/>
            <w:noProof/>
            <w:sz w:val="22"/>
          </w:rPr>
          <w:tab/>
        </w:r>
        <w:r w:rsidR="00452C3B" w:rsidRPr="00B21295">
          <w:rPr>
            <w:rStyle w:val="Hyperlink"/>
            <w:noProof/>
          </w:rPr>
          <w:t>Issues and concerns</w:t>
        </w:r>
        <w:r w:rsidR="00452C3B">
          <w:rPr>
            <w:noProof/>
            <w:webHidden/>
          </w:rPr>
          <w:tab/>
        </w:r>
        <w:r w:rsidR="00941D75">
          <w:rPr>
            <w:noProof/>
            <w:webHidden/>
          </w:rPr>
          <w:fldChar w:fldCharType="begin"/>
        </w:r>
        <w:r w:rsidR="00452C3B">
          <w:rPr>
            <w:noProof/>
            <w:webHidden/>
          </w:rPr>
          <w:instrText xml:space="preserve"> PAGEREF _Toc327179040 \h </w:instrText>
        </w:r>
        <w:r w:rsidR="00941D75">
          <w:rPr>
            <w:noProof/>
            <w:webHidden/>
          </w:rPr>
        </w:r>
        <w:r w:rsidR="00941D75">
          <w:rPr>
            <w:noProof/>
            <w:webHidden/>
          </w:rPr>
          <w:fldChar w:fldCharType="separate"/>
        </w:r>
        <w:r w:rsidR="00EA6834">
          <w:rPr>
            <w:noProof/>
            <w:webHidden/>
          </w:rPr>
          <w:t>9</w:t>
        </w:r>
        <w:r w:rsidR="00941D75">
          <w:rPr>
            <w:noProof/>
            <w:webHidden/>
          </w:rPr>
          <w:fldChar w:fldCharType="end"/>
        </w:r>
      </w:hyperlink>
    </w:p>
    <w:p w14:paraId="3AFFF755" w14:textId="77777777" w:rsidR="00452C3B" w:rsidRDefault="00DA3871">
      <w:pPr>
        <w:pStyle w:val="TOC1"/>
        <w:rPr>
          <w:rFonts w:asciiTheme="minorHAnsi" w:hAnsiTheme="minorHAnsi"/>
          <w:sz w:val="22"/>
          <w:szCs w:val="22"/>
        </w:rPr>
      </w:pPr>
      <w:hyperlink w:anchor="_Toc327179041" w:history="1">
        <w:r w:rsidR="00452C3B" w:rsidRPr="00B21295">
          <w:rPr>
            <w:rStyle w:val="Hyperlink"/>
          </w:rPr>
          <w:t>3.</w:t>
        </w:r>
        <w:r w:rsidR="00452C3B">
          <w:rPr>
            <w:rFonts w:asciiTheme="minorHAnsi" w:hAnsiTheme="minorHAnsi"/>
            <w:sz w:val="22"/>
            <w:szCs w:val="22"/>
          </w:rPr>
          <w:tab/>
        </w:r>
        <w:r w:rsidR="00452C3B" w:rsidRPr="00B21295">
          <w:rPr>
            <w:rStyle w:val="Hyperlink"/>
          </w:rPr>
          <w:t>Technical System Description</w:t>
        </w:r>
        <w:r w:rsidR="00452C3B">
          <w:rPr>
            <w:webHidden/>
          </w:rPr>
          <w:tab/>
        </w:r>
        <w:r w:rsidR="00941D75">
          <w:rPr>
            <w:webHidden/>
          </w:rPr>
          <w:fldChar w:fldCharType="begin"/>
        </w:r>
        <w:r w:rsidR="00452C3B">
          <w:rPr>
            <w:webHidden/>
          </w:rPr>
          <w:instrText xml:space="preserve"> PAGEREF _Toc327179041 \h </w:instrText>
        </w:r>
        <w:r w:rsidR="00941D75">
          <w:rPr>
            <w:webHidden/>
          </w:rPr>
        </w:r>
        <w:r w:rsidR="00941D75">
          <w:rPr>
            <w:webHidden/>
          </w:rPr>
          <w:fldChar w:fldCharType="separate"/>
        </w:r>
        <w:r w:rsidR="00EA6834">
          <w:rPr>
            <w:webHidden/>
          </w:rPr>
          <w:t>10</w:t>
        </w:r>
        <w:r w:rsidR="00941D75">
          <w:rPr>
            <w:webHidden/>
          </w:rPr>
          <w:fldChar w:fldCharType="end"/>
        </w:r>
      </w:hyperlink>
    </w:p>
    <w:p w14:paraId="3AFFF756" w14:textId="77777777" w:rsidR="00452C3B" w:rsidRDefault="00DA3871">
      <w:pPr>
        <w:pStyle w:val="TOC2"/>
        <w:tabs>
          <w:tab w:val="left" w:pos="880"/>
          <w:tab w:val="right" w:leader="dot" w:pos="9016"/>
        </w:tabs>
        <w:rPr>
          <w:rFonts w:asciiTheme="minorHAnsi" w:hAnsiTheme="minorHAnsi"/>
          <w:noProof/>
          <w:sz w:val="22"/>
        </w:rPr>
      </w:pPr>
      <w:hyperlink w:anchor="_Toc327179042" w:history="1">
        <w:r w:rsidR="00452C3B" w:rsidRPr="00B21295">
          <w:rPr>
            <w:rStyle w:val="Hyperlink"/>
            <w:noProof/>
            <w:lang w:val="en-GB"/>
          </w:rPr>
          <w:t>3.1</w:t>
        </w:r>
        <w:r w:rsidR="00452C3B">
          <w:rPr>
            <w:rFonts w:asciiTheme="minorHAnsi" w:hAnsiTheme="minorHAnsi"/>
            <w:noProof/>
            <w:sz w:val="22"/>
          </w:rPr>
          <w:tab/>
        </w:r>
        <w:r w:rsidR="00452C3B" w:rsidRPr="00B21295">
          <w:rPr>
            <w:rStyle w:val="Hyperlink"/>
            <w:noProof/>
            <w:lang w:val="en-GB"/>
          </w:rPr>
          <w:t>Functional components and subcomponents</w:t>
        </w:r>
        <w:r w:rsidR="00452C3B">
          <w:rPr>
            <w:noProof/>
            <w:webHidden/>
          </w:rPr>
          <w:tab/>
        </w:r>
        <w:r w:rsidR="00941D75">
          <w:rPr>
            <w:noProof/>
            <w:webHidden/>
          </w:rPr>
          <w:fldChar w:fldCharType="begin"/>
        </w:r>
        <w:r w:rsidR="00452C3B">
          <w:rPr>
            <w:noProof/>
            <w:webHidden/>
          </w:rPr>
          <w:instrText xml:space="preserve"> PAGEREF _Toc327179042 \h </w:instrText>
        </w:r>
        <w:r w:rsidR="00941D75">
          <w:rPr>
            <w:noProof/>
            <w:webHidden/>
          </w:rPr>
        </w:r>
        <w:r w:rsidR="00941D75">
          <w:rPr>
            <w:noProof/>
            <w:webHidden/>
          </w:rPr>
          <w:fldChar w:fldCharType="separate"/>
        </w:r>
        <w:r w:rsidR="00EA6834">
          <w:rPr>
            <w:noProof/>
            <w:webHidden/>
          </w:rPr>
          <w:t>10</w:t>
        </w:r>
        <w:r w:rsidR="00941D75">
          <w:rPr>
            <w:noProof/>
            <w:webHidden/>
          </w:rPr>
          <w:fldChar w:fldCharType="end"/>
        </w:r>
      </w:hyperlink>
    </w:p>
    <w:p w14:paraId="3AFFF757" w14:textId="77777777" w:rsidR="00452C3B" w:rsidRDefault="00DA3871">
      <w:pPr>
        <w:pStyle w:val="TOC3"/>
        <w:tabs>
          <w:tab w:val="left" w:pos="1320"/>
          <w:tab w:val="right" w:leader="dot" w:pos="9016"/>
        </w:tabs>
        <w:rPr>
          <w:rFonts w:asciiTheme="minorHAnsi" w:hAnsiTheme="minorHAnsi"/>
          <w:noProof/>
          <w:sz w:val="22"/>
        </w:rPr>
      </w:pPr>
      <w:hyperlink w:anchor="_Toc327179043" w:history="1">
        <w:r w:rsidR="00452C3B" w:rsidRPr="00B21295">
          <w:rPr>
            <w:rStyle w:val="Hyperlink"/>
            <w:noProof/>
          </w:rPr>
          <w:t>3.1.1</w:t>
        </w:r>
        <w:r w:rsidR="00452C3B">
          <w:rPr>
            <w:rFonts w:asciiTheme="minorHAnsi" w:hAnsiTheme="minorHAnsi"/>
            <w:noProof/>
            <w:sz w:val="22"/>
          </w:rPr>
          <w:tab/>
        </w:r>
        <w:r w:rsidR="00452C3B" w:rsidRPr="00B21295">
          <w:rPr>
            <w:rStyle w:val="Hyperlink"/>
            <w:noProof/>
          </w:rPr>
          <w:t>Business components</w:t>
        </w:r>
        <w:r w:rsidR="00452C3B">
          <w:rPr>
            <w:noProof/>
            <w:webHidden/>
          </w:rPr>
          <w:tab/>
        </w:r>
        <w:r w:rsidR="00941D75">
          <w:rPr>
            <w:noProof/>
            <w:webHidden/>
          </w:rPr>
          <w:fldChar w:fldCharType="begin"/>
        </w:r>
        <w:r w:rsidR="00452C3B">
          <w:rPr>
            <w:noProof/>
            <w:webHidden/>
          </w:rPr>
          <w:instrText xml:space="preserve"> PAGEREF _Toc327179043 \h </w:instrText>
        </w:r>
        <w:r w:rsidR="00941D75">
          <w:rPr>
            <w:noProof/>
            <w:webHidden/>
          </w:rPr>
        </w:r>
        <w:r w:rsidR="00941D75">
          <w:rPr>
            <w:noProof/>
            <w:webHidden/>
          </w:rPr>
          <w:fldChar w:fldCharType="separate"/>
        </w:r>
        <w:r w:rsidR="00EA6834">
          <w:rPr>
            <w:noProof/>
            <w:webHidden/>
          </w:rPr>
          <w:t>10</w:t>
        </w:r>
        <w:r w:rsidR="00941D75">
          <w:rPr>
            <w:noProof/>
            <w:webHidden/>
          </w:rPr>
          <w:fldChar w:fldCharType="end"/>
        </w:r>
      </w:hyperlink>
    </w:p>
    <w:p w14:paraId="3AFFF758" w14:textId="77777777" w:rsidR="00452C3B" w:rsidRDefault="00DA3871">
      <w:pPr>
        <w:pStyle w:val="TOC3"/>
        <w:tabs>
          <w:tab w:val="left" w:pos="1320"/>
          <w:tab w:val="right" w:leader="dot" w:pos="9016"/>
        </w:tabs>
        <w:rPr>
          <w:rFonts w:asciiTheme="minorHAnsi" w:hAnsiTheme="minorHAnsi"/>
          <w:noProof/>
          <w:sz w:val="22"/>
        </w:rPr>
      </w:pPr>
      <w:hyperlink w:anchor="_Toc327179044" w:history="1">
        <w:r w:rsidR="00452C3B" w:rsidRPr="00B21295">
          <w:rPr>
            <w:rStyle w:val="Hyperlink"/>
            <w:noProof/>
          </w:rPr>
          <w:t>3.1.2</w:t>
        </w:r>
        <w:r w:rsidR="00452C3B">
          <w:rPr>
            <w:rFonts w:asciiTheme="minorHAnsi" w:hAnsiTheme="minorHAnsi"/>
            <w:noProof/>
            <w:sz w:val="22"/>
          </w:rPr>
          <w:tab/>
        </w:r>
        <w:r w:rsidR="00452C3B" w:rsidRPr="00B21295">
          <w:rPr>
            <w:rStyle w:val="Hyperlink"/>
            <w:noProof/>
          </w:rPr>
          <w:t>Information components</w:t>
        </w:r>
        <w:r w:rsidR="00452C3B">
          <w:rPr>
            <w:noProof/>
            <w:webHidden/>
          </w:rPr>
          <w:tab/>
        </w:r>
        <w:r w:rsidR="00941D75">
          <w:rPr>
            <w:noProof/>
            <w:webHidden/>
          </w:rPr>
          <w:fldChar w:fldCharType="begin"/>
        </w:r>
        <w:r w:rsidR="00452C3B">
          <w:rPr>
            <w:noProof/>
            <w:webHidden/>
          </w:rPr>
          <w:instrText xml:space="preserve"> PAGEREF _Toc327179044 \h </w:instrText>
        </w:r>
        <w:r w:rsidR="00941D75">
          <w:rPr>
            <w:noProof/>
            <w:webHidden/>
          </w:rPr>
        </w:r>
        <w:r w:rsidR="00941D75">
          <w:rPr>
            <w:noProof/>
            <w:webHidden/>
          </w:rPr>
          <w:fldChar w:fldCharType="separate"/>
        </w:r>
        <w:r w:rsidR="00EA6834">
          <w:rPr>
            <w:noProof/>
            <w:webHidden/>
          </w:rPr>
          <w:t>10</w:t>
        </w:r>
        <w:r w:rsidR="00941D75">
          <w:rPr>
            <w:noProof/>
            <w:webHidden/>
          </w:rPr>
          <w:fldChar w:fldCharType="end"/>
        </w:r>
      </w:hyperlink>
    </w:p>
    <w:p w14:paraId="3AFFF759" w14:textId="77777777" w:rsidR="00452C3B" w:rsidRDefault="00DA3871">
      <w:pPr>
        <w:pStyle w:val="TOC3"/>
        <w:tabs>
          <w:tab w:val="left" w:pos="1320"/>
          <w:tab w:val="right" w:leader="dot" w:pos="9016"/>
        </w:tabs>
        <w:rPr>
          <w:rFonts w:asciiTheme="minorHAnsi" w:hAnsiTheme="minorHAnsi"/>
          <w:noProof/>
          <w:sz w:val="22"/>
        </w:rPr>
      </w:pPr>
      <w:hyperlink w:anchor="_Toc327179045" w:history="1">
        <w:r w:rsidR="00452C3B" w:rsidRPr="00B21295">
          <w:rPr>
            <w:rStyle w:val="Hyperlink"/>
            <w:noProof/>
          </w:rPr>
          <w:t>3.1.3</w:t>
        </w:r>
        <w:r w:rsidR="00452C3B">
          <w:rPr>
            <w:rFonts w:asciiTheme="minorHAnsi" w:hAnsiTheme="minorHAnsi"/>
            <w:noProof/>
            <w:sz w:val="22"/>
          </w:rPr>
          <w:tab/>
        </w:r>
        <w:r w:rsidR="00452C3B" w:rsidRPr="00B21295">
          <w:rPr>
            <w:rStyle w:val="Hyperlink"/>
            <w:noProof/>
          </w:rPr>
          <w:t>Information system components</w:t>
        </w:r>
        <w:r w:rsidR="00452C3B">
          <w:rPr>
            <w:noProof/>
            <w:webHidden/>
          </w:rPr>
          <w:tab/>
        </w:r>
        <w:r w:rsidR="00941D75">
          <w:rPr>
            <w:noProof/>
            <w:webHidden/>
          </w:rPr>
          <w:fldChar w:fldCharType="begin"/>
        </w:r>
        <w:r w:rsidR="00452C3B">
          <w:rPr>
            <w:noProof/>
            <w:webHidden/>
          </w:rPr>
          <w:instrText xml:space="preserve"> PAGEREF _Toc327179045 \h </w:instrText>
        </w:r>
        <w:r w:rsidR="00941D75">
          <w:rPr>
            <w:noProof/>
            <w:webHidden/>
          </w:rPr>
        </w:r>
        <w:r w:rsidR="00941D75">
          <w:rPr>
            <w:noProof/>
            <w:webHidden/>
          </w:rPr>
          <w:fldChar w:fldCharType="separate"/>
        </w:r>
        <w:r w:rsidR="00EA6834">
          <w:rPr>
            <w:noProof/>
            <w:webHidden/>
          </w:rPr>
          <w:t>10</w:t>
        </w:r>
        <w:r w:rsidR="00941D75">
          <w:rPr>
            <w:noProof/>
            <w:webHidden/>
          </w:rPr>
          <w:fldChar w:fldCharType="end"/>
        </w:r>
      </w:hyperlink>
    </w:p>
    <w:p w14:paraId="3AFFF75A" w14:textId="77777777" w:rsidR="00452C3B" w:rsidRDefault="00DA3871">
      <w:pPr>
        <w:pStyle w:val="TOC3"/>
        <w:tabs>
          <w:tab w:val="left" w:pos="1320"/>
          <w:tab w:val="right" w:leader="dot" w:pos="9016"/>
        </w:tabs>
        <w:rPr>
          <w:rFonts w:asciiTheme="minorHAnsi" w:hAnsiTheme="minorHAnsi"/>
          <w:noProof/>
          <w:sz w:val="22"/>
        </w:rPr>
      </w:pPr>
      <w:hyperlink w:anchor="_Toc327179046" w:history="1">
        <w:r w:rsidR="00452C3B" w:rsidRPr="00B21295">
          <w:rPr>
            <w:rStyle w:val="Hyperlink"/>
            <w:noProof/>
          </w:rPr>
          <w:t>3.1.4</w:t>
        </w:r>
        <w:r w:rsidR="00452C3B">
          <w:rPr>
            <w:rFonts w:asciiTheme="minorHAnsi" w:hAnsiTheme="minorHAnsi"/>
            <w:noProof/>
            <w:sz w:val="22"/>
          </w:rPr>
          <w:tab/>
        </w:r>
        <w:r w:rsidR="00452C3B" w:rsidRPr="00B21295">
          <w:rPr>
            <w:rStyle w:val="Hyperlink"/>
            <w:noProof/>
          </w:rPr>
          <w:t>Technology infrastructure components</w:t>
        </w:r>
        <w:r w:rsidR="00452C3B">
          <w:rPr>
            <w:noProof/>
            <w:webHidden/>
          </w:rPr>
          <w:tab/>
        </w:r>
        <w:r w:rsidR="00941D75">
          <w:rPr>
            <w:noProof/>
            <w:webHidden/>
          </w:rPr>
          <w:fldChar w:fldCharType="begin"/>
        </w:r>
        <w:r w:rsidR="00452C3B">
          <w:rPr>
            <w:noProof/>
            <w:webHidden/>
          </w:rPr>
          <w:instrText xml:space="preserve"> PAGEREF _Toc327179046 \h </w:instrText>
        </w:r>
        <w:r w:rsidR="00941D75">
          <w:rPr>
            <w:noProof/>
            <w:webHidden/>
          </w:rPr>
        </w:r>
        <w:r w:rsidR="00941D75">
          <w:rPr>
            <w:noProof/>
            <w:webHidden/>
          </w:rPr>
          <w:fldChar w:fldCharType="separate"/>
        </w:r>
        <w:r w:rsidR="00EA6834">
          <w:rPr>
            <w:noProof/>
            <w:webHidden/>
          </w:rPr>
          <w:t>11</w:t>
        </w:r>
        <w:r w:rsidR="00941D75">
          <w:rPr>
            <w:noProof/>
            <w:webHidden/>
          </w:rPr>
          <w:fldChar w:fldCharType="end"/>
        </w:r>
      </w:hyperlink>
    </w:p>
    <w:p w14:paraId="3AFFF75B" w14:textId="77777777" w:rsidR="00452C3B" w:rsidRDefault="00DA3871">
      <w:pPr>
        <w:pStyle w:val="TOC2"/>
        <w:tabs>
          <w:tab w:val="left" w:pos="880"/>
          <w:tab w:val="right" w:leader="dot" w:pos="9016"/>
        </w:tabs>
        <w:rPr>
          <w:rFonts w:asciiTheme="minorHAnsi" w:hAnsiTheme="minorHAnsi"/>
          <w:noProof/>
          <w:sz w:val="22"/>
        </w:rPr>
      </w:pPr>
      <w:hyperlink w:anchor="_Toc327179047" w:history="1">
        <w:r w:rsidR="00452C3B" w:rsidRPr="00B21295">
          <w:rPr>
            <w:rStyle w:val="Hyperlink"/>
            <w:noProof/>
            <w:lang w:val="en-GB"/>
          </w:rPr>
          <w:t>3.2</w:t>
        </w:r>
        <w:r w:rsidR="00452C3B">
          <w:rPr>
            <w:rFonts w:asciiTheme="minorHAnsi" w:hAnsiTheme="minorHAnsi"/>
            <w:noProof/>
            <w:sz w:val="22"/>
          </w:rPr>
          <w:tab/>
        </w:r>
        <w:r w:rsidR="00452C3B" w:rsidRPr="00B21295">
          <w:rPr>
            <w:rStyle w:val="Hyperlink"/>
            <w:noProof/>
            <w:lang w:val="en-GB"/>
          </w:rPr>
          <w:t>Required views</w:t>
        </w:r>
        <w:r w:rsidR="00452C3B">
          <w:rPr>
            <w:noProof/>
            <w:webHidden/>
          </w:rPr>
          <w:tab/>
        </w:r>
        <w:r w:rsidR="00941D75">
          <w:rPr>
            <w:noProof/>
            <w:webHidden/>
          </w:rPr>
          <w:fldChar w:fldCharType="begin"/>
        </w:r>
        <w:r w:rsidR="00452C3B">
          <w:rPr>
            <w:noProof/>
            <w:webHidden/>
          </w:rPr>
          <w:instrText xml:space="preserve"> PAGEREF _Toc327179047 \h </w:instrText>
        </w:r>
        <w:r w:rsidR="00941D75">
          <w:rPr>
            <w:noProof/>
            <w:webHidden/>
          </w:rPr>
        </w:r>
        <w:r w:rsidR="00941D75">
          <w:rPr>
            <w:noProof/>
            <w:webHidden/>
          </w:rPr>
          <w:fldChar w:fldCharType="separate"/>
        </w:r>
        <w:r w:rsidR="00EA6834">
          <w:rPr>
            <w:noProof/>
            <w:webHidden/>
          </w:rPr>
          <w:t>11</w:t>
        </w:r>
        <w:r w:rsidR="00941D75">
          <w:rPr>
            <w:noProof/>
            <w:webHidden/>
          </w:rPr>
          <w:fldChar w:fldCharType="end"/>
        </w:r>
      </w:hyperlink>
    </w:p>
    <w:p w14:paraId="3AFFF75C" w14:textId="77777777" w:rsidR="00452C3B" w:rsidRDefault="00DA3871">
      <w:pPr>
        <w:pStyle w:val="TOC3"/>
        <w:tabs>
          <w:tab w:val="left" w:pos="1320"/>
          <w:tab w:val="right" w:leader="dot" w:pos="9016"/>
        </w:tabs>
        <w:rPr>
          <w:rFonts w:asciiTheme="minorHAnsi" w:hAnsiTheme="minorHAnsi"/>
          <w:noProof/>
          <w:sz w:val="22"/>
        </w:rPr>
      </w:pPr>
      <w:hyperlink w:anchor="_Toc327179048" w:history="1">
        <w:r w:rsidR="00452C3B" w:rsidRPr="00B21295">
          <w:rPr>
            <w:rStyle w:val="Hyperlink"/>
            <w:noProof/>
          </w:rPr>
          <w:t>3.2.1</w:t>
        </w:r>
        <w:r w:rsidR="00452C3B">
          <w:rPr>
            <w:rFonts w:asciiTheme="minorHAnsi" w:hAnsiTheme="minorHAnsi"/>
            <w:noProof/>
            <w:sz w:val="22"/>
          </w:rPr>
          <w:tab/>
        </w:r>
        <w:r w:rsidR="00452C3B" w:rsidRPr="00B21295">
          <w:rPr>
            <w:rStyle w:val="Hyperlink"/>
            <w:noProof/>
          </w:rPr>
          <w:t>Error management</w:t>
        </w:r>
        <w:r w:rsidR="00452C3B">
          <w:rPr>
            <w:noProof/>
            <w:webHidden/>
          </w:rPr>
          <w:tab/>
        </w:r>
        <w:r w:rsidR="00941D75">
          <w:rPr>
            <w:noProof/>
            <w:webHidden/>
          </w:rPr>
          <w:fldChar w:fldCharType="begin"/>
        </w:r>
        <w:r w:rsidR="00452C3B">
          <w:rPr>
            <w:noProof/>
            <w:webHidden/>
          </w:rPr>
          <w:instrText xml:space="preserve"> PAGEREF _Toc327179048 \h </w:instrText>
        </w:r>
        <w:r w:rsidR="00941D75">
          <w:rPr>
            <w:noProof/>
            <w:webHidden/>
          </w:rPr>
        </w:r>
        <w:r w:rsidR="00941D75">
          <w:rPr>
            <w:noProof/>
            <w:webHidden/>
          </w:rPr>
          <w:fldChar w:fldCharType="separate"/>
        </w:r>
        <w:r w:rsidR="00EA6834">
          <w:rPr>
            <w:noProof/>
            <w:webHidden/>
          </w:rPr>
          <w:t>11</w:t>
        </w:r>
        <w:r w:rsidR="00941D75">
          <w:rPr>
            <w:noProof/>
            <w:webHidden/>
          </w:rPr>
          <w:fldChar w:fldCharType="end"/>
        </w:r>
      </w:hyperlink>
    </w:p>
    <w:p w14:paraId="3AFFF75D" w14:textId="77777777" w:rsidR="00452C3B" w:rsidRDefault="00DA3871">
      <w:pPr>
        <w:pStyle w:val="TOC3"/>
        <w:tabs>
          <w:tab w:val="left" w:pos="1320"/>
          <w:tab w:val="right" w:leader="dot" w:pos="9016"/>
        </w:tabs>
        <w:rPr>
          <w:rFonts w:asciiTheme="minorHAnsi" w:hAnsiTheme="minorHAnsi"/>
          <w:noProof/>
          <w:sz w:val="22"/>
        </w:rPr>
      </w:pPr>
      <w:hyperlink w:anchor="_Toc327179049" w:history="1">
        <w:r w:rsidR="00452C3B" w:rsidRPr="00B21295">
          <w:rPr>
            <w:rStyle w:val="Hyperlink"/>
            <w:noProof/>
          </w:rPr>
          <w:t>3.2.2</w:t>
        </w:r>
        <w:r w:rsidR="00452C3B">
          <w:rPr>
            <w:rFonts w:asciiTheme="minorHAnsi" w:hAnsiTheme="minorHAnsi"/>
            <w:noProof/>
            <w:sz w:val="22"/>
          </w:rPr>
          <w:tab/>
        </w:r>
        <w:r w:rsidR="00452C3B" w:rsidRPr="00B21295">
          <w:rPr>
            <w:rStyle w:val="Hyperlink"/>
            <w:noProof/>
          </w:rPr>
          <w:t>Security</w:t>
        </w:r>
        <w:r w:rsidR="00452C3B">
          <w:rPr>
            <w:noProof/>
            <w:webHidden/>
          </w:rPr>
          <w:tab/>
        </w:r>
        <w:r w:rsidR="00941D75">
          <w:rPr>
            <w:noProof/>
            <w:webHidden/>
          </w:rPr>
          <w:fldChar w:fldCharType="begin"/>
        </w:r>
        <w:r w:rsidR="00452C3B">
          <w:rPr>
            <w:noProof/>
            <w:webHidden/>
          </w:rPr>
          <w:instrText xml:space="preserve"> PAGEREF _Toc327179049 \h </w:instrText>
        </w:r>
        <w:r w:rsidR="00941D75">
          <w:rPr>
            <w:noProof/>
            <w:webHidden/>
          </w:rPr>
        </w:r>
        <w:r w:rsidR="00941D75">
          <w:rPr>
            <w:noProof/>
            <w:webHidden/>
          </w:rPr>
          <w:fldChar w:fldCharType="separate"/>
        </w:r>
        <w:r w:rsidR="00EA6834">
          <w:rPr>
            <w:noProof/>
            <w:webHidden/>
          </w:rPr>
          <w:t>11</w:t>
        </w:r>
        <w:r w:rsidR="00941D75">
          <w:rPr>
            <w:noProof/>
            <w:webHidden/>
          </w:rPr>
          <w:fldChar w:fldCharType="end"/>
        </w:r>
      </w:hyperlink>
    </w:p>
    <w:p w14:paraId="3AFFF75E" w14:textId="77777777" w:rsidR="00452C3B" w:rsidRDefault="00DA3871">
      <w:pPr>
        <w:pStyle w:val="TOC3"/>
        <w:tabs>
          <w:tab w:val="left" w:pos="1320"/>
          <w:tab w:val="right" w:leader="dot" w:pos="9016"/>
        </w:tabs>
        <w:rPr>
          <w:rFonts w:asciiTheme="minorHAnsi" w:hAnsiTheme="minorHAnsi"/>
          <w:noProof/>
          <w:sz w:val="22"/>
        </w:rPr>
      </w:pPr>
      <w:hyperlink w:anchor="_Toc327179050" w:history="1">
        <w:r w:rsidR="00452C3B" w:rsidRPr="00B21295">
          <w:rPr>
            <w:rStyle w:val="Hyperlink"/>
            <w:noProof/>
          </w:rPr>
          <w:t>3.2.3</w:t>
        </w:r>
        <w:r w:rsidR="00452C3B">
          <w:rPr>
            <w:rFonts w:asciiTheme="minorHAnsi" w:hAnsiTheme="minorHAnsi"/>
            <w:noProof/>
            <w:sz w:val="22"/>
          </w:rPr>
          <w:tab/>
        </w:r>
        <w:r w:rsidR="00452C3B" w:rsidRPr="00B21295">
          <w:rPr>
            <w:rStyle w:val="Hyperlink"/>
            <w:noProof/>
          </w:rPr>
          <w:t>Monitoring and management</w:t>
        </w:r>
        <w:r w:rsidR="00452C3B">
          <w:rPr>
            <w:noProof/>
            <w:webHidden/>
          </w:rPr>
          <w:tab/>
        </w:r>
        <w:r w:rsidR="00941D75">
          <w:rPr>
            <w:noProof/>
            <w:webHidden/>
          </w:rPr>
          <w:fldChar w:fldCharType="begin"/>
        </w:r>
        <w:r w:rsidR="00452C3B">
          <w:rPr>
            <w:noProof/>
            <w:webHidden/>
          </w:rPr>
          <w:instrText xml:space="preserve"> PAGEREF _Toc327179050 \h </w:instrText>
        </w:r>
        <w:r w:rsidR="00941D75">
          <w:rPr>
            <w:noProof/>
            <w:webHidden/>
          </w:rPr>
        </w:r>
        <w:r w:rsidR="00941D75">
          <w:rPr>
            <w:noProof/>
            <w:webHidden/>
          </w:rPr>
          <w:fldChar w:fldCharType="separate"/>
        </w:r>
        <w:r w:rsidR="00EA6834">
          <w:rPr>
            <w:noProof/>
            <w:webHidden/>
          </w:rPr>
          <w:t>11</w:t>
        </w:r>
        <w:r w:rsidR="00941D75">
          <w:rPr>
            <w:noProof/>
            <w:webHidden/>
          </w:rPr>
          <w:fldChar w:fldCharType="end"/>
        </w:r>
      </w:hyperlink>
    </w:p>
    <w:p w14:paraId="3AFFF75F" w14:textId="77777777" w:rsidR="00452C3B" w:rsidRDefault="00DA3871">
      <w:pPr>
        <w:pStyle w:val="TOC3"/>
        <w:tabs>
          <w:tab w:val="left" w:pos="1320"/>
          <w:tab w:val="right" w:leader="dot" w:pos="9016"/>
        </w:tabs>
        <w:rPr>
          <w:rFonts w:asciiTheme="minorHAnsi" w:hAnsiTheme="minorHAnsi"/>
          <w:noProof/>
          <w:sz w:val="22"/>
        </w:rPr>
      </w:pPr>
      <w:hyperlink w:anchor="_Toc327179051" w:history="1">
        <w:r w:rsidR="00452C3B" w:rsidRPr="00B21295">
          <w:rPr>
            <w:rStyle w:val="Hyperlink"/>
            <w:noProof/>
          </w:rPr>
          <w:t>3.2.4</w:t>
        </w:r>
        <w:r w:rsidR="00452C3B">
          <w:rPr>
            <w:rFonts w:asciiTheme="minorHAnsi" w:hAnsiTheme="minorHAnsi"/>
            <w:noProof/>
            <w:sz w:val="22"/>
          </w:rPr>
          <w:tab/>
        </w:r>
        <w:r w:rsidR="00452C3B" w:rsidRPr="00B21295">
          <w:rPr>
            <w:rStyle w:val="Hyperlink"/>
            <w:noProof/>
          </w:rPr>
          <w:t>Deployment</w:t>
        </w:r>
        <w:r w:rsidR="00452C3B">
          <w:rPr>
            <w:noProof/>
            <w:webHidden/>
          </w:rPr>
          <w:tab/>
        </w:r>
        <w:r w:rsidR="00941D75">
          <w:rPr>
            <w:noProof/>
            <w:webHidden/>
          </w:rPr>
          <w:fldChar w:fldCharType="begin"/>
        </w:r>
        <w:r w:rsidR="00452C3B">
          <w:rPr>
            <w:noProof/>
            <w:webHidden/>
          </w:rPr>
          <w:instrText xml:space="preserve"> PAGEREF _Toc327179051 \h </w:instrText>
        </w:r>
        <w:r w:rsidR="00941D75">
          <w:rPr>
            <w:noProof/>
            <w:webHidden/>
          </w:rPr>
        </w:r>
        <w:r w:rsidR="00941D75">
          <w:rPr>
            <w:noProof/>
            <w:webHidden/>
          </w:rPr>
          <w:fldChar w:fldCharType="separate"/>
        </w:r>
        <w:r w:rsidR="00EA6834">
          <w:rPr>
            <w:noProof/>
            <w:webHidden/>
          </w:rPr>
          <w:t>12</w:t>
        </w:r>
        <w:r w:rsidR="00941D75">
          <w:rPr>
            <w:noProof/>
            <w:webHidden/>
          </w:rPr>
          <w:fldChar w:fldCharType="end"/>
        </w:r>
      </w:hyperlink>
    </w:p>
    <w:p w14:paraId="3AFFF760" w14:textId="77777777" w:rsidR="00452C3B" w:rsidRDefault="00DA3871">
      <w:pPr>
        <w:pStyle w:val="TOC3"/>
        <w:tabs>
          <w:tab w:val="left" w:pos="1320"/>
          <w:tab w:val="right" w:leader="dot" w:pos="9016"/>
        </w:tabs>
        <w:rPr>
          <w:rFonts w:asciiTheme="minorHAnsi" w:hAnsiTheme="minorHAnsi"/>
          <w:noProof/>
          <w:sz w:val="22"/>
        </w:rPr>
      </w:pPr>
      <w:hyperlink w:anchor="_Toc327179052" w:history="1">
        <w:r w:rsidR="00452C3B" w:rsidRPr="00B21295">
          <w:rPr>
            <w:rStyle w:val="Hyperlink"/>
            <w:noProof/>
          </w:rPr>
          <w:t>3.2.5</w:t>
        </w:r>
        <w:r w:rsidR="00452C3B">
          <w:rPr>
            <w:rFonts w:asciiTheme="minorHAnsi" w:hAnsiTheme="minorHAnsi"/>
            <w:noProof/>
            <w:sz w:val="22"/>
          </w:rPr>
          <w:tab/>
        </w:r>
        <w:r w:rsidR="00452C3B" w:rsidRPr="00B21295">
          <w:rPr>
            <w:rStyle w:val="Hyperlink"/>
            <w:noProof/>
          </w:rPr>
          <w:t>Cross-references</w:t>
        </w:r>
        <w:r w:rsidR="00452C3B">
          <w:rPr>
            <w:noProof/>
            <w:webHidden/>
          </w:rPr>
          <w:tab/>
        </w:r>
        <w:r w:rsidR="00941D75">
          <w:rPr>
            <w:noProof/>
            <w:webHidden/>
          </w:rPr>
          <w:fldChar w:fldCharType="begin"/>
        </w:r>
        <w:r w:rsidR="00452C3B">
          <w:rPr>
            <w:noProof/>
            <w:webHidden/>
          </w:rPr>
          <w:instrText xml:space="preserve"> PAGEREF _Toc327179052 \h </w:instrText>
        </w:r>
        <w:r w:rsidR="00941D75">
          <w:rPr>
            <w:noProof/>
            <w:webHidden/>
          </w:rPr>
        </w:r>
        <w:r w:rsidR="00941D75">
          <w:rPr>
            <w:noProof/>
            <w:webHidden/>
          </w:rPr>
          <w:fldChar w:fldCharType="separate"/>
        </w:r>
        <w:r w:rsidR="00EA6834">
          <w:rPr>
            <w:noProof/>
            <w:webHidden/>
          </w:rPr>
          <w:t>12</w:t>
        </w:r>
        <w:r w:rsidR="00941D75">
          <w:rPr>
            <w:noProof/>
            <w:webHidden/>
          </w:rPr>
          <w:fldChar w:fldCharType="end"/>
        </w:r>
      </w:hyperlink>
    </w:p>
    <w:p w14:paraId="3AFFF761" w14:textId="77777777" w:rsidR="00452C3B" w:rsidRDefault="00DA3871">
      <w:pPr>
        <w:pStyle w:val="TOC2"/>
        <w:tabs>
          <w:tab w:val="left" w:pos="880"/>
          <w:tab w:val="right" w:leader="dot" w:pos="9016"/>
        </w:tabs>
        <w:rPr>
          <w:rFonts w:asciiTheme="minorHAnsi" w:hAnsiTheme="minorHAnsi"/>
          <w:noProof/>
          <w:sz w:val="22"/>
        </w:rPr>
      </w:pPr>
      <w:hyperlink w:anchor="_Toc327179053" w:history="1">
        <w:r w:rsidR="00452C3B" w:rsidRPr="00B21295">
          <w:rPr>
            <w:rStyle w:val="Hyperlink"/>
            <w:noProof/>
            <w:lang w:val="en-GB"/>
          </w:rPr>
          <w:t>3.3</w:t>
        </w:r>
        <w:r w:rsidR="00452C3B">
          <w:rPr>
            <w:rFonts w:asciiTheme="minorHAnsi" w:hAnsiTheme="minorHAnsi"/>
            <w:noProof/>
            <w:sz w:val="22"/>
          </w:rPr>
          <w:tab/>
        </w:r>
        <w:r w:rsidR="00452C3B" w:rsidRPr="00B21295">
          <w:rPr>
            <w:rStyle w:val="Hyperlink"/>
            <w:noProof/>
            <w:lang w:val="en-GB"/>
          </w:rPr>
          <w:t>Backup, archiving and restoration strategy</w:t>
        </w:r>
        <w:r w:rsidR="00452C3B">
          <w:rPr>
            <w:noProof/>
            <w:webHidden/>
          </w:rPr>
          <w:tab/>
        </w:r>
        <w:r w:rsidR="00941D75">
          <w:rPr>
            <w:noProof/>
            <w:webHidden/>
          </w:rPr>
          <w:fldChar w:fldCharType="begin"/>
        </w:r>
        <w:r w:rsidR="00452C3B">
          <w:rPr>
            <w:noProof/>
            <w:webHidden/>
          </w:rPr>
          <w:instrText xml:space="preserve"> PAGEREF _Toc327179053 \h </w:instrText>
        </w:r>
        <w:r w:rsidR="00941D75">
          <w:rPr>
            <w:noProof/>
            <w:webHidden/>
          </w:rPr>
        </w:r>
        <w:r w:rsidR="00941D75">
          <w:rPr>
            <w:noProof/>
            <w:webHidden/>
          </w:rPr>
          <w:fldChar w:fldCharType="separate"/>
        </w:r>
        <w:r w:rsidR="00EA6834">
          <w:rPr>
            <w:noProof/>
            <w:webHidden/>
          </w:rPr>
          <w:t>12</w:t>
        </w:r>
        <w:r w:rsidR="00941D75">
          <w:rPr>
            <w:noProof/>
            <w:webHidden/>
          </w:rPr>
          <w:fldChar w:fldCharType="end"/>
        </w:r>
      </w:hyperlink>
    </w:p>
    <w:p w14:paraId="3AFFF762" w14:textId="77777777" w:rsidR="00452C3B" w:rsidRDefault="00DA3871">
      <w:pPr>
        <w:pStyle w:val="TOC3"/>
        <w:tabs>
          <w:tab w:val="left" w:pos="1320"/>
          <w:tab w:val="right" w:leader="dot" w:pos="9016"/>
        </w:tabs>
        <w:rPr>
          <w:rFonts w:asciiTheme="minorHAnsi" w:hAnsiTheme="minorHAnsi"/>
          <w:noProof/>
          <w:sz w:val="22"/>
        </w:rPr>
      </w:pPr>
      <w:hyperlink w:anchor="_Toc327179054" w:history="1">
        <w:r w:rsidR="00452C3B" w:rsidRPr="00B21295">
          <w:rPr>
            <w:rStyle w:val="Hyperlink"/>
            <w:noProof/>
          </w:rPr>
          <w:t>3.3.1</w:t>
        </w:r>
        <w:r w:rsidR="00452C3B">
          <w:rPr>
            <w:rFonts w:asciiTheme="minorHAnsi" w:hAnsiTheme="minorHAnsi"/>
            <w:noProof/>
            <w:sz w:val="22"/>
          </w:rPr>
          <w:tab/>
        </w:r>
        <w:r w:rsidR="00452C3B" w:rsidRPr="00B21295">
          <w:rPr>
            <w:rStyle w:val="Hyperlink"/>
            <w:noProof/>
          </w:rPr>
          <w:t>Backup and restoration</w:t>
        </w:r>
        <w:r w:rsidR="00452C3B">
          <w:rPr>
            <w:noProof/>
            <w:webHidden/>
          </w:rPr>
          <w:tab/>
        </w:r>
        <w:r w:rsidR="00941D75">
          <w:rPr>
            <w:noProof/>
            <w:webHidden/>
          </w:rPr>
          <w:fldChar w:fldCharType="begin"/>
        </w:r>
        <w:r w:rsidR="00452C3B">
          <w:rPr>
            <w:noProof/>
            <w:webHidden/>
          </w:rPr>
          <w:instrText xml:space="preserve"> PAGEREF _Toc327179054 \h </w:instrText>
        </w:r>
        <w:r w:rsidR="00941D75">
          <w:rPr>
            <w:noProof/>
            <w:webHidden/>
          </w:rPr>
        </w:r>
        <w:r w:rsidR="00941D75">
          <w:rPr>
            <w:noProof/>
            <w:webHidden/>
          </w:rPr>
          <w:fldChar w:fldCharType="separate"/>
        </w:r>
        <w:r w:rsidR="00EA6834">
          <w:rPr>
            <w:noProof/>
            <w:webHidden/>
          </w:rPr>
          <w:t>12</w:t>
        </w:r>
        <w:r w:rsidR="00941D75">
          <w:rPr>
            <w:noProof/>
            <w:webHidden/>
          </w:rPr>
          <w:fldChar w:fldCharType="end"/>
        </w:r>
      </w:hyperlink>
    </w:p>
    <w:p w14:paraId="3AFFF763" w14:textId="77777777" w:rsidR="00452C3B" w:rsidRDefault="00DA3871">
      <w:pPr>
        <w:pStyle w:val="TOC3"/>
        <w:tabs>
          <w:tab w:val="left" w:pos="1320"/>
          <w:tab w:val="right" w:leader="dot" w:pos="9016"/>
        </w:tabs>
        <w:rPr>
          <w:rFonts w:asciiTheme="minorHAnsi" w:hAnsiTheme="minorHAnsi"/>
          <w:noProof/>
          <w:sz w:val="22"/>
        </w:rPr>
      </w:pPr>
      <w:hyperlink w:anchor="_Toc327179055" w:history="1">
        <w:r w:rsidR="00452C3B" w:rsidRPr="00B21295">
          <w:rPr>
            <w:rStyle w:val="Hyperlink"/>
            <w:noProof/>
          </w:rPr>
          <w:t>3.3.2</w:t>
        </w:r>
        <w:r w:rsidR="00452C3B">
          <w:rPr>
            <w:rFonts w:asciiTheme="minorHAnsi" w:hAnsiTheme="minorHAnsi"/>
            <w:noProof/>
            <w:sz w:val="22"/>
          </w:rPr>
          <w:tab/>
        </w:r>
        <w:r w:rsidR="00452C3B" w:rsidRPr="00B21295">
          <w:rPr>
            <w:rStyle w:val="Hyperlink"/>
            <w:noProof/>
          </w:rPr>
          <w:t>Archiving</w:t>
        </w:r>
        <w:r w:rsidR="00452C3B">
          <w:rPr>
            <w:noProof/>
            <w:webHidden/>
          </w:rPr>
          <w:tab/>
        </w:r>
        <w:r w:rsidR="00941D75">
          <w:rPr>
            <w:noProof/>
            <w:webHidden/>
          </w:rPr>
          <w:fldChar w:fldCharType="begin"/>
        </w:r>
        <w:r w:rsidR="00452C3B">
          <w:rPr>
            <w:noProof/>
            <w:webHidden/>
          </w:rPr>
          <w:instrText xml:space="preserve"> PAGEREF _Toc327179055 \h </w:instrText>
        </w:r>
        <w:r w:rsidR="00941D75">
          <w:rPr>
            <w:noProof/>
            <w:webHidden/>
          </w:rPr>
        </w:r>
        <w:r w:rsidR="00941D75">
          <w:rPr>
            <w:noProof/>
            <w:webHidden/>
          </w:rPr>
          <w:fldChar w:fldCharType="separate"/>
        </w:r>
        <w:r w:rsidR="00EA6834">
          <w:rPr>
            <w:noProof/>
            <w:webHidden/>
          </w:rPr>
          <w:t>12</w:t>
        </w:r>
        <w:r w:rsidR="00941D75">
          <w:rPr>
            <w:noProof/>
            <w:webHidden/>
          </w:rPr>
          <w:fldChar w:fldCharType="end"/>
        </w:r>
      </w:hyperlink>
    </w:p>
    <w:p w14:paraId="3AFFF764" w14:textId="77777777" w:rsidR="00452C3B" w:rsidRDefault="00DA3871">
      <w:pPr>
        <w:pStyle w:val="TOC1"/>
        <w:rPr>
          <w:rFonts w:asciiTheme="minorHAnsi" w:hAnsiTheme="minorHAnsi"/>
          <w:sz w:val="22"/>
          <w:szCs w:val="22"/>
        </w:rPr>
      </w:pPr>
      <w:hyperlink w:anchor="_Toc327179056" w:history="1">
        <w:r w:rsidR="00452C3B" w:rsidRPr="00B21295">
          <w:rPr>
            <w:rStyle w:val="Hyperlink"/>
          </w:rPr>
          <w:t>4.</w:t>
        </w:r>
        <w:r w:rsidR="00452C3B">
          <w:rPr>
            <w:rFonts w:asciiTheme="minorHAnsi" w:hAnsiTheme="minorHAnsi"/>
            <w:sz w:val="22"/>
            <w:szCs w:val="22"/>
          </w:rPr>
          <w:tab/>
        </w:r>
        <w:r w:rsidR="00452C3B" w:rsidRPr="00B21295">
          <w:rPr>
            <w:rStyle w:val="Hyperlink"/>
          </w:rPr>
          <w:t>Component Specification</w:t>
        </w:r>
        <w:r w:rsidR="00452C3B">
          <w:rPr>
            <w:webHidden/>
          </w:rPr>
          <w:tab/>
        </w:r>
        <w:r w:rsidR="00941D75">
          <w:rPr>
            <w:webHidden/>
          </w:rPr>
          <w:fldChar w:fldCharType="begin"/>
        </w:r>
        <w:r w:rsidR="00452C3B">
          <w:rPr>
            <w:webHidden/>
          </w:rPr>
          <w:instrText xml:space="preserve"> PAGEREF _Toc327179056 \h </w:instrText>
        </w:r>
        <w:r w:rsidR="00941D75">
          <w:rPr>
            <w:webHidden/>
          </w:rPr>
        </w:r>
        <w:r w:rsidR="00941D75">
          <w:rPr>
            <w:webHidden/>
          </w:rPr>
          <w:fldChar w:fldCharType="separate"/>
        </w:r>
        <w:r w:rsidR="00EA6834">
          <w:rPr>
            <w:webHidden/>
          </w:rPr>
          <w:t>13</w:t>
        </w:r>
        <w:r w:rsidR="00941D75">
          <w:rPr>
            <w:webHidden/>
          </w:rPr>
          <w:fldChar w:fldCharType="end"/>
        </w:r>
      </w:hyperlink>
    </w:p>
    <w:p w14:paraId="3AFFF765" w14:textId="77777777" w:rsidR="00452C3B" w:rsidRDefault="00DA3871">
      <w:pPr>
        <w:pStyle w:val="TOC2"/>
        <w:tabs>
          <w:tab w:val="left" w:pos="880"/>
          <w:tab w:val="right" w:leader="dot" w:pos="9016"/>
        </w:tabs>
        <w:rPr>
          <w:rFonts w:asciiTheme="minorHAnsi" w:hAnsiTheme="minorHAnsi"/>
          <w:noProof/>
          <w:sz w:val="22"/>
        </w:rPr>
      </w:pPr>
      <w:hyperlink w:anchor="_Toc327179057" w:history="1">
        <w:r w:rsidR="00452C3B" w:rsidRPr="00B21295">
          <w:rPr>
            <w:rStyle w:val="Hyperlink"/>
            <w:noProof/>
          </w:rPr>
          <w:t>4.1</w:t>
        </w:r>
        <w:r w:rsidR="00452C3B">
          <w:rPr>
            <w:rFonts w:asciiTheme="minorHAnsi" w:hAnsiTheme="minorHAnsi"/>
            <w:noProof/>
            <w:sz w:val="22"/>
          </w:rPr>
          <w:tab/>
        </w:r>
        <w:r w:rsidR="00452C3B" w:rsidRPr="00B21295">
          <w:rPr>
            <w:rStyle w:val="Hyperlink"/>
            <w:noProof/>
          </w:rPr>
          <w:t>Presentation view layer</w:t>
        </w:r>
        <w:r w:rsidR="00452C3B">
          <w:rPr>
            <w:noProof/>
            <w:webHidden/>
          </w:rPr>
          <w:tab/>
        </w:r>
        <w:r w:rsidR="00941D75">
          <w:rPr>
            <w:noProof/>
            <w:webHidden/>
          </w:rPr>
          <w:fldChar w:fldCharType="begin"/>
        </w:r>
        <w:r w:rsidR="00452C3B">
          <w:rPr>
            <w:noProof/>
            <w:webHidden/>
          </w:rPr>
          <w:instrText xml:space="preserve"> PAGEREF _Toc327179057 \h </w:instrText>
        </w:r>
        <w:r w:rsidR="00941D75">
          <w:rPr>
            <w:noProof/>
            <w:webHidden/>
          </w:rPr>
        </w:r>
        <w:r w:rsidR="00941D75">
          <w:rPr>
            <w:noProof/>
            <w:webHidden/>
          </w:rPr>
          <w:fldChar w:fldCharType="separate"/>
        </w:r>
        <w:r w:rsidR="00EA6834">
          <w:rPr>
            <w:noProof/>
            <w:webHidden/>
          </w:rPr>
          <w:t>13</w:t>
        </w:r>
        <w:r w:rsidR="00941D75">
          <w:rPr>
            <w:noProof/>
            <w:webHidden/>
          </w:rPr>
          <w:fldChar w:fldCharType="end"/>
        </w:r>
      </w:hyperlink>
    </w:p>
    <w:p w14:paraId="3AFFF766" w14:textId="77777777" w:rsidR="00452C3B" w:rsidRDefault="00DA3871">
      <w:pPr>
        <w:pStyle w:val="TOC3"/>
        <w:tabs>
          <w:tab w:val="left" w:pos="1320"/>
          <w:tab w:val="right" w:leader="dot" w:pos="9016"/>
        </w:tabs>
        <w:rPr>
          <w:rFonts w:asciiTheme="minorHAnsi" w:hAnsiTheme="minorHAnsi"/>
          <w:noProof/>
          <w:sz w:val="22"/>
        </w:rPr>
      </w:pPr>
      <w:hyperlink w:anchor="_Toc327179058" w:history="1">
        <w:r w:rsidR="00452C3B" w:rsidRPr="00B21295">
          <w:rPr>
            <w:rStyle w:val="Hyperlink"/>
            <w:noProof/>
          </w:rPr>
          <w:t>4.1.1</w:t>
        </w:r>
        <w:r w:rsidR="00452C3B">
          <w:rPr>
            <w:rFonts w:asciiTheme="minorHAnsi" w:hAnsiTheme="minorHAnsi"/>
            <w:noProof/>
            <w:sz w:val="22"/>
          </w:rPr>
          <w:tab/>
        </w:r>
        <w:r w:rsidR="00452C3B" w:rsidRPr="00B21295">
          <w:rPr>
            <w:rStyle w:val="Hyperlink"/>
            <w:noProof/>
          </w:rPr>
          <w:t>&lt;Component name&gt;</w:t>
        </w:r>
        <w:r w:rsidR="00452C3B">
          <w:rPr>
            <w:noProof/>
            <w:webHidden/>
          </w:rPr>
          <w:tab/>
        </w:r>
        <w:r w:rsidR="00941D75">
          <w:rPr>
            <w:noProof/>
            <w:webHidden/>
          </w:rPr>
          <w:fldChar w:fldCharType="begin"/>
        </w:r>
        <w:r w:rsidR="00452C3B">
          <w:rPr>
            <w:noProof/>
            <w:webHidden/>
          </w:rPr>
          <w:instrText xml:space="preserve"> PAGEREF _Toc327179058 \h </w:instrText>
        </w:r>
        <w:r w:rsidR="00941D75">
          <w:rPr>
            <w:noProof/>
            <w:webHidden/>
          </w:rPr>
        </w:r>
        <w:r w:rsidR="00941D75">
          <w:rPr>
            <w:noProof/>
            <w:webHidden/>
          </w:rPr>
          <w:fldChar w:fldCharType="separate"/>
        </w:r>
        <w:r w:rsidR="00EA6834">
          <w:rPr>
            <w:noProof/>
            <w:webHidden/>
          </w:rPr>
          <w:t>13</w:t>
        </w:r>
        <w:r w:rsidR="00941D75">
          <w:rPr>
            <w:noProof/>
            <w:webHidden/>
          </w:rPr>
          <w:fldChar w:fldCharType="end"/>
        </w:r>
      </w:hyperlink>
    </w:p>
    <w:p w14:paraId="3AFFF767" w14:textId="77777777" w:rsidR="00452C3B" w:rsidRDefault="00DA3871">
      <w:pPr>
        <w:pStyle w:val="TOC3"/>
        <w:tabs>
          <w:tab w:val="left" w:pos="1320"/>
          <w:tab w:val="right" w:leader="dot" w:pos="9016"/>
        </w:tabs>
        <w:rPr>
          <w:rFonts w:asciiTheme="minorHAnsi" w:hAnsiTheme="minorHAnsi"/>
          <w:noProof/>
          <w:sz w:val="22"/>
        </w:rPr>
      </w:pPr>
      <w:hyperlink w:anchor="_Toc327179059" w:history="1">
        <w:r w:rsidR="00452C3B" w:rsidRPr="00B21295">
          <w:rPr>
            <w:rStyle w:val="Hyperlink"/>
            <w:noProof/>
          </w:rPr>
          <w:t>4.1.2</w:t>
        </w:r>
        <w:r w:rsidR="00452C3B">
          <w:rPr>
            <w:rFonts w:asciiTheme="minorHAnsi" w:hAnsiTheme="minorHAnsi"/>
            <w:noProof/>
            <w:sz w:val="22"/>
          </w:rPr>
          <w:tab/>
        </w:r>
        <w:r w:rsidR="00452C3B" w:rsidRPr="00B21295">
          <w:rPr>
            <w:rStyle w:val="Hyperlink"/>
            <w:noProof/>
          </w:rPr>
          <w:t>&lt;Component name&gt;</w:t>
        </w:r>
        <w:r w:rsidR="00452C3B">
          <w:rPr>
            <w:noProof/>
            <w:webHidden/>
          </w:rPr>
          <w:tab/>
        </w:r>
        <w:r w:rsidR="00941D75">
          <w:rPr>
            <w:noProof/>
            <w:webHidden/>
          </w:rPr>
          <w:fldChar w:fldCharType="begin"/>
        </w:r>
        <w:r w:rsidR="00452C3B">
          <w:rPr>
            <w:noProof/>
            <w:webHidden/>
          </w:rPr>
          <w:instrText xml:space="preserve"> PAGEREF _Toc327179059 \h </w:instrText>
        </w:r>
        <w:r w:rsidR="00941D75">
          <w:rPr>
            <w:noProof/>
            <w:webHidden/>
          </w:rPr>
        </w:r>
        <w:r w:rsidR="00941D75">
          <w:rPr>
            <w:noProof/>
            <w:webHidden/>
          </w:rPr>
          <w:fldChar w:fldCharType="separate"/>
        </w:r>
        <w:r w:rsidR="00EA6834">
          <w:rPr>
            <w:noProof/>
            <w:webHidden/>
          </w:rPr>
          <w:t>13</w:t>
        </w:r>
        <w:r w:rsidR="00941D75">
          <w:rPr>
            <w:noProof/>
            <w:webHidden/>
          </w:rPr>
          <w:fldChar w:fldCharType="end"/>
        </w:r>
      </w:hyperlink>
    </w:p>
    <w:p w14:paraId="3AFFF768" w14:textId="77777777" w:rsidR="00452C3B" w:rsidRDefault="00DA3871">
      <w:pPr>
        <w:pStyle w:val="TOC2"/>
        <w:tabs>
          <w:tab w:val="left" w:pos="880"/>
          <w:tab w:val="right" w:leader="dot" w:pos="9016"/>
        </w:tabs>
        <w:rPr>
          <w:rFonts w:asciiTheme="minorHAnsi" w:hAnsiTheme="minorHAnsi"/>
          <w:noProof/>
          <w:sz w:val="22"/>
        </w:rPr>
      </w:pPr>
      <w:hyperlink w:anchor="_Toc327179060" w:history="1">
        <w:r w:rsidR="00452C3B" w:rsidRPr="00B21295">
          <w:rPr>
            <w:rStyle w:val="Hyperlink"/>
            <w:noProof/>
          </w:rPr>
          <w:t>4.2</w:t>
        </w:r>
        <w:r w:rsidR="00452C3B">
          <w:rPr>
            <w:rFonts w:asciiTheme="minorHAnsi" w:hAnsiTheme="minorHAnsi"/>
            <w:noProof/>
            <w:sz w:val="22"/>
          </w:rPr>
          <w:tab/>
        </w:r>
        <w:r w:rsidR="00452C3B" w:rsidRPr="00B21295">
          <w:rPr>
            <w:rStyle w:val="Hyperlink"/>
            <w:noProof/>
          </w:rPr>
          <w:t>Business logic layer</w:t>
        </w:r>
        <w:r w:rsidR="00452C3B">
          <w:rPr>
            <w:noProof/>
            <w:webHidden/>
          </w:rPr>
          <w:tab/>
        </w:r>
        <w:r w:rsidR="00941D75">
          <w:rPr>
            <w:noProof/>
            <w:webHidden/>
          </w:rPr>
          <w:fldChar w:fldCharType="begin"/>
        </w:r>
        <w:r w:rsidR="00452C3B">
          <w:rPr>
            <w:noProof/>
            <w:webHidden/>
          </w:rPr>
          <w:instrText xml:space="preserve"> PAGEREF _Toc327179060 \h </w:instrText>
        </w:r>
        <w:r w:rsidR="00941D75">
          <w:rPr>
            <w:noProof/>
            <w:webHidden/>
          </w:rPr>
        </w:r>
        <w:r w:rsidR="00941D75">
          <w:rPr>
            <w:noProof/>
            <w:webHidden/>
          </w:rPr>
          <w:fldChar w:fldCharType="separate"/>
        </w:r>
        <w:r w:rsidR="00EA6834">
          <w:rPr>
            <w:noProof/>
            <w:webHidden/>
          </w:rPr>
          <w:t>13</w:t>
        </w:r>
        <w:r w:rsidR="00941D75">
          <w:rPr>
            <w:noProof/>
            <w:webHidden/>
          </w:rPr>
          <w:fldChar w:fldCharType="end"/>
        </w:r>
      </w:hyperlink>
    </w:p>
    <w:p w14:paraId="3AFFF769" w14:textId="77777777" w:rsidR="00452C3B" w:rsidRDefault="00DA3871">
      <w:pPr>
        <w:pStyle w:val="TOC3"/>
        <w:tabs>
          <w:tab w:val="left" w:pos="1320"/>
          <w:tab w:val="right" w:leader="dot" w:pos="9016"/>
        </w:tabs>
        <w:rPr>
          <w:rFonts w:asciiTheme="minorHAnsi" w:hAnsiTheme="minorHAnsi"/>
          <w:noProof/>
          <w:sz w:val="22"/>
        </w:rPr>
      </w:pPr>
      <w:hyperlink w:anchor="_Toc327179061" w:history="1">
        <w:r w:rsidR="00452C3B" w:rsidRPr="00B21295">
          <w:rPr>
            <w:rStyle w:val="Hyperlink"/>
            <w:noProof/>
          </w:rPr>
          <w:t>4.2.1</w:t>
        </w:r>
        <w:r w:rsidR="00452C3B">
          <w:rPr>
            <w:rFonts w:asciiTheme="minorHAnsi" w:hAnsiTheme="minorHAnsi"/>
            <w:noProof/>
            <w:sz w:val="22"/>
          </w:rPr>
          <w:tab/>
        </w:r>
        <w:r w:rsidR="00452C3B" w:rsidRPr="00B21295">
          <w:rPr>
            <w:rStyle w:val="Hyperlink"/>
            <w:noProof/>
          </w:rPr>
          <w:t>&lt;Component name&gt;</w:t>
        </w:r>
        <w:r w:rsidR="00452C3B">
          <w:rPr>
            <w:noProof/>
            <w:webHidden/>
          </w:rPr>
          <w:tab/>
        </w:r>
        <w:r w:rsidR="00941D75">
          <w:rPr>
            <w:noProof/>
            <w:webHidden/>
          </w:rPr>
          <w:fldChar w:fldCharType="begin"/>
        </w:r>
        <w:r w:rsidR="00452C3B">
          <w:rPr>
            <w:noProof/>
            <w:webHidden/>
          </w:rPr>
          <w:instrText xml:space="preserve"> PAGEREF _Toc327179061 \h </w:instrText>
        </w:r>
        <w:r w:rsidR="00941D75">
          <w:rPr>
            <w:noProof/>
            <w:webHidden/>
          </w:rPr>
        </w:r>
        <w:r w:rsidR="00941D75">
          <w:rPr>
            <w:noProof/>
            <w:webHidden/>
          </w:rPr>
          <w:fldChar w:fldCharType="separate"/>
        </w:r>
        <w:r w:rsidR="00EA6834">
          <w:rPr>
            <w:noProof/>
            <w:webHidden/>
          </w:rPr>
          <w:t>13</w:t>
        </w:r>
        <w:r w:rsidR="00941D75">
          <w:rPr>
            <w:noProof/>
            <w:webHidden/>
          </w:rPr>
          <w:fldChar w:fldCharType="end"/>
        </w:r>
      </w:hyperlink>
    </w:p>
    <w:p w14:paraId="3AFFF76A" w14:textId="77777777" w:rsidR="00452C3B" w:rsidRDefault="00DA3871">
      <w:pPr>
        <w:pStyle w:val="TOC3"/>
        <w:tabs>
          <w:tab w:val="left" w:pos="1320"/>
          <w:tab w:val="right" w:leader="dot" w:pos="9016"/>
        </w:tabs>
        <w:rPr>
          <w:rFonts w:asciiTheme="minorHAnsi" w:hAnsiTheme="minorHAnsi"/>
          <w:noProof/>
          <w:sz w:val="22"/>
        </w:rPr>
      </w:pPr>
      <w:hyperlink w:anchor="_Toc327179062" w:history="1">
        <w:r w:rsidR="00452C3B" w:rsidRPr="00B21295">
          <w:rPr>
            <w:rStyle w:val="Hyperlink"/>
            <w:noProof/>
          </w:rPr>
          <w:t>4.2.2</w:t>
        </w:r>
        <w:r w:rsidR="00452C3B">
          <w:rPr>
            <w:rFonts w:asciiTheme="minorHAnsi" w:hAnsiTheme="minorHAnsi"/>
            <w:noProof/>
            <w:sz w:val="22"/>
          </w:rPr>
          <w:tab/>
        </w:r>
        <w:r w:rsidR="00452C3B" w:rsidRPr="00B21295">
          <w:rPr>
            <w:rStyle w:val="Hyperlink"/>
            <w:noProof/>
          </w:rPr>
          <w:t>&lt;Component name&gt;</w:t>
        </w:r>
        <w:r w:rsidR="00452C3B">
          <w:rPr>
            <w:noProof/>
            <w:webHidden/>
          </w:rPr>
          <w:tab/>
        </w:r>
        <w:r w:rsidR="00941D75">
          <w:rPr>
            <w:noProof/>
            <w:webHidden/>
          </w:rPr>
          <w:fldChar w:fldCharType="begin"/>
        </w:r>
        <w:r w:rsidR="00452C3B">
          <w:rPr>
            <w:noProof/>
            <w:webHidden/>
          </w:rPr>
          <w:instrText xml:space="preserve"> PAGEREF _Toc327179062 \h </w:instrText>
        </w:r>
        <w:r w:rsidR="00941D75">
          <w:rPr>
            <w:noProof/>
            <w:webHidden/>
          </w:rPr>
        </w:r>
        <w:r w:rsidR="00941D75">
          <w:rPr>
            <w:noProof/>
            <w:webHidden/>
          </w:rPr>
          <w:fldChar w:fldCharType="separate"/>
        </w:r>
        <w:r w:rsidR="00EA6834">
          <w:rPr>
            <w:noProof/>
            <w:webHidden/>
          </w:rPr>
          <w:t>13</w:t>
        </w:r>
        <w:r w:rsidR="00941D75">
          <w:rPr>
            <w:noProof/>
            <w:webHidden/>
          </w:rPr>
          <w:fldChar w:fldCharType="end"/>
        </w:r>
      </w:hyperlink>
    </w:p>
    <w:p w14:paraId="3AFFF76B" w14:textId="77777777" w:rsidR="00452C3B" w:rsidRDefault="00DA3871">
      <w:pPr>
        <w:pStyle w:val="TOC2"/>
        <w:tabs>
          <w:tab w:val="left" w:pos="880"/>
          <w:tab w:val="right" w:leader="dot" w:pos="9016"/>
        </w:tabs>
        <w:rPr>
          <w:rFonts w:asciiTheme="minorHAnsi" w:hAnsiTheme="minorHAnsi"/>
          <w:noProof/>
          <w:sz w:val="22"/>
        </w:rPr>
      </w:pPr>
      <w:hyperlink w:anchor="_Toc327179063" w:history="1">
        <w:r w:rsidR="00452C3B" w:rsidRPr="00B21295">
          <w:rPr>
            <w:rStyle w:val="Hyperlink"/>
            <w:noProof/>
          </w:rPr>
          <w:t>4.3</w:t>
        </w:r>
        <w:r w:rsidR="00452C3B">
          <w:rPr>
            <w:rFonts w:asciiTheme="minorHAnsi" w:hAnsiTheme="minorHAnsi"/>
            <w:noProof/>
            <w:sz w:val="22"/>
          </w:rPr>
          <w:tab/>
        </w:r>
        <w:r w:rsidR="00452C3B" w:rsidRPr="00B21295">
          <w:rPr>
            <w:rStyle w:val="Hyperlink"/>
            <w:noProof/>
          </w:rPr>
          <w:t>Data access layer</w:t>
        </w:r>
        <w:r w:rsidR="00452C3B">
          <w:rPr>
            <w:noProof/>
            <w:webHidden/>
          </w:rPr>
          <w:tab/>
        </w:r>
        <w:r w:rsidR="00941D75">
          <w:rPr>
            <w:noProof/>
            <w:webHidden/>
          </w:rPr>
          <w:fldChar w:fldCharType="begin"/>
        </w:r>
        <w:r w:rsidR="00452C3B">
          <w:rPr>
            <w:noProof/>
            <w:webHidden/>
          </w:rPr>
          <w:instrText xml:space="preserve"> PAGEREF _Toc327179063 \h </w:instrText>
        </w:r>
        <w:r w:rsidR="00941D75">
          <w:rPr>
            <w:noProof/>
            <w:webHidden/>
          </w:rPr>
        </w:r>
        <w:r w:rsidR="00941D75">
          <w:rPr>
            <w:noProof/>
            <w:webHidden/>
          </w:rPr>
          <w:fldChar w:fldCharType="separate"/>
        </w:r>
        <w:r w:rsidR="00EA6834">
          <w:rPr>
            <w:noProof/>
            <w:webHidden/>
          </w:rPr>
          <w:t>14</w:t>
        </w:r>
        <w:r w:rsidR="00941D75">
          <w:rPr>
            <w:noProof/>
            <w:webHidden/>
          </w:rPr>
          <w:fldChar w:fldCharType="end"/>
        </w:r>
      </w:hyperlink>
    </w:p>
    <w:p w14:paraId="3AFFF76C" w14:textId="77777777" w:rsidR="00452C3B" w:rsidRDefault="00DA3871">
      <w:pPr>
        <w:pStyle w:val="TOC3"/>
        <w:tabs>
          <w:tab w:val="left" w:pos="1320"/>
          <w:tab w:val="right" w:leader="dot" w:pos="9016"/>
        </w:tabs>
        <w:rPr>
          <w:rFonts w:asciiTheme="minorHAnsi" w:hAnsiTheme="minorHAnsi"/>
          <w:noProof/>
          <w:sz w:val="22"/>
        </w:rPr>
      </w:pPr>
      <w:hyperlink w:anchor="_Toc327179064" w:history="1">
        <w:r w:rsidR="00452C3B" w:rsidRPr="00B21295">
          <w:rPr>
            <w:rStyle w:val="Hyperlink"/>
            <w:noProof/>
          </w:rPr>
          <w:t>4.3.1</w:t>
        </w:r>
        <w:r w:rsidR="00452C3B">
          <w:rPr>
            <w:rFonts w:asciiTheme="minorHAnsi" w:hAnsiTheme="minorHAnsi"/>
            <w:noProof/>
            <w:sz w:val="22"/>
          </w:rPr>
          <w:tab/>
        </w:r>
        <w:r w:rsidR="00452C3B" w:rsidRPr="00B21295">
          <w:rPr>
            <w:rStyle w:val="Hyperlink"/>
            <w:noProof/>
          </w:rPr>
          <w:t>&lt;Component name&gt;</w:t>
        </w:r>
        <w:r w:rsidR="00452C3B">
          <w:rPr>
            <w:noProof/>
            <w:webHidden/>
          </w:rPr>
          <w:tab/>
        </w:r>
        <w:r w:rsidR="00941D75">
          <w:rPr>
            <w:noProof/>
            <w:webHidden/>
          </w:rPr>
          <w:fldChar w:fldCharType="begin"/>
        </w:r>
        <w:r w:rsidR="00452C3B">
          <w:rPr>
            <w:noProof/>
            <w:webHidden/>
          </w:rPr>
          <w:instrText xml:space="preserve"> PAGEREF _Toc327179064 \h </w:instrText>
        </w:r>
        <w:r w:rsidR="00941D75">
          <w:rPr>
            <w:noProof/>
            <w:webHidden/>
          </w:rPr>
        </w:r>
        <w:r w:rsidR="00941D75">
          <w:rPr>
            <w:noProof/>
            <w:webHidden/>
          </w:rPr>
          <w:fldChar w:fldCharType="separate"/>
        </w:r>
        <w:r w:rsidR="00EA6834">
          <w:rPr>
            <w:noProof/>
            <w:webHidden/>
          </w:rPr>
          <w:t>14</w:t>
        </w:r>
        <w:r w:rsidR="00941D75">
          <w:rPr>
            <w:noProof/>
            <w:webHidden/>
          </w:rPr>
          <w:fldChar w:fldCharType="end"/>
        </w:r>
      </w:hyperlink>
    </w:p>
    <w:p w14:paraId="3AFFF76D" w14:textId="77777777" w:rsidR="00452C3B" w:rsidRDefault="00DA3871">
      <w:pPr>
        <w:pStyle w:val="TOC3"/>
        <w:tabs>
          <w:tab w:val="left" w:pos="1320"/>
          <w:tab w:val="right" w:leader="dot" w:pos="9016"/>
        </w:tabs>
        <w:rPr>
          <w:rFonts w:asciiTheme="minorHAnsi" w:hAnsiTheme="minorHAnsi"/>
          <w:noProof/>
          <w:sz w:val="22"/>
        </w:rPr>
      </w:pPr>
      <w:hyperlink w:anchor="_Toc327179065" w:history="1">
        <w:r w:rsidR="00452C3B" w:rsidRPr="00B21295">
          <w:rPr>
            <w:rStyle w:val="Hyperlink"/>
            <w:noProof/>
          </w:rPr>
          <w:t>4.3.2</w:t>
        </w:r>
        <w:r w:rsidR="00452C3B">
          <w:rPr>
            <w:rFonts w:asciiTheme="minorHAnsi" w:hAnsiTheme="minorHAnsi"/>
            <w:noProof/>
            <w:sz w:val="22"/>
          </w:rPr>
          <w:tab/>
        </w:r>
        <w:r w:rsidR="00452C3B" w:rsidRPr="00B21295">
          <w:rPr>
            <w:rStyle w:val="Hyperlink"/>
            <w:noProof/>
          </w:rPr>
          <w:t>&lt;Component name&gt;</w:t>
        </w:r>
        <w:r w:rsidR="00452C3B">
          <w:rPr>
            <w:noProof/>
            <w:webHidden/>
          </w:rPr>
          <w:tab/>
        </w:r>
        <w:r w:rsidR="00941D75">
          <w:rPr>
            <w:noProof/>
            <w:webHidden/>
          </w:rPr>
          <w:fldChar w:fldCharType="begin"/>
        </w:r>
        <w:r w:rsidR="00452C3B">
          <w:rPr>
            <w:noProof/>
            <w:webHidden/>
          </w:rPr>
          <w:instrText xml:space="preserve"> PAGEREF _Toc327179065 \h </w:instrText>
        </w:r>
        <w:r w:rsidR="00941D75">
          <w:rPr>
            <w:noProof/>
            <w:webHidden/>
          </w:rPr>
        </w:r>
        <w:r w:rsidR="00941D75">
          <w:rPr>
            <w:noProof/>
            <w:webHidden/>
          </w:rPr>
          <w:fldChar w:fldCharType="separate"/>
        </w:r>
        <w:r w:rsidR="00EA6834">
          <w:rPr>
            <w:noProof/>
            <w:webHidden/>
          </w:rPr>
          <w:t>14</w:t>
        </w:r>
        <w:r w:rsidR="00941D75">
          <w:rPr>
            <w:noProof/>
            <w:webHidden/>
          </w:rPr>
          <w:fldChar w:fldCharType="end"/>
        </w:r>
      </w:hyperlink>
    </w:p>
    <w:p w14:paraId="3AFFF76E" w14:textId="77777777" w:rsidR="00452C3B" w:rsidRDefault="00DA3871">
      <w:pPr>
        <w:pStyle w:val="TOC1"/>
        <w:rPr>
          <w:rFonts w:asciiTheme="minorHAnsi" w:hAnsiTheme="minorHAnsi"/>
          <w:sz w:val="22"/>
          <w:szCs w:val="22"/>
        </w:rPr>
      </w:pPr>
      <w:hyperlink w:anchor="_Toc327179066" w:history="1">
        <w:r w:rsidR="00452C3B" w:rsidRPr="00B21295">
          <w:rPr>
            <w:rStyle w:val="Hyperlink"/>
          </w:rPr>
          <w:t>5.</w:t>
        </w:r>
        <w:r w:rsidR="00452C3B">
          <w:rPr>
            <w:rFonts w:asciiTheme="minorHAnsi" w:hAnsiTheme="minorHAnsi"/>
            <w:sz w:val="22"/>
            <w:szCs w:val="22"/>
          </w:rPr>
          <w:tab/>
        </w:r>
        <w:r w:rsidR="00452C3B" w:rsidRPr="00B21295">
          <w:rPr>
            <w:rStyle w:val="Hyperlink"/>
          </w:rPr>
          <w:t>Physical Data Model</w:t>
        </w:r>
        <w:r w:rsidR="00452C3B">
          <w:rPr>
            <w:webHidden/>
          </w:rPr>
          <w:tab/>
        </w:r>
        <w:r w:rsidR="00941D75">
          <w:rPr>
            <w:webHidden/>
          </w:rPr>
          <w:fldChar w:fldCharType="begin"/>
        </w:r>
        <w:r w:rsidR="00452C3B">
          <w:rPr>
            <w:webHidden/>
          </w:rPr>
          <w:instrText xml:space="preserve"> PAGEREF _Toc327179066 \h </w:instrText>
        </w:r>
        <w:r w:rsidR="00941D75">
          <w:rPr>
            <w:webHidden/>
          </w:rPr>
        </w:r>
        <w:r w:rsidR="00941D75">
          <w:rPr>
            <w:webHidden/>
          </w:rPr>
          <w:fldChar w:fldCharType="separate"/>
        </w:r>
        <w:r w:rsidR="00EA6834">
          <w:rPr>
            <w:webHidden/>
          </w:rPr>
          <w:t>15</w:t>
        </w:r>
        <w:r w:rsidR="00941D75">
          <w:rPr>
            <w:webHidden/>
          </w:rPr>
          <w:fldChar w:fldCharType="end"/>
        </w:r>
      </w:hyperlink>
    </w:p>
    <w:p w14:paraId="3AFFF76F" w14:textId="77777777" w:rsidR="00452C3B" w:rsidRDefault="00DA3871">
      <w:pPr>
        <w:pStyle w:val="TOC2"/>
        <w:tabs>
          <w:tab w:val="left" w:pos="880"/>
          <w:tab w:val="right" w:leader="dot" w:pos="9016"/>
        </w:tabs>
        <w:rPr>
          <w:rFonts w:asciiTheme="minorHAnsi" w:hAnsiTheme="minorHAnsi"/>
          <w:noProof/>
          <w:sz w:val="22"/>
        </w:rPr>
      </w:pPr>
      <w:hyperlink w:anchor="_Toc327179067" w:history="1">
        <w:r w:rsidR="00452C3B" w:rsidRPr="00B21295">
          <w:rPr>
            <w:rStyle w:val="Hyperlink"/>
            <w:noProof/>
          </w:rPr>
          <w:t>5.1</w:t>
        </w:r>
        <w:r w:rsidR="00452C3B">
          <w:rPr>
            <w:rFonts w:asciiTheme="minorHAnsi" w:hAnsiTheme="minorHAnsi"/>
            <w:noProof/>
            <w:sz w:val="22"/>
          </w:rPr>
          <w:tab/>
        </w:r>
        <w:r w:rsidR="00452C3B" w:rsidRPr="00B21295">
          <w:rPr>
            <w:rStyle w:val="Hyperlink"/>
            <w:noProof/>
          </w:rPr>
          <w:t>Files and database management system</w:t>
        </w:r>
        <w:r w:rsidR="00452C3B">
          <w:rPr>
            <w:noProof/>
            <w:webHidden/>
          </w:rPr>
          <w:tab/>
        </w:r>
        <w:r w:rsidR="00941D75">
          <w:rPr>
            <w:noProof/>
            <w:webHidden/>
          </w:rPr>
          <w:fldChar w:fldCharType="begin"/>
        </w:r>
        <w:r w:rsidR="00452C3B">
          <w:rPr>
            <w:noProof/>
            <w:webHidden/>
          </w:rPr>
          <w:instrText xml:space="preserve"> PAGEREF _Toc327179067 \h </w:instrText>
        </w:r>
        <w:r w:rsidR="00941D75">
          <w:rPr>
            <w:noProof/>
            <w:webHidden/>
          </w:rPr>
        </w:r>
        <w:r w:rsidR="00941D75">
          <w:rPr>
            <w:noProof/>
            <w:webHidden/>
          </w:rPr>
          <w:fldChar w:fldCharType="separate"/>
        </w:r>
        <w:r w:rsidR="00EA6834">
          <w:rPr>
            <w:noProof/>
            <w:webHidden/>
          </w:rPr>
          <w:t>15</w:t>
        </w:r>
        <w:r w:rsidR="00941D75">
          <w:rPr>
            <w:noProof/>
            <w:webHidden/>
          </w:rPr>
          <w:fldChar w:fldCharType="end"/>
        </w:r>
      </w:hyperlink>
    </w:p>
    <w:p w14:paraId="3AFFF770" w14:textId="77777777" w:rsidR="00452C3B" w:rsidRDefault="00DA3871">
      <w:pPr>
        <w:pStyle w:val="TOC2"/>
        <w:tabs>
          <w:tab w:val="left" w:pos="880"/>
          <w:tab w:val="right" w:leader="dot" w:pos="9016"/>
        </w:tabs>
        <w:rPr>
          <w:rFonts w:asciiTheme="minorHAnsi" w:hAnsiTheme="minorHAnsi"/>
          <w:noProof/>
          <w:sz w:val="22"/>
        </w:rPr>
      </w:pPr>
      <w:hyperlink w:anchor="_Toc327179068" w:history="1">
        <w:r w:rsidR="00452C3B" w:rsidRPr="00B21295">
          <w:rPr>
            <w:rStyle w:val="Hyperlink"/>
            <w:noProof/>
          </w:rPr>
          <w:t>5.2</w:t>
        </w:r>
        <w:r w:rsidR="00452C3B">
          <w:rPr>
            <w:rFonts w:asciiTheme="minorHAnsi" w:hAnsiTheme="minorHAnsi"/>
            <w:noProof/>
            <w:sz w:val="22"/>
          </w:rPr>
          <w:tab/>
        </w:r>
        <w:r w:rsidR="00452C3B" w:rsidRPr="00B21295">
          <w:rPr>
            <w:rStyle w:val="Hyperlink"/>
            <w:noProof/>
          </w:rPr>
          <w:t>Data structure</w:t>
        </w:r>
        <w:r w:rsidR="00452C3B">
          <w:rPr>
            <w:noProof/>
            <w:webHidden/>
          </w:rPr>
          <w:tab/>
        </w:r>
        <w:r w:rsidR="00941D75">
          <w:rPr>
            <w:noProof/>
            <w:webHidden/>
          </w:rPr>
          <w:fldChar w:fldCharType="begin"/>
        </w:r>
        <w:r w:rsidR="00452C3B">
          <w:rPr>
            <w:noProof/>
            <w:webHidden/>
          </w:rPr>
          <w:instrText xml:space="preserve"> PAGEREF _Toc327179068 \h </w:instrText>
        </w:r>
        <w:r w:rsidR="00941D75">
          <w:rPr>
            <w:noProof/>
            <w:webHidden/>
          </w:rPr>
        </w:r>
        <w:r w:rsidR="00941D75">
          <w:rPr>
            <w:noProof/>
            <w:webHidden/>
          </w:rPr>
          <w:fldChar w:fldCharType="separate"/>
        </w:r>
        <w:r w:rsidR="00EA6834">
          <w:rPr>
            <w:noProof/>
            <w:webHidden/>
          </w:rPr>
          <w:t>15</w:t>
        </w:r>
        <w:r w:rsidR="00941D75">
          <w:rPr>
            <w:noProof/>
            <w:webHidden/>
          </w:rPr>
          <w:fldChar w:fldCharType="end"/>
        </w:r>
      </w:hyperlink>
    </w:p>
    <w:p w14:paraId="3AFFF771" w14:textId="77777777" w:rsidR="00452C3B" w:rsidRDefault="00DA3871">
      <w:pPr>
        <w:pStyle w:val="TOC2"/>
        <w:tabs>
          <w:tab w:val="left" w:pos="880"/>
          <w:tab w:val="right" w:leader="dot" w:pos="9016"/>
        </w:tabs>
        <w:rPr>
          <w:rFonts w:asciiTheme="minorHAnsi" w:hAnsiTheme="minorHAnsi"/>
          <w:noProof/>
          <w:sz w:val="22"/>
        </w:rPr>
      </w:pPr>
      <w:hyperlink w:anchor="_Toc327179069" w:history="1">
        <w:r w:rsidR="00452C3B" w:rsidRPr="00B21295">
          <w:rPr>
            <w:rStyle w:val="Hyperlink"/>
            <w:noProof/>
          </w:rPr>
          <w:t>5.3</w:t>
        </w:r>
        <w:r w:rsidR="00452C3B">
          <w:rPr>
            <w:rFonts w:asciiTheme="minorHAnsi" w:hAnsiTheme="minorHAnsi"/>
            <w:noProof/>
            <w:sz w:val="22"/>
          </w:rPr>
          <w:tab/>
        </w:r>
        <w:r w:rsidR="00452C3B" w:rsidRPr="00B21295">
          <w:rPr>
            <w:rStyle w:val="Hyperlink"/>
            <w:noProof/>
          </w:rPr>
          <w:t>Implementation considerations</w:t>
        </w:r>
        <w:r w:rsidR="00452C3B">
          <w:rPr>
            <w:noProof/>
            <w:webHidden/>
          </w:rPr>
          <w:tab/>
        </w:r>
        <w:r w:rsidR="00941D75">
          <w:rPr>
            <w:noProof/>
            <w:webHidden/>
          </w:rPr>
          <w:fldChar w:fldCharType="begin"/>
        </w:r>
        <w:r w:rsidR="00452C3B">
          <w:rPr>
            <w:noProof/>
            <w:webHidden/>
          </w:rPr>
          <w:instrText xml:space="preserve"> PAGEREF _Toc327179069 \h </w:instrText>
        </w:r>
        <w:r w:rsidR="00941D75">
          <w:rPr>
            <w:noProof/>
            <w:webHidden/>
          </w:rPr>
        </w:r>
        <w:r w:rsidR="00941D75">
          <w:rPr>
            <w:noProof/>
            <w:webHidden/>
          </w:rPr>
          <w:fldChar w:fldCharType="separate"/>
        </w:r>
        <w:r w:rsidR="00EA6834">
          <w:rPr>
            <w:noProof/>
            <w:webHidden/>
          </w:rPr>
          <w:t>16</w:t>
        </w:r>
        <w:r w:rsidR="00941D75">
          <w:rPr>
            <w:noProof/>
            <w:webHidden/>
          </w:rPr>
          <w:fldChar w:fldCharType="end"/>
        </w:r>
      </w:hyperlink>
    </w:p>
    <w:p w14:paraId="3AFFF772" w14:textId="77777777" w:rsidR="00452C3B" w:rsidRDefault="00DA3871">
      <w:pPr>
        <w:pStyle w:val="TOC3"/>
        <w:tabs>
          <w:tab w:val="left" w:pos="1320"/>
          <w:tab w:val="right" w:leader="dot" w:pos="9016"/>
        </w:tabs>
        <w:rPr>
          <w:rFonts w:asciiTheme="minorHAnsi" w:hAnsiTheme="minorHAnsi"/>
          <w:noProof/>
          <w:sz w:val="22"/>
        </w:rPr>
      </w:pPr>
      <w:hyperlink w:anchor="_Toc327179070" w:history="1">
        <w:r w:rsidR="00452C3B" w:rsidRPr="00B21295">
          <w:rPr>
            <w:rStyle w:val="Hyperlink"/>
            <w:noProof/>
          </w:rPr>
          <w:t>5.3.1</w:t>
        </w:r>
        <w:r w:rsidR="00452C3B">
          <w:rPr>
            <w:rFonts w:asciiTheme="minorHAnsi" w:hAnsiTheme="minorHAnsi"/>
            <w:noProof/>
            <w:sz w:val="22"/>
          </w:rPr>
          <w:tab/>
        </w:r>
        <w:r w:rsidR="00452C3B" w:rsidRPr="00B21295">
          <w:rPr>
            <w:rStyle w:val="Hyperlink"/>
            <w:noProof/>
          </w:rPr>
          <w:t>Performance</w:t>
        </w:r>
        <w:r w:rsidR="00452C3B">
          <w:rPr>
            <w:noProof/>
            <w:webHidden/>
          </w:rPr>
          <w:tab/>
        </w:r>
        <w:r w:rsidR="00941D75">
          <w:rPr>
            <w:noProof/>
            <w:webHidden/>
          </w:rPr>
          <w:fldChar w:fldCharType="begin"/>
        </w:r>
        <w:r w:rsidR="00452C3B">
          <w:rPr>
            <w:noProof/>
            <w:webHidden/>
          </w:rPr>
          <w:instrText xml:space="preserve"> PAGEREF _Toc327179070 \h </w:instrText>
        </w:r>
        <w:r w:rsidR="00941D75">
          <w:rPr>
            <w:noProof/>
            <w:webHidden/>
          </w:rPr>
        </w:r>
        <w:r w:rsidR="00941D75">
          <w:rPr>
            <w:noProof/>
            <w:webHidden/>
          </w:rPr>
          <w:fldChar w:fldCharType="separate"/>
        </w:r>
        <w:r w:rsidR="00EA6834">
          <w:rPr>
            <w:noProof/>
            <w:webHidden/>
          </w:rPr>
          <w:t>16</w:t>
        </w:r>
        <w:r w:rsidR="00941D75">
          <w:rPr>
            <w:noProof/>
            <w:webHidden/>
          </w:rPr>
          <w:fldChar w:fldCharType="end"/>
        </w:r>
      </w:hyperlink>
    </w:p>
    <w:p w14:paraId="3AFFF773" w14:textId="77777777" w:rsidR="00452C3B" w:rsidRDefault="00DA3871">
      <w:pPr>
        <w:pStyle w:val="TOC3"/>
        <w:tabs>
          <w:tab w:val="left" w:pos="1320"/>
          <w:tab w:val="right" w:leader="dot" w:pos="9016"/>
        </w:tabs>
        <w:rPr>
          <w:rFonts w:asciiTheme="minorHAnsi" w:hAnsiTheme="minorHAnsi"/>
          <w:noProof/>
          <w:sz w:val="22"/>
        </w:rPr>
      </w:pPr>
      <w:hyperlink w:anchor="_Toc327179071" w:history="1">
        <w:r w:rsidR="00452C3B" w:rsidRPr="00B21295">
          <w:rPr>
            <w:rStyle w:val="Hyperlink"/>
            <w:noProof/>
          </w:rPr>
          <w:t>5.3.2</w:t>
        </w:r>
        <w:r w:rsidR="00452C3B">
          <w:rPr>
            <w:rFonts w:asciiTheme="minorHAnsi" w:hAnsiTheme="minorHAnsi"/>
            <w:noProof/>
            <w:sz w:val="22"/>
          </w:rPr>
          <w:tab/>
        </w:r>
        <w:r w:rsidR="00452C3B" w:rsidRPr="00B21295">
          <w:rPr>
            <w:rStyle w:val="Hyperlink"/>
            <w:noProof/>
          </w:rPr>
          <w:t>Physical storage</w:t>
        </w:r>
        <w:r w:rsidR="00452C3B">
          <w:rPr>
            <w:noProof/>
            <w:webHidden/>
          </w:rPr>
          <w:tab/>
        </w:r>
        <w:r w:rsidR="00941D75">
          <w:rPr>
            <w:noProof/>
            <w:webHidden/>
          </w:rPr>
          <w:fldChar w:fldCharType="begin"/>
        </w:r>
        <w:r w:rsidR="00452C3B">
          <w:rPr>
            <w:noProof/>
            <w:webHidden/>
          </w:rPr>
          <w:instrText xml:space="preserve"> PAGEREF _Toc327179071 \h </w:instrText>
        </w:r>
        <w:r w:rsidR="00941D75">
          <w:rPr>
            <w:noProof/>
            <w:webHidden/>
          </w:rPr>
        </w:r>
        <w:r w:rsidR="00941D75">
          <w:rPr>
            <w:noProof/>
            <w:webHidden/>
          </w:rPr>
          <w:fldChar w:fldCharType="separate"/>
        </w:r>
        <w:r w:rsidR="00EA6834">
          <w:rPr>
            <w:noProof/>
            <w:webHidden/>
          </w:rPr>
          <w:t>16</w:t>
        </w:r>
        <w:r w:rsidR="00941D75">
          <w:rPr>
            <w:noProof/>
            <w:webHidden/>
          </w:rPr>
          <w:fldChar w:fldCharType="end"/>
        </w:r>
      </w:hyperlink>
    </w:p>
    <w:p w14:paraId="3AFFF774" w14:textId="77777777" w:rsidR="00452C3B" w:rsidRDefault="00DA3871">
      <w:pPr>
        <w:pStyle w:val="TOC3"/>
        <w:tabs>
          <w:tab w:val="left" w:pos="1320"/>
          <w:tab w:val="right" w:leader="dot" w:pos="9016"/>
        </w:tabs>
        <w:rPr>
          <w:rFonts w:asciiTheme="minorHAnsi" w:hAnsiTheme="minorHAnsi"/>
          <w:noProof/>
          <w:sz w:val="22"/>
        </w:rPr>
      </w:pPr>
      <w:hyperlink w:anchor="_Toc327179072" w:history="1">
        <w:r w:rsidR="00452C3B" w:rsidRPr="00B21295">
          <w:rPr>
            <w:rStyle w:val="Hyperlink"/>
            <w:noProof/>
          </w:rPr>
          <w:t>5.3.3</w:t>
        </w:r>
        <w:r w:rsidR="00452C3B">
          <w:rPr>
            <w:rFonts w:asciiTheme="minorHAnsi" w:hAnsiTheme="minorHAnsi"/>
            <w:noProof/>
            <w:sz w:val="22"/>
          </w:rPr>
          <w:tab/>
        </w:r>
        <w:r w:rsidR="00452C3B" w:rsidRPr="00B21295">
          <w:rPr>
            <w:rStyle w:val="Hyperlink"/>
            <w:noProof/>
          </w:rPr>
          <w:t>Data dictionary requirements</w:t>
        </w:r>
        <w:r w:rsidR="00452C3B">
          <w:rPr>
            <w:noProof/>
            <w:webHidden/>
          </w:rPr>
          <w:tab/>
        </w:r>
        <w:r w:rsidR="00941D75">
          <w:rPr>
            <w:noProof/>
            <w:webHidden/>
          </w:rPr>
          <w:fldChar w:fldCharType="begin"/>
        </w:r>
        <w:r w:rsidR="00452C3B">
          <w:rPr>
            <w:noProof/>
            <w:webHidden/>
          </w:rPr>
          <w:instrText xml:space="preserve"> PAGEREF _Toc327179072 \h </w:instrText>
        </w:r>
        <w:r w:rsidR="00941D75">
          <w:rPr>
            <w:noProof/>
            <w:webHidden/>
          </w:rPr>
        </w:r>
        <w:r w:rsidR="00941D75">
          <w:rPr>
            <w:noProof/>
            <w:webHidden/>
          </w:rPr>
          <w:fldChar w:fldCharType="separate"/>
        </w:r>
        <w:r w:rsidR="00EA6834">
          <w:rPr>
            <w:noProof/>
            <w:webHidden/>
          </w:rPr>
          <w:t>16</w:t>
        </w:r>
        <w:r w:rsidR="00941D75">
          <w:rPr>
            <w:noProof/>
            <w:webHidden/>
          </w:rPr>
          <w:fldChar w:fldCharType="end"/>
        </w:r>
      </w:hyperlink>
    </w:p>
    <w:p w14:paraId="3AFFF775" w14:textId="77777777" w:rsidR="00452C3B" w:rsidRDefault="00DA3871">
      <w:pPr>
        <w:pStyle w:val="TOC3"/>
        <w:tabs>
          <w:tab w:val="left" w:pos="1320"/>
          <w:tab w:val="right" w:leader="dot" w:pos="9016"/>
        </w:tabs>
        <w:rPr>
          <w:rFonts w:asciiTheme="minorHAnsi" w:hAnsiTheme="minorHAnsi"/>
          <w:noProof/>
          <w:sz w:val="22"/>
        </w:rPr>
      </w:pPr>
      <w:hyperlink w:anchor="_Toc327179073" w:history="1">
        <w:r w:rsidR="00452C3B" w:rsidRPr="00B21295">
          <w:rPr>
            <w:rStyle w:val="Hyperlink"/>
            <w:noProof/>
          </w:rPr>
          <w:t>5.3.4</w:t>
        </w:r>
        <w:r w:rsidR="00452C3B">
          <w:rPr>
            <w:rFonts w:asciiTheme="minorHAnsi" w:hAnsiTheme="minorHAnsi"/>
            <w:noProof/>
            <w:sz w:val="22"/>
          </w:rPr>
          <w:tab/>
        </w:r>
        <w:r w:rsidR="00452C3B" w:rsidRPr="00B21295">
          <w:rPr>
            <w:rStyle w:val="Hyperlink"/>
            <w:noProof/>
          </w:rPr>
          <w:t>Access paths</w:t>
        </w:r>
        <w:r w:rsidR="00452C3B">
          <w:rPr>
            <w:noProof/>
            <w:webHidden/>
          </w:rPr>
          <w:tab/>
        </w:r>
        <w:r w:rsidR="00941D75">
          <w:rPr>
            <w:noProof/>
            <w:webHidden/>
          </w:rPr>
          <w:fldChar w:fldCharType="begin"/>
        </w:r>
        <w:r w:rsidR="00452C3B">
          <w:rPr>
            <w:noProof/>
            <w:webHidden/>
          </w:rPr>
          <w:instrText xml:space="preserve"> PAGEREF _Toc327179073 \h </w:instrText>
        </w:r>
        <w:r w:rsidR="00941D75">
          <w:rPr>
            <w:noProof/>
            <w:webHidden/>
          </w:rPr>
        </w:r>
        <w:r w:rsidR="00941D75">
          <w:rPr>
            <w:noProof/>
            <w:webHidden/>
          </w:rPr>
          <w:fldChar w:fldCharType="separate"/>
        </w:r>
        <w:r w:rsidR="00EA6834">
          <w:rPr>
            <w:noProof/>
            <w:webHidden/>
          </w:rPr>
          <w:t>16</w:t>
        </w:r>
        <w:r w:rsidR="00941D75">
          <w:rPr>
            <w:noProof/>
            <w:webHidden/>
          </w:rPr>
          <w:fldChar w:fldCharType="end"/>
        </w:r>
      </w:hyperlink>
    </w:p>
    <w:p w14:paraId="3AFFF776" w14:textId="77777777" w:rsidR="00452C3B" w:rsidRDefault="00DA3871">
      <w:pPr>
        <w:pStyle w:val="TOC3"/>
        <w:tabs>
          <w:tab w:val="left" w:pos="1320"/>
          <w:tab w:val="right" w:leader="dot" w:pos="9016"/>
        </w:tabs>
        <w:rPr>
          <w:rFonts w:asciiTheme="minorHAnsi" w:hAnsiTheme="minorHAnsi"/>
          <w:noProof/>
          <w:sz w:val="22"/>
        </w:rPr>
      </w:pPr>
      <w:hyperlink w:anchor="_Toc327179074" w:history="1">
        <w:r w:rsidR="00452C3B" w:rsidRPr="00B21295">
          <w:rPr>
            <w:rStyle w:val="Hyperlink"/>
            <w:noProof/>
          </w:rPr>
          <w:t>5.3.5</w:t>
        </w:r>
        <w:r w:rsidR="00452C3B">
          <w:rPr>
            <w:rFonts w:asciiTheme="minorHAnsi" w:hAnsiTheme="minorHAnsi"/>
            <w:noProof/>
            <w:sz w:val="22"/>
          </w:rPr>
          <w:tab/>
        </w:r>
        <w:r w:rsidR="00452C3B" w:rsidRPr="00B21295">
          <w:rPr>
            <w:rStyle w:val="Hyperlink"/>
            <w:noProof/>
          </w:rPr>
          <w:t>Reporting</w:t>
        </w:r>
        <w:r w:rsidR="00452C3B">
          <w:rPr>
            <w:noProof/>
            <w:webHidden/>
          </w:rPr>
          <w:tab/>
        </w:r>
        <w:r w:rsidR="00941D75">
          <w:rPr>
            <w:noProof/>
            <w:webHidden/>
          </w:rPr>
          <w:fldChar w:fldCharType="begin"/>
        </w:r>
        <w:r w:rsidR="00452C3B">
          <w:rPr>
            <w:noProof/>
            <w:webHidden/>
          </w:rPr>
          <w:instrText xml:space="preserve"> PAGEREF _Toc327179074 \h </w:instrText>
        </w:r>
        <w:r w:rsidR="00941D75">
          <w:rPr>
            <w:noProof/>
            <w:webHidden/>
          </w:rPr>
        </w:r>
        <w:r w:rsidR="00941D75">
          <w:rPr>
            <w:noProof/>
            <w:webHidden/>
          </w:rPr>
          <w:fldChar w:fldCharType="separate"/>
        </w:r>
        <w:r w:rsidR="00EA6834">
          <w:rPr>
            <w:noProof/>
            <w:webHidden/>
          </w:rPr>
          <w:t>16</w:t>
        </w:r>
        <w:r w:rsidR="00941D75">
          <w:rPr>
            <w:noProof/>
            <w:webHidden/>
          </w:rPr>
          <w:fldChar w:fldCharType="end"/>
        </w:r>
      </w:hyperlink>
    </w:p>
    <w:p w14:paraId="3AFFF777" w14:textId="77777777" w:rsidR="00452C3B" w:rsidRDefault="00DA3871">
      <w:pPr>
        <w:pStyle w:val="TOC2"/>
        <w:tabs>
          <w:tab w:val="left" w:pos="880"/>
          <w:tab w:val="right" w:leader="dot" w:pos="9016"/>
        </w:tabs>
        <w:rPr>
          <w:rFonts w:asciiTheme="minorHAnsi" w:hAnsiTheme="minorHAnsi"/>
          <w:noProof/>
          <w:sz w:val="22"/>
        </w:rPr>
      </w:pPr>
      <w:hyperlink w:anchor="_Toc327179075" w:history="1">
        <w:r w:rsidR="00452C3B" w:rsidRPr="00B21295">
          <w:rPr>
            <w:rStyle w:val="Hyperlink"/>
            <w:noProof/>
          </w:rPr>
          <w:t>5.4</w:t>
        </w:r>
        <w:r w:rsidR="00452C3B">
          <w:rPr>
            <w:rFonts w:asciiTheme="minorHAnsi" w:hAnsiTheme="minorHAnsi"/>
            <w:noProof/>
            <w:sz w:val="22"/>
          </w:rPr>
          <w:tab/>
        </w:r>
        <w:r w:rsidR="00452C3B" w:rsidRPr="00B21295">
          <w:rPr>
            <w:rStyle w:val="Hyperlink"/>
            <w:noProof/>
          </w:rPr>
          <w:t>Backup, archiving and data restoration</w:t>
        </w:r>
        <w:r w:rsidR="00452C3B">
          <w:rPr>
            <w:noProof/>
            <w:webHidden/>
          </w:rPr>
          <w:tab/>
        </w:r>
        <w:r w:rsidR="00941D75">
          <w:rPr>
            <w:noProof/>
            <w:webHidden/>
          </w:rPr>
          <w:fldChar w:fldCharType="begin"/>
        </w:r>
        <w:r w:rsidR="00452C3B">
          <w:rPr>
            <w:noProof/>
            <w:webHidden/>
          </w:rPr>
          <w:instrText xml:space="preserve"> PAGEREF _Toc327179075 \h </w:instrText>
        </w:r>
        <w:r w:rsidR="00941D75">
          <w:rPr>
            <w:noProof/>
            <w:webHidden/>
          </w:rPr>
        </w:r>
        <w:r w:rsidR="00941D75">
          <w:rPr>
            <w:noProof/>
            <w:webHidden/>
          </w:rPr>
          <w:fldChar w:fldCharType="separate"/>
        </w:r>
        <w:r w:rsidR="00EA6834">
          <w:rPr>
            <w:noProof/>
            <w:webHidden/>
          </w:rPr>
          <w:t>16</w:t>
        </w:r>
        <w:r w:rsidR="00941D75">
          <w:rPr>
            <w:noProof/>
            <w:webHidden/>
          </w:rPr>
          <w:fldChar w:fldCharType="end"/>
        </w:r>
      </w:hyperlink>
    </w:p>
    <w:p w14:paraId="3AFFF778" w14:textId="77777777" w:rsidR="00452C3B" w:rsidRDefault="00DA3871">
      <w:pPr>
        <w:pStyle w:val="TOC1"/>
        <w:rPr>
          <w:rFonts w:asciiTheme="minorHAnsi" w:hAnsiTheme="minorHAnsi"/>
          <w:sz w:val="22"/>
          <w:szCs w:val="22"/>
        </w:rPr>
      </w:pPr>
      <w:hyperlink w:anchor="_Toc327179076" w:history="1">
        <w:r w:rsidR="00452C3B" w:rsidRPr="00B21295">
          <w:rPr>
            <w:rStyle w:val="Hyperlink"/>
          </w:rPr>
          <w:t>6.</w:t>
        </w:r>
        <w:r w:rsidR="00452C3B">
          <w:rPr>
            <w:rFonts w:asciiTheme="minorHAnsi" w:hAnsiTheme="minorHAnsi"/>
            <w:sz w:val="22"/>
            <w:szCs w:val="22"/>
          </w:rPr>
          <w:tab/>
        </w:r>
        <w:r w:rsidR="00452C3B" w:rsidRPr="00B21295">
          <w:rPr>
            <w:rStyle w:val="Hyperlink"/>
          </w:rPr>
          <w:t>Interface Components</w:t>
        </w:r>
        <w:r w:rsidR="00452C3B">
          <w:rPr>
            <w:webHidden/>
          </w:rPr>
          <w:tab/>
        </w:r>
        <w:r w:rsidR="00941D75">
          <w:rPr>
            <w:webHidden/>
          </w:rPr>
          <w:fldChar w:fldCharType="begin"/>
        </w:r>
        <w:r w:rsidR="00452C3B">
          <w:rPr>
            <w:webHidden/>
          </w:rPr>
          <w:instrText xml:space="preserve"> PAGEREF _Toc327179076 \h </w:instrText>
        </w:r>
        <w:r w:rsidR="00941D75">
          <w:rPr>
            <w:webHidden/>
          </w:rPr>
        </w:r>
        <w:r w:rsidR="00941D75">
          <w:rPr>
            <w:webHidden/>
          </w:rPr>
          <w:fldChar w:fldCharType="separate"/>
        </w:r>
        <w:r w:rsidR="00EA6834">
          <w:rPr>
            <w:webHidden/>
          </w:rPr>
          <w:t>17</w:t>
        </w:r>
        <w:r w:rsidR="00941D75">
          <w:rPr>
            <w:webHidden/>
          </w:rPr>
          <w:fldChar w:fldCharType="end"/>
        </w:r>
      </w:hyperlink>
    </w:p>
    <w:p w14:paraId="3AFFF779" w14:textId="77777777" w:rsidR="00452C3B" w:rsidRDefault="00DA3871">
      <w:pPr>
        <w:pStyle w:val="TOC2"/>
        <w:tabs>
          <w:tab w:val="left" w:pos="880"/>
          <w:tab w:val="right" w:leader="dot" w:pos="9016"/>
        </w:tabs>
        <w:rPr>
          <w:rFonts w:asciiTheme="minorHAnsi" w:hAnsiTheme="minorHAnsi"/>
          <w:noProof/>
          <w:sz w:val="22"/>
        </w:rPr>
      </w:pPr>
      <w:hyperlink w:anchor="_Toc327179077" w:history="1">
        <w:r w:rsidR="00452C3B" w:rsidRPr="00B21295">
          <w:rPr>
            <w:rStyle w:val="Hyperlink"/>
            <w:noProof/>
          </w:rPr>
          <w:t>6.1</w:t>
        </w:r>
        <w:r w:rsidR="00452C3B">
          <w:rPr>
            <w:rFonts w:asciiTheme="minorHAnsi" w:hAnsiTheme="minorHAnsi"/>
            <w:noProof/>
            <w:sz w:val="22"/>
          </w:rPr>
          <w:tab/>
        </w:r>
        <w:r w:rsidR="00452C3B" w:rsidRPr="00B21295">
          <w:rPr>
            <w:rStyle w:val="Hyperlink"/>
            <w:noProof/>
          </w:rPr>
          <w:t>Interface “NN”</w:t>
        </w:r>
        <w:r w:rsidR="00452C3B">
          <w:rPr>
            <w:noProof/>
            <w:webHidden/>
          </w:rPr>
          <w:tab/>
        </w:r>
        <w:r w:rsidR="00941D75">
          <w:rPr>
            <w:noProof/>
            <w:webHidden/>
          </w:rPr>
          <w:fldChar w:fldCharType="begin"/>
        </w:r>
        <w:r w:rsidR="00452C3B">
          <w:rPr>
            <w:noProof/>
            <w:webHidden/>
          </w:rPr>
          <w:instrText xml:space="preserve"> PAGEREF _Toc327179077 \h </w:instrText>
        </w:r>
        <w:r w:rsidR="00941D75">
          <w:rPr>
            <w:noProof/>
            <w:webHidden/>
          </w:rPr>
        </w:r>
        <w:r w:rsidR="00941D75">
          <w:rPr>
            <w:noProof/>
            <w:webHidden/>
          </w:rPr>
          <w:fldChar w:fldCharType="separate"/>
        </w:r>
        <w:r w:rsidR="00EA6834">
          <w:rPr>
            <w:noProof/>
            <w:webHidden/>
          </w:rPr>
          <w:t>17</w:t>
        </w:r>
        <w:r w:rsidR="00941D75">
          <w:rPr>
            <w:noProof/>
            <w:webHidden/>
          </w:rPr>
          <w:fldChar w:fldCharType="end"/>
        </w:r>
      </w:hyperlink>
    </w:p>
    <w:p w14:paraId="3AFFF77A" w14:textId="77777777" w:rsidR="00452C3B" w:rsidRDefault="00DA3871">
      <w:pPr>
        <w:pStyle w:val="TOC3"/>
        <w:tabs>
          <w:tab w:val="left" w:pos="1320"/>
          <w:tab w:val="right" w:leader="dot" w:pos="9016"/>
        </w:tabs>
        <w:rPr>
          <w:rFonts w:asciiTheme="minorHAnsi" w:hAnsiTheme="minorHAnsi"/>
          <w:noProof/>
          <w:sz w:val="22"/>
        </w:rPr>
      </w:pPr>
      <w:hyperlink w:anchor="_Toc327179078" w:history="1">
        <w:r w:rsidR="00452C3B" w:rsidRPr="00B21295">
          <w:rPr>
            <w:rStyle w:val="Hyperlink"/>
            <w:noProof/>
          </w:rPr>
          <w:t>6.1.1</w:t>
        </w:r>
        <w:r w:rsidR="00452C3B">
          <w:rPr>
            <w:rFonts w:asciiTheme="minorHAnsi" w:hAnsiTheme="minorHAnsi"/>
            <w:noProof/>
            <w:sz w:val="22"/>
          </w:rPr>
          <w:tab/>
        </w:r>
        <w:r w:rsidR="00452C3B" w:rsidRPr="00B21295">
          <w:rPr>
            <w:rStyle w:val="Hyperlink"/>
            <w:noProof/>
          </w:rPr>
          <w:t>Interface points</w:t>
        </w:r>
        <w:r w:rsidR="00452C3B">
          <w:rPr>
            <w:noProof/>
            <w:webHidden/>
          </w:rPr>
          <w:tab/>
        </w:r>
        <w:r w:rsidR="00941D75">
          <w:rPr>
            <w:noProof/>
            <w:webHidden/>
          </w:rPr>
          <w:fldChar w:fldCharType="begin"/>
        </w:r>
        <w:r w:rsidR="00452C3B">
          <w:rPr>
            <w:noProof/>
            <w:webHidden/>
          </w:rPr>
          <w:instrText xml:space="preserve"> PAGEREF _Toc327179078 \h </w:instrText>
        </w:r>
        <w:r w:rsidR="00941D75">
          <w:rPr>
            <w:noProof/>
            <w:webHidden/>
          </w:rPr>
        </w:r>
        <w:r w:rsidR="00941D75">
          <w:rPr>
            <w:noProof/>
            <w:webHidden/>
          </w:rPr>
          <w:fldChar w:fldCharType="separate"/>
        </w:r>
        <w:r w:rsidR="00EA6834">
          <w:rPr>
            <w:noProof/>
            <w:webHidden/>
          </w:rPr>
          <w:t>17</w:t>
        </w:r>
        <w:r w:rsidR="00941D75">
          <w:rPr>
            <w:noProof/>
            <w:webHidden/>
          </w:rPr>
          <w:fldChar w:fldCharType="end"/>
        </w:r>
      </w:hyperlink>
    </w:p>
    <w:p w14:paraId="3AFFF77B" w14:textId="77777777" w:rsidR="00452C3B" w:rsidRDefault="00DA3871">
      <w:pPr>
        <w:pStyle w:val="TOC3"/>
        <w:tabs>
          <w:tab w:val="left" w:pos="1320"/>
          <w:tab w:val="right" w:leader="dot" w:pos="9016"/>
        </w:tabs>
        <w:rPr>
          <w:rFonts w:asciiTheme="minorHAnsi" w:hAnsiTheme="minorHAnsi"/>
          <w:noProof/>
          <w:sz w:val="22"/>
        </w:rPr>
      </w:pPr>
      <w:hyperlink w:anchor="_Toc327179079" w:history="1">
        <w:r w:rsidR="00452C3B" w:rsidRPr="00B21295">
          <w:rPr>
            <w:rStyle w:val="Hyperlink"/>
            <w:noProof/>
          </w:rPr>
          <w:t>6.1.2</w:t>
        </w:r>
        <w:r w:rsidR="00452C3B">
          <w:rPr>
            <w:rFonts w:asciiTheme="minorHAnsi" w:hAnsiTheme="minorHAnsi"/>
            <w:noProof/>
            <w:sz w:val="22"/>
          </w:rPr>
          <w:tab/>
        </w:r>
        <w:r w:rsidR="00452C3B" w:rsidRPr="00B21295">
          <w:rPr>
            <w:rStyle w:val="Hyperlink"/>
            <w:noProof/>
          </w:rPr>
          <w:t>Interface data flows</w:t>
        </w:r>
        <w:r w:rsidR="00452C3B">
          <w:rPr>
            <w:noProof/>
            <w:webHidden/>
          </w:rPr>
          <w:tab/>
        </w:r>
        <w:r w:rsidR="00941D75">
          <w:rPr>
            <w:noProof/>
            <w:webHidden/>
          </w:rPr>
          <w:fldChar w:fldCharType="begin"/>
        </w:r>
        <w:r w:rsidR="00452C3B">
          <w:rPr>
            <w:noProof/>
            <w:webHidden/>
          </w:rPr>
          <w:instrText xml:space="preserve"> PAGEREF _Toc327179079 \h </w:instrText>
        </w:r>
        <w:r w:rsidR="00941D75">
          <w:rPr>
            <w:noProof/>
            <w:webHidden/>
          </w:rPr>
        </w:r>
        <w:r w:rsidR="00941D75">
          <w:rPr>
            <w:noProof/>
            <w:webHidden/>
          </w:rPr>
          <w:fldChar w:fldCharType="separate"/>
        </w:r>
        <w:r w:rsidR="00EA6834">
          <w:rPr>
            <w:noProof/>
            <w:webHidden/>
          </w:rPr>
          <w:t>17</w:t>
        </w:r>
        <w:r w:rsidR="00941D75">
          <w:rPr>
            <w:noProof/>
            <w:webHidden/>
          </w:rPr>
          <w:fldChar w:fldCharType="end"/>
        </w:r>
      </w:hyperlink>
    </w:p>
    <w:p w14:paraId="3AFFF77C" w14:textId="77777777" w:rsidR="00452C3B" w:rsidRDefault="00DA3871">
      <w:pPr>
        <w:pStyle w:val="TOC3"/>
        <w:tabs>
          <w:tab w:val="left" w:pos="1320"/>
          <w:tab w:val="right" w:leader="dot" w:pos="9016"/>
        </w:tabs>
        <w:rPr>
          <w:rFonts w:asciiTheme="minorHAnsi" w:hAnsiTheme="minorHAnsi"/>
          <w:noProof/>
          <w:sz w:val="22"/>
        </w:rPr>
      </w:pPr>
      <w:hyperlink w:anchor="_Toc327179080" w:history="1">
        <w:r w:rsidR="00452C3B" w:rsidRPr="00B21295">
          <w:rPr>
            <w:rStyle w:val="Hyperlink"/>
            <w:noProof/>
          </w:rPr>
          <w:t>6.1.3</w:t>
        </w:r>
        <w:r w:rsidR="00452C3B">
          <w:rPr>
            <w:rFonts w:asciiTheme="minorHAnsi" w:hAnsiTheme="minorHAnsi"/>
            <w:noProof/>
            <w:sz w:val="22"/>
          </w:rPr>
          <w:tab/>
        </w:r>
        <w:r w:rsidR="00452C3B" w:rsidRPr="00B21295">
          <w:rPr>
            <w:rStyle w:val="Hyperlink"/>
            <w:noProof/>
          </w:rPr>
          <w:t>Interface control characteristics</w:t>
        </w:r>
        <w:r w:rsidR="00452C3B">
          <w:rPr>
            <w:noProof/>
            <w:webHidden/>
          </w:rPr>
          <w:tab/>
        </w:r>
        <w:r w:rsidR="00941D75">
          <w:rPr>
            <w:noProof/>
            <w:webHidden/>
          </w:rPr>
          <w:fldChar w:fldCharType="begin"/>
        </w:r>
        <w:r w:rsidR="00452C3B">
          <w:rPr>
            <w:noProof/>
            <w:webHidden/>
          </w:rPr>
          <w:instrText xml:space="preserve"> PAGEREF _Toc327179080 \h </w:instrText>
        </w:r>
        <w:r w:rsidR="00941D75">
          <w:rPr>
            <w:noProof/>
            <w:webHidden/>
          </w:rPr>
        </w:r>
        <w:r w:rsidR="00941D75">
          <w:rPr>
            <w:noProof/>
            <w:webHidden/>
          </w:rPr>
          <w:fldChar w:fldCharType="separate"/>
        </w:r>
        <w:r w:rsidR="00EA6834">
          <w:rPr>
            <w:noProof/>
            <w:webHidden/>
          </w:rPr>
          <w:t>17</w:t>
        </w:r>
        <w:r w:rsidR="00941D75">
          <w:rPr>
            <w:noProof/>
            <w:webHidden/>
          </w:rPr>
          <w:fldChar w:fldCharType="end"/>
        </w:r>
      </w:hyperlink>
    </w:p>
    <w:p w14:paraId="3AFFF77D" w14:textId="77777777" w:rsidR="00452C3B" w:rsidRDefault="00DA3871">
      <w:pPr>
        <w:pStyle w:val="TOC3"/>
        <w:tabs>
          <w:tab w:val="left" w:pos="1320"/>
          <w:tab w:val="right" w:leader="dot" w:pos="9016"/>
        </w:tabs>
        <w:rPr>
          <w:rFonts w:asciiTheme="minorHAnsi" w:hAnsiTheme="minorHAnsi"/>
          <w:noProof/>
          <w:sz w:val="22"/>
        </w:rPr>
      </w:pPr>
      <w:hyperlink w:anchor="_Toc327179081" w:history="1">
        <w:r w:rsidR="00452C3B" w:rsidRPr="00B21295">
          <w:rPr>
            <w:rStyle w:val="Hyperlink"/>
            <w:noProof/>
          </w:rPr>
          <w:t>6.1.4</w:t>
        </w:r>
        <w:r w:rsidR="00452C3B">
          <w:rPr>
            <w:rFonts w:asciiTheme="minorHAnsi" w:hAnsiTheme="minorHAnsi"/>
            <w:noProof/>
            <w:sz w:val="22"/>
          </w:rPr>
          <w:tab/>
        </w:r>
        <w:r w:rsidR="00452C3B" w:rsidRPr="00B21295">
          <w:rPr>
            <w:rStyle w:val="Hyperlink"/>
            <w:noProof/>
          </w:rPr>
          <w:t>Interface quality of service characteristics</w:t>
        </w:r>
        <w:r w:rsidR="00452C3B">
          <w:rPr>
            <w:noProof/>
            <w:webHidden/>
          </w:rPr>
          <w:tab/>
        </w:r>
        <w:r w:rsidR="00941D75">
          <w:rPr>
            <w:noProof/>
            <w:webHidden/>
          </w:rPr>
          <w:fldChar w:fldCharType="begin"/>
        </w:r>
        <w:r w:rsidR="00452C3B">
          <w:rPr>
            <w:noProof/>
            <w:webHidden/>
          </w:rPr>
          <w:instrText xml:space="preserve"> PAGEREF _Toc327179081 \h </w:instrText>
        </w:r>
        <w:r w:rsidR="00941D75">
          <w:rPr>
            <w:noProof/>
            <w:webHidden/>
          </w:rPr>
        </w:r>
        <w:r w:rsidR="00941D75">
          <w:rPr>
            <w:noProof/>
            <w:webHidden/>
          </w:rPr>
          <w:fldChar w:fldCharType="separate"/>
        </w:r>
        <w:r w:rsidR="00EA6834">
          <w:rPr>
            <w:noProof/>
            <w:webHidden/>
          </w:rPr>
          <w:t>17</w:t>
        </w:r>
        <w:r w:rsidR="00941D75">
          <w:rPr>
            <w:noProof/>
            <w:webHidden/>
          </w:rPr>
          <w:fldChar w:fldCharType="end"/>
        </w:r>
      </w:hyperlink>
    </w:p>
    <w:p w14:paraId="3AFFF77E" w14:textId="77777777" w:rsidR="00452C3B" w:rsidRDefault="00DA3871">
      <w:pPr>
        <w:pStyle w:val="TOC1"/>
        <w:rPr>
          <w:rFonts w:asciiTheme="minorHAnsi" w:hAnsiTheme="minorHAnsi"/>
          <w:sz w:val="22"/>
          <w:szCs w:val="22"/>
        </w:rPr>
      </w:pPr>
      <w:hyperlink w:anchor="_Toc327179082" w:history="1">
        <w:r w:rsidR="00452C3B" w:rsidRPr="00B21295">
          <w:rPr>
            <w:rStyle w:val="Hyperlink"/>
          </w:rPr>
          <w:t>7.</w:t>
        </w:r>
        <w:r w:rsidR="00452C3B">
          <w:rPr>
            <w:rFonts w:asciiTheme="minorHAnsi" w:hAnsiTheme="minorHAnsi"/>
            <w:sz w:val="22"/>
            <w:szCs w:val="22"/>
          </w:rPr>
          <w:tab/>
        </w:r>
        <w:r w:rsidR="00452C3B" w:rsidRPr="00B21295">
          <w:rPr>
            <w:rStyle w:val="Hyperlink"/>
          </w:rPr>
          <w:t>Reconciliation of Components with Physical Data</w:t>
        </w:r>
        <w:r w:rsidR="00452C3B">
          <w:rPr>
            <w:webHidden/>
          </w:rPr>
          <w:tab/>
        </w:r>
        <w:r w:rsidR="00941D75">
          <w:rPr>
            <w:webHidden/>
          </w:rPr>
          <w:fldChar w:fldCharType="begin"/>
        </w:r>
        <w:r w:rsidR="00452C3B">
          <w:rPr>
            <w:webHidden/>
          </w:rPr>
          <w:instrText xml:space="preserve"> PAGEREF _Toc327179082 \h </w:instrText>
        </w:r>
        <w:r w:rsidR="00941D75">
          <w:rPr>
            <w:webHidden/>
          </w:rPr>
        </w:r>
        <w:r w:rsidR="00941D75">
          <w:rPr>
            <w:webHidden/>
          </w:rPr>
          <w:fldChar w:fldCharType="separate"/>
        </w:r>
        <w:r w:rsidR="00EA6834">
          <w:rPr>
            <w:webHidden/>
          </w:rPr>
          <w:t>19</w:t>
        </w:r>
        <w:r w:rsidR="00941D75">
          <w:rPr>
            <w:webHidden/>
          </w:rPr>
          <w:fldChar w:fldCharType="end"/>
        </w:r>
      </w:hyperlink>
    </w:p>
    <w:p w14:paraId="3AFFF77F" w14:textId="77777777" w:rsidR="00452C3B" w:rsidRDefault="00DA3871">
      <w:pPr>
        <w:pStyle w:val="TOC1"/>
        <w:rPr>
          <w:rFonts w:asciiTheme="minorHAnsi" w:hAnsiTheme="minorHAnsi"/>
          <w:sz w:val="22"/>
          <w:szCs w:val="22"/>
        </w:rPr>
      </w:pPr>
      <w:hyperlink w:anchor="_Toc327179083" w:history="1">
        <w:r w:rsidR="00452C3B" w:rsidRPr="00B21295">
          <w:rPr>
            <w:rStyle w:val="Hyperlink"/>
          </w:rPr>
          <w:t>8.</w:t>
        </w:r>
        <w:r w:rsidR="00452C3B">
          <w:rPr>
            <w:rFonts w:asciiTheme="minorHAnsi" w:hAnsiTheme="minorHAnsi"/>
            <w:sz w:val="22"/>
            <w:szCs w:val="22"/>
          </w:rPr>
          <w:tab/>
        </w:r>
        <w:r w:rsidR="00452C3B" w:rsidRPr="00B21295">
          <w:rPr>
            <w:rStyle w:val="Hyperlink"/>
          </w:rPr>
          <w:t>Human Interfaces</w:t>
        </w:r>
        <w:r w:rsidR="00452C3B">
          <w:rPr>
            <w:webHidden/>
          </w:rPr>
          <w:tab/>
        </w:r>
        <w:r w:rsidR="00941D75">
          <w:rPr>
            <w:webHidden/>
          </w:rPr>
          <w:fldChar w:fldCharType="begin"/>
        </w:r>
        <w:r w:rsidR="00452C3B">
          <w:rPr>
            <w:webHidden/>
          </w:rPr>
          <w:instrText xml:space="preserve"> PAGEREF _Toc327179083 \h </w:instrText>
        </w:r>
        <w:r w:rsidR="00941D75">
          <w:rPr>
            <w:webHidden/>
          </w:rPr>
        </w:r>
        <w:r w:rsidR="00941D75">
          <w:rPr>
            <w:webHidden/>
          </w:rPr>
          <w:fldChar w:fldCharType="separate"/>
        </w:r>
        <w:r w:rsidR="00EA6834">
          <w:rPr>
            <w:webHidden/>
          </w:rPr>
          <w:t>20</w:t>
        </w:r>
        <w:r w:rsidR="00941D75">
          <w:rPr>
            <w:webHidden/>
          </w:rPr>
          <w:fldChar w:fldCharType="end"/>
        </w:r>
      </w:hyperlink>
    </w:p>
    <w:p w14:paraId="3AFFF780" w14:textId="77777777" w:rsidR="00452C3B" w:rsidRDefault="00DA3871">
      <w:pPr>
        <w:pStyle w:val="TOC2"/>
        <w:tabs>
          <w:tab w:val="left" w:pos="880"/>
          <w:tab w:val="right" w:leader="dot" w:pos="9016"/>
        </w:tabs>
        <w:rPr>
          <w:rFonts w:asciiTheme="minorHAnsi" w:hAnsiTheme="minorHAnsi"/>
          <w:noProof/>
          <w:sz w:val="22"/>
        </w:rPr>
      </w:pPr>
      <w:hyperlink w:anchor="_Toc327179084" w:history="1">
        <w:r w:rsidR="00452C3B" w:rsidRPr="00B21295">
          <w:rPr>
            <w:rStyle w:val="Hyperlink"/>
            <w:noProof/>
          </w:rPr>
          <w:t>8.1</w:t>
        </w:r>
        <w:r w:rsidR="00452C3B">
          <w:rPr>
            <w:rFonts w:asciiTheme="minorHAnsi" w:hAnsiTheme="minorHAnsi"/>
            <w:noProof/>
            <w:sz w:val="22"/>
          </w:rPr>
          <w:tab/>
        </w:r>
        <w:r w:rsidR="00452C3B" w:rsidRPr="00B21295">
          <w:rPr>
            <w:rStyle w:val="Hyperlink"/>
            <w:noProof/>
          </w:rPr>
          <w:t>User front-end/screen displays</w:t>
        </w:r>
        <w:r w:rsidR="00452C3B">
          <w:rPr>
            <w:noProof/>
            <w:webHidden/>
          </w:rPr>
          <w:tab/>
        </w:r>
        <w:r w:rsidR="00941D75">
          <w:rPr>
            <w:noProof/>
            <w:webHidden/>
          </w:rPr>
          <w:fldChar w:fldCharType="begin"/>
        </w:r>
        <w:r w:rsidR="00452C3B">
          <w:rPr>
            <w:noProof/>
            <w:webHidden/>
          </w:rPr>
          <w:instrText xml:space="preserve"> PAGEREF _Toc327179084 \h </w:instrText>
        </w:r>
        <w:r w:rsidR="00941D75">
          <w:rPr>
            <w:noProof/>
            <w:webHidden/>
          </w:rPr>
        </w:r>
        <w:r w:rsidR="00941D75">
          <w:rPr>
            <w:noProof/>
            <w:webHidden/>
          </w:rPr>
          <w:fldChar w:fldCharType="separate"/>
        </w:r>
        <w:r w:rsidR="00EA6834">
          <w:rPr>
            <w:noProof/>
            <w:webHidden/>
          </w:rPr>
          <w:t>20</w:t>
        </w:r>
        <w:r w:rsidR="00941D75">
          <w:rPr>
            <w:noProof/>
            <w:webHidden/>
          </w:rPr>
          <w:fldChar w:fldCharType="end"/>
        </w:r>
      </w:hyperlink>
    </w:p>
    <w:p w14:paraId="3AFFF781" w14:textId="77777777" w:rsidR="00452C3B" w:rsidRDefault="00DA3871">
      <w:pPr>
        <w:pStyle w:val="TOC2"/>
        <w:tabs>
          <w:tab w:val="left" w:pos="880"/>
          <w:tab w:val="right" w:leader="dot" w:pos="9016"/>
        </w:tabs>
        <w:rPr>
          <w:rFonts w:asciiTheme="minorHAnsi" w:hAnsiTheme="minorHAnsi"/>
          <w:noProof/>
          <w:sz w:val="22"/>
        </w:rPr>
      </w:pPr>
      <w:hyperlink w:anchor="_Toc327179085" w:history="1">
        <w:r w:rsidR="00452C3B" w:rsidRPr="00B21295">
          <w:rPr>
            <w:rStyle w:val="Hyperlink"/>
            <w:noProof/>
          </w:rPr>
          <w:t>8.2</w:t>
        </w:r>
        <w:r w:rsidR="00452C3B">
          <w:rPr>
            <w:rFonts w:asciiTheme="minorHAnsi" w:hAnsiTheme="minorHAnsi"/>
            <w:noProof/>
            <w:sz w:val="22"/>
          </w:rPr>
          <w:tab/>
        </w:r>
        <w:r w:rsidR="00452C3B" w:rsidRPr="00B21295">
          <w:rPr>
            <w:rStyle w:val="Hyperlink"/>
            <w:noProof/>
          </w:rPr>
          <w:t>Reports</w:t>
        </w:r>
        <w:r w:rsidR="00452C3B">
          <w:rPr>
            <w:noProof/>
            <w:webHidden/>
          </w:rPr>
          <w:tab/>
        </w:r>
        <w:r w:rsidR="00941D75">
          <w:rPr>
            <w:noProof/>
            <w:webHidden/>
          </w:rPr>
          <w:fldChar w:fldCharType="begin"/>
        </w:r>
        <w:r w:rsidR="00452C3B">
          <w:rPr>
            <w:noProof/>
            <w:webHidden/>
          </w:rPr>
          <w:instrText xml:space="preserve"> PAGEREF _Toc327179085 \h </w:instrText>
        </w:r>
        <w:r w:rsidR="00941D75">
          <w:rPr>
            <w:noProof/>
            <w:webHidden/>
          </w:rPr>
        </w:r>
        <w:r w:rsidR="00941D75">
          <w:rPr>
            <w:noProof/>
            <w:webHidden/>
          </w:rPr>
          <w:fldChar w:fldCharType="separate"/>
        </w:r>
        <w:r w:rsidR="00EA6834">
          <w:rPr>
            <w:noProof/>
            <w:webHidden/>
          </w:rPr>
          <w:t>20</w:t>
        </w:r>
        <w:r w:rsidR="00941D75">
          <w:rPr>
            <w:noProof/>
            <w:webHidden/>
          </w:rPr>
          <w:fldChar w:fldCharType="end"/>
        </w:r>
      </w:hyperlink>
    </w:p>
    <w:p w14:paraId="3AFFF782" w14:textId="77777777" w:rsidR="00452C3B" w:rsidRDefault="00DA3871">
      <w:pPr>
        <w:pStyle w:val="TOC2"/>
        <w:tabs>
          <w:tab w:val="left" w:pos="880"/>
          <w:tab w:val="right" w:leader="dot" w:pos="9016"/>
        </w:tabs>
        <w:rPr>
          <w:rFonts w:asciiTheme="minorHAnsi" w:hAnsiTheme="minorHAnsi"/>
          <w:noProof/>
          <w:sz w:val="22"/>
        </w:rPr>
      </w:pPr>
      <w:hyperlink w:anchor="_Toc327179086" w:history="1">
        <w:r w:rsidR="00452C3B" w:rsidRPr="00B21295">
          <w:rPr>
            <w:rStyle w:val="Hyperlink"/>
            <w:noProof/>
          </w:rPr>
          <w:t>8.3</w:t>
        </w:r>
        <w:r w:rsidR="00452C3B">
          <w:rPr>
            <w:rFonts w:asciiTheme="minorHAnsi" w:hAnsiTheme="minorHAnsi"/>
            <w:noProof/>
            <w:sz w:val="22"/>
          </w:rPr>
          <w:tab/>
        </w:r>
        <w:r w:rsidR="00452C3B" w:rsidRPr="00B21295">
          <w:rPr>
            <w:rStyle w:val="Hyperlink"/>
            <w:noProof/>
          </w:rPr>
          <w:t>Microfiche</w:t>
        </w:r>
        <w:r w:rsidR="00452C3B">
          <w:rPr>
            <w:noProof/>
            <w:webHidden/>
          </w:rPr>
          <w:tab/>
        </w:r>
        <w:r w:rsidR="00941D75">
          <w:rPr>
            <w:noProof/>
            <w:webHidden/>
          </w:rPr>
          <w:fldChar w:fldCharType="begin"/>
        </w:r>
        <w:r w:rsidR="00452C3B">
          <w:rPr>
            <w:noProof/>
            <w:webHidden/>
          </w:rPr>
          <w:instrText xml:space="preserve"> PAGEREF _Toc327179086 \h </w:instrText>
        </w:r>
        <w:r w:rsidR="00941D75">
          <w:rPr>
            <w:noProof/>
            <w:webHidden/>
          </w:rPr>
        </w:r>
        <w:r w:rsidR="00941D75">
          <w:rPr>
            <w:noProof/>
            <w:webHidden/>
          </w:rPr>
          <w:fldChar w:fldCharType="separate"/>
        </w:r>
        <w:r w:rsidR="00EA6834">
          <w:rPr>
            <w:noProof/>
            <w:webHidden/>
          </w:rPr>
          <w:t>20</w:t>
        </w:r>
        <w:r w:rsidR="00941D75">
          <w:rPr>
            <w:noProof/>
            <w:webHidden/>
          </w:rPr>
          <w:fldChar w:fldCharType="end"/>
        </w:r>
      </w:hyperlink>
    </w:p>
    <w:p w14:paraId="3AFFF783" w14:textId="77777777" w:rsidR="00452C3B" w:rsidRDefault="00DA3871">
      <w:pPr>
        <w:pStyle w:val="TOC1"/>
        <w:rPr>
          <w:rFonts w:asciiTheme="minorHAnsi" w:hAnsiTheme="minorHAnsi"/>
          <w:sz w:val="22"/>
          <w:szCs w:val="22"/>
        </w:rPr>
      </w:pPr>
      <w:hyperlink w:anchor="_Toc327179087" w:history="1">
        <w:r w:rsidR="00452C3B" w:rsidRPr="00B21295">
          <w:rPr>
            <w:rStyle w:val="Hyperlink"/>
          </w:rPr>
          <w:t>9.</w:t>
        </w:r>
        <w:r w:rsidR="00452C3B">
          <w:rPr>
            <w:rFonts w:asciiTheme="minorHAnsi" w:hAnsiTheme="minorHAnsi"/>
            <w:sz w:val="22"/>
            <w:szCs w:val="22"/>
          </w:rPr>
          <w:tab/>
        </w:r>
        <w:r w:rsidR="00452C3B" w:rsidRPr="00B21295">
          <w:rPr>
            <w:rStyle w:val="Hyperlink"/>
          </w:rPr>
          <w:t>Operational Design</w:t>
        </w:r>
        <w:r w:rsidR="00452C3B">
          <w:rPr>
            <w:webHidden/>
          </w:rPr>
          <w:tab/>
        </w:r>
        <w:r w:rsidR="00941D75">
          <w:rPr>
            <w:webHidden/>
          </w:rPr>
          <w:fldChar w:fldCharType="begin"/>
        </w:r>
        <w:r w:rsidR="00452C3B">
          <w:rPr>
            <w:webHidden/>
          </w:rPr>
          <w:instrText xml:space="preserve"> PAGEREF _Toc327179087 \h </w:instrText>
        </w:r>
        <w:r w:rsidR="00941D75">
          <w:rPr>
            <w:webHidden/>
          </w:rPr>
        </w:r>
        <w:r w:rsidR="00941D75">
          <w:rPr>
            <w:webHidden/>
          </w:rPr>
          <w:fldChar w:fldCharType="separate"/>
        </w:r>
        <w:r w:rsidR="00EA6834">
          <w:rPr>
            <w:webHidden/>
          </w:rPr>
          <w:t>21</w:t>
        </w:r>
        <w:r w:rsidR="00941D75">
          <w:rPr>
            <w:webHidden/>
          </w:rPr>
          <w:fldChar w:fldCharType="end"/>
        </w:r>
      </w:hyperlink>
    </w:p>
    <w:p w14:paraId="3AFFF784" w14:textId="77777777" w:rsidR="00452C3B" w:rsidRDefault="00DA3871">
      <w:pPr>
        <w:pStyle w:val="TOC3"/>
        <w:tabs>
          <w:tab w:val="left" w:pos="1320"/>
          <w:tab w:val="right" w:leader="dot" w:pos="9016"/>
        </w:tabs>
        <w:rPr>
          <w:rFonts w:asciiTheme="minorHAnsi" w:hAnsiTheme="minorHAnsi"/>
          <w:noProof/>
          <w:sz w:val="22"/>
        </w:rPr>
      </w:pPr>
      <w:hyperlink w:anchor="_Toc327179088" w:history="1">
        <w:r w:rsidR="00452C3B" w:rsidRPr="00B21295">
          <w:rPr>
            <w:rStyle w:val="Hyperlink"/>
            <w:noProof/>
          </w:rPr>
          <w:t>9.1.1</w:t>
        </w:r>
        <w:r w:rsidR="00452C3B">
          <w:rPr>
            <w:rFonts w:asciiTheme="minorHAnsi" w:hAnsiTheme="minorHAnsi"/>
            <w:noProof/>
            <w:sz w:val="22"/>
          </w:rPr>
          <w:tab/>
        </w:r>
        <w:r w:rsidR="00452C3B" w:rsidRPr="00B21295">
          <w:rPr>
            <w:rStyle w:val="Hyperlink"/>
            <w:noProof/>
          </w:rPr>
          <w:t>Support model</w:t>
        </w:r>
        <w:r w:rsidR="00452C3B">
          <w:rPr>
            <w:noProof/>
            <w:webHidden/>
          </w:rPr>
          <w:tab/>
        </w:r>
        <w:r w:rsidR="00941D75">
          <w:rPr>
            <w:noProof/>
            <w:webHidden/>
          </w:rPr>
          <w:fldChar w:fldCharType="begin"/>
        </w:r>
        <w:r w:rsidR="00452C3B">
          <w:rPr>
            <w:noProof/>
            <w:webHidden/>
          </w:rPr>
          <w:instrText xml:space="preserve"> PAGEREF _Toc327179088 \h </w:instrText>
        </w:r>
        <w:r w:rsidR="00941D75">
          <w:rPr>
            <w:noProof/>
            <w:webHidden/>
          </w:rPr>
        </w:r>
        <w:r w:rsidR="00941D75">
          <w:rPr>
            <w:noProof/>
            <w:webHidden/>
          </w:rPr>
          <w:fldChar w:fldCharType="separate"/>
        </w:r>
        <w:r w:rsidR="00EA6834">
          <w:rPr>
            <w:noProof/>
            <w:webHidden/>
          </w:rPr>
          <w:t>21</w:t>
        </w:r>
        <w:r w:rsidR="00941D75">
          <w:rPr>
            <w:noProof/>
            <w:webHidden/>
          </w:rPr>
          <w:fldChar w:fldCharType="end"/>
        </w:r>
      </w:hyperlink>
    </w:p>
    <w:p w14:paraId="3AFFF785" w14:textId="77777777" w:rsidR="00452C3B" w:rsidRDefault="00DA3871">
      <w:pPr>
        <w:pStyle w:val="TOC3"/>
        <w:tabs>
          <w:tab w:val="left" w:pos="1320"/>
          <w:tab w:val="right" w:leader="dot" w:pos="9016"/>
        </w:tabs>
        <w:rPr>
          <w:rFonts w:asciiTheme="minorHAnsi" w:hAnsiTheme="minorHAnsi"/>
          <w:noProof/>
          <w:sz w:val="22"/>
        </w:rPr>
      </w:pPr>
      <w:hyperlink w:anchor="_Toc327179089" w:history="1">
        <w:r w:rsidR="00452C3B" w:rsidRPr="00B21295">
          <w:rPr>
            <w:rStyle w:val="Hyperlink"/>
            <w:noProof/>
          </w:rPr>
          <w:t>9.1.2</w:t>
        </w:r>
        <w:r w:rsidR="00452C3B">
          <w:rPr>
            <w:rFonts w:asciiTheme="minorHAnsi" w:hAnsiTheme="minorHAnsi"/>
            <w:noProof/>
            <w:sz w:val="22"/>
          </w:rPr>
          <w:tab/>
        </w:r>
        <w:r w:rsidR="00452C3B" w:rsidRPr="00B21295">
          <w:rPr>
            <w:rStyle w:val="Hyperlink"/>
            <w:noProof/>
          </w:rPr>
          <w:t>Support tasks and run procedures</w:t>
        </w:r>
        <w:r w:rsidR="00452C3B">
          <w:rPr>
            <w:noProof/>
            <w:webHidden/>
          </w:rPr>
          <w:tab/>
        </w:r>
        <w:r w:rsidR="00941D75">
          <w:rPr>
            <w:noProof/>
            <w:webHidden/>
          </w:rPr>
          <w:fldChar w:fldCharType="begin"/>
        </w:r>
        <w:r w:rsidR="00452C3B">
          <w:rPr>
            <w:noProof/>
            <w:webHidden/>
          </w:rPr>
          <w:instrText xml:space="preserve"> PAGEREF _Toc327179089 \h </w:instrText>
        </w:r>
        <w:r w:rsidR="00941D75">
          <w:rPr>
            <w:noProof/>
            <w:webHidden/>
          </w:rPr>
        </w:r>
        <w:r w:rsidR="00941D75">
          <w:rPr>
            <w:noProof/>
            <w:webHidden/>
          </w:rPr>
          <w:fldChar w:fldCharType="separate"/>
        </w:r>
        <w:r w:rsidR="00EA6834">
          <w:rPr>
            <w:noProof/>
            <w:webHidden/>
          </w:rPr>
          <w:t>21</w:t>
        </w:r>
        <w:r w:rsidR="00941D75">
          <w:rPr>
            <w:noProof/>
            <w:webHidden/>
          </w:rPr>
          <w:fldChar w:fldCharType="end"/>
        </w:r>
      </w:hyperlink>
    </w:p>
    <w:p w14:paraId="3AFFF786" w14:textId="77777777" w:rsidR="00452C3B" w:rsidRDefault="00DA3871">
      <w:pPr>
        <w:pStyle w:val="TOC3"/>
        <w:tabs>
          <w:tab w:val="left" w:pos="1320"/>
          <w:tab w:val="right" w:leader="dot" w:pos="9016"/>
        </w:tabs>
        <w:rPr>
          <w:rFonts w:asciiTheme="minorHAnsi" w:hAnsiTheme="minorHAnsi"/>
          <w:noProof/>
          <w:sz w:val="22"/>
        </w:rPr>
      </w:pPr>
      <w:hyperlink w:anchor="_Toc327179090" w:history="1">
        <w:r w:rsidR="00452C3B" w:rsidRPr="00B21295">
          <w:rPr>
            <w:rStyle w:val="Hyperlink"/>
            <w:noProof/>
          </w:rPr>
          <w:t>9.1.3</w:t>
        </w:r>
        <w:r w:rsidR="00452C3B">
          <w:rPr>
            <w:rFonts w:asciiTheme="minorHAnsi" w:hAnsiTheme="minorHAnsi"/>
            <w:noProof/>
            <w:sz w:val="22"/>
          </w:rPr>
          <w:tab/>
        </w:r>
        <w:r w:rsidR="00452C3B" w:rsidRPr="00B21295">
          <w:rPr>
            <w:rStyle w:val="Hyperlink"/>
            <w:noProof/>
          </w:rPr>
          <w:t>Service monitoring</w:t>
        </w:r>
        <w:r w:rsidR="00452C3B">
          <w:rPr>
            <w:noProof/>
            <w:webHidden/>
          </w:rPr>
          <w:tab/>
        </w:r>
        <w:r w:rsidR="00941D75">
          <w:rPr>
            <w:noProof/>
            <w:webHidden/>
          </w:rPr>
          <w:fldChar w:fldCharType="begin"/>
        </w:r>
        <w:r w:rsidR="00452C3B">
          <w:rPr>
            <w:noProof/>
            <w:webHidden/>
          </w:rPr>
          <w:instrText xml:space="preserve"> PAGEREF _Toc327179090 \h </w:instrText>
        </w:r>
        <w:r w:rsidR="00941D75">
          <w:rPr>
            <w:noProof/>
            <w:webHidden/>
          </w:rPr>
        </w:r>
        <w:r w:rsidR="00941D75">
          <w:rPr>
            <w:noProof/>
            <w:webHidden/>
          </w:rPr>
          <w:fldChar w:fldCharType="separate"/>
        </w:r>
        <w:r w:rsidR="00EA6834">
          <w:rPr>
            <w:noProof/>
            <w:webHidden/>
          </w:rPr>
          <w:t>21</w:t>
        </w:r>
        <w:r w:rsidR="00941D75">
          <w:rPr>
            <w:noProof/>
            <w:webHidden/>
          </w:rPr>
          <w:fldChar w:fldCharType="end"/>
        </w:r>
      </w:hyperlink>
    </w:p>
    <w:p w14:paraId="3AFFF787" w14:textId="77777777" w:rsidR="00452C3B" w:rsidRDefault="00DA3871">
      <w:pPr>
        <w:pStyle w:val="TOC3"/>
        <w:tabs>
          <w:tab w:val="left" w:pos="1320"/>
          <w:tab w:val="right" w:leader="dot" w:pos="9016"/>
        </w:tabs>
        <w:rPr>
          <w:rFonts w:asciiTheme="minorHAnsi" w:hAnsiTheme="minorHAnsi"/>
          <w:noProof/>
          <w:sz w:val="22"/>
        </w:rPr>
      </w:pPr>
      <w:hyperlink w:anchor="_Toc327179091" w:history="1">
        <w:r w:rsidR="00452C3B" w:rsidRPr="00B21295">
          <w:rPr>
            <w:rStyle w:val="Hyperlink"/>
            <w:noProof/>
          </w:rPr>
          <w:t>9.1.4</w:t>
        </w:r>
        <w:r w:rsidR="00452C3B">
          <w:rPr>
            <w:rFonts w:asciiTheme="minorHAnsi" w:hAnsiTheme="minorHAnsi"/>
            <w:noProof/>
            <w:sz w:val="22"/>
          </w:rPr>
          <w:tab/>
        </w:r>
        <w:r w:rsidR="00452C3B" w:rsidRPr="00B21295">
          <w:rPr>
            <w:rStyle w:val="Hyperlink"/>
            <w:noProof/>
          </w:rPr>
          <w:t>Archiving</w:t>
        </w:r>
        <w:r w:rsidR="00452C3B">
          <w:rPr>
            <w:noProof/>
            <w:webHidden/>
          </w:rPr>
          <w:tab/>
        </w:r>
        <w:r w:rsidR="00941D75">
          <w:rPr>
            <w:noProof/>
            <w:webHidden/>
          </w:rPr>
          <w:fldChar w:fldCharType="begin"/>
        </w:r>
        <w:r w:rsidR="00452C3B">
          <w:rPr>
            <w:noProof/>
            <w:webHidden/>
          </w:rPr>
          <w:instrText xml:space="preserve"> PAGEREF _Toc327179091 \h </w:instrText>
        </w:r>
        <w:r w:rsidR="00941D75">
          <w:rPr>
            <w:noProof/>
            <w:webHidden/>
          </w:rPr>
        </w:r>
        <w:r w:rsidR="00941D75">
          <w:rPr>
            <w:noProof/>
            <w:webHidden/>
          </w:rPr>
          <w:fldChar w:fldCharType="separate"/>
        </w:r>
        <w:r w:rsidR="00EA6834">
          <w:rPr>
            <w:noProof/>
            <w:webHidden/>
          </w:rPr>
          <w:t>21</w:t>
        </w:r>
        <w:r w:rsidR="00941D75">
          <w:rPr>
            <w:noProof/>
            <w:webHidden/>
          </w:rPr>
          <w:fldChar w:fldCharType="end"/>
        </w:r>
      </w:hyperlink>
    </w:p>
    <w:p w14:paraId="3AFFF788" w14:textId="77777777" w:rsidR="00452C3B" w:rsidRDefault="00DA3871">
      <w:pPr>
        <w:pStyle w:val="TOC3"/>
        <w:tabs>
          <w:tab w:val="left" w:pos="1320"/>
          <w:tab w:val="right" w:leader="dot" w:pos="9016"/>
        </w:tabs>
        <w:rPr>
          <w:rFonts w:asciiTheme="minorHAnsi" w:hAnsiTheme="minorHAnsi"/>
          <w:noProof/>
          <w:sz w:val="22"/>
        </w:rPr>
      </w:pPr>
      <w:hyperlink w:anchor="_Toc327179092" w:history="1">
        <w:r w:rsidR="00452C3B" w:rsidRPr="00B21295">
          <w:rPr>
            <w:rStyle w:val="Hyperlink"/>
            <w:noProof/>
          </w:rPr>
          <w:t>9.1.5</w:t>
        </w:r>
        <w:r w:rsidR="00452C3B">
          <w:rPr>
            <w:rFonts w:asciiTheme="minorHAnsi" w:hAnsiTheme="minorHAnsi"/>
            <w:noProof/>
            <w:sz w:val="22"/>
          </w:rPr>
          <w:tab/>
        </w:r>
        <w:r w:rsidR="00452C3B" w:rsidRPr="00B21295">
          <w:rPr>
            <w:rStyle w:val="Hyperlink"/>
            <w:noProof/>
          </w:rPr>
          <w:t>Error handling</w:t>
        </w:r>
        <w:r w:rsidR="00452C3B">
          <w:rPr>
            <w:noProof/>
            <w:webHidden/>
          </w:rPr>
          <w:tab/>
        </w:r>
        <w:r w:rsidR="00941D75">
          <w:rPr>
            <w:noProof/>
            <w:webHidden/>
          </w:rPr>
          <w:fldChar w:fldCharType="begin"/>
        </w:r>
        <w:r w:rsidR="00452C3B">
          <w:rPr>
            <w:noProof/>
            <w:webHidden/>
          </w:rPr>
          <w:instrText xml:space="preserve"> PAGEREF _Toc327179092 \h </w:instrText>
        </w:r>
        <w:r w:rsidR="00941D75">
          <w:rPr>
            <w:noProof/>
            <w:webHidden/>
          </w:rPr>
        </w:r>
        <w:r w:rsidR="00941D75">
          <w:rPr>
            <w:noProof/>
            <w:webHidden/>
          </w:rPr>
          <w:fldChar w:fldCharType="separate"/>
        </w:r>
        <w:r w:rsidR="00EA6834">
          <w:rPr>
            <w:noProof/>
            <w:webHidden/>
          </w:rPr>
          <w:t>21</w:t>
        </w:r>
        <w:r w:rsidR="00941D75">
          <w:rPr>
            <w:noProof/>
            <w:webHidden/>
          </w:rPr>
          <w:fldChar w:fldCharType="end"/>
        </w:r>
      </w:hyperlink>
    </w:p>
    <w:p w14:paraId="3AFFF789" w14:textId="77777777" w:rsidR="00452C3B" w:rsidRDefault="00DA3871">
      <w:pPr>
        <w:pStyle w:val="TOC2"/>
        <w:tabs>
          <w:tab w:val="left" w:pos="880"/>
          <w:tab w:val="right" w:leader="dot" w:pos="9016"/>
        </w:tabs>
        <w:rPr>
          <w:rFonts w:asciiTheme="minorHAnsi" w:hAnsiTheme="minorHAnsi"/>
          <w:noProof/>
          <w:sz w:val="22"/>
        </w:rPr>
      </w:pPr>
      <w:hyperlink w:anchor="_Toc327179093" w:history="1">
        <w:r w:rsidR="00452C3B" w:rsidRPr="00B21295">
          <w:rPr>
            <w:rStyle w:val="Hyperlink"/>
            <w:noProof/>
          </w:rPr>
          <w:t>9.2</w:t>
        </w:r>
        <w:r w:rsidR="00452C3B">
          <w:rPr>
            <w:rFonts w:asciiTheme="minorHAnsi" w:hAnsiTheme="minorHAnsi"/>
            <w:noProof/>
            <w:sz w:val="22"/>
          </w:rPr>
          <w:tab/>
        </w:r>
        <w:r w:rsidR="00452C3B" w:rsidRPr="00B21295">
          <w:rPr>
            <w:rStyle w:val="Hyperlink"/>
            <w:noProof/>
          </w:rPr>
          <w:t>Service management</w:t>
        </w:r>
        <w:r w:rsidR="00452C3B">
          <w:rPr>
            <w:noProof/>
            <w:webHidden/>
          </w:rPr>
          <w:tab/>
        </w:r>
        <w:r w:rsidR="00941D75">
          <w:rPr>
            <w:noProof/>
            <w:webHidden/>
          </w:rPr>
          <w:fldChar w:fldCharType="begin"/>
        </w:r>
        <w:r w:rsidR="00452C3B">
          <w:rPr>
            <w:noProof/>
            <w:webHidden/>
          </w:rPr>
          <w:instrText xml:space="preserve"> PAGEREF _Toc327179093 \h </w:instrText>
        </w:r>
        <w:r w:rsidR="00941D75">
          <w:rPr>
            <w:noProof/>
            <w:webHidden/>
          </w:rPr>
        </w:r>
        <w:r w:rsidR="00941D75">
          <w:rPr>
            <w:noProof/>
            <w:webHidden/>
          </w:rPr>
          <w:fldChar w:fldCharType="separate"/>
        </w:r>
        <w:r w:rsidR="00EA6834">
          <w:rPr>
            <w:noProof/>
            <w:webHidden/>
          </w:rPr>
          <w:t>21</w:t>
        </w:r>
        <w:r w:rsidR="00941D75">
          <w:rPr>
            <w:noProof/>
            <w:webHidden/>
          </w:rPr>
          <w:fldChar w:fldCharType="end"/>
        </w:r>
      </w:hyperlink>
    </w:p>
    <w:p w14:paraId="3AFFF78A" w14:textId="77777777" w:rsidR="00452C3B" w:rsidRDefault="00DA3871">
      <w:pPr>
        <w:pStyle w:val="TOC3"/>
        <w:tabs>
          <w:tab w:val="left" w:pos="1320"/>
          <w:tab w:val="right" w:leader="dot" w:pos="9016"/>
        </w:tabs>
        <w:rPr>
          <w:rFonts w:asciiTheme="minorHAnsi" w:hAnsiTheme="minorHAnsi"/>
          <w:noProof/>
          <w:sz w:val="22"/>
        </w:rPr>
      </w:pPr>
      <w:hyperlink w:anchor="_Toc327179094" w:history="1">
        <w:r w:rsidR="00452C3B" w:rsidRPr="00B21295">
          <w:rPr>
            <w:rStyle w:val="Hyperlink"/>
            <w:noProof/>
          </w:rPr>
          <w:t>9.2.1</w:t>
        </w:r>
        <w:r w:rsidR="00452C3B">
          <w:rPr>
            <w:rFonts w:asciiTheme="minorHAnsi" w:hAnsiTheme="minorHAnsi"/>
            <w:noProof/>
            <w:sz w:val="22"/>
          </w:rPr>
          <w:tab/>
        </w:r>
        <w:r w:rsidR="00452C3B" w:rsidRPr="00B21295">
          <w:rPr>
            <w:rStyle w:val="Hyperlink"/>
            <w:noProof/>
          </w:rPr>
          <w:t>Service levels</w:t>
        </w:r>
        <w:r w:rsidR="00452C3B">
          <w:rPr>
            <w:noProof/>
            <w:webHidden/>
          </w:rPr>
          <w:tab/>
        </w:r>
        <w:r w:rsidR="00941D75">
          <w:rPr>
            <w:noProof/>
            <w:webHidden/>
          </w:rPr>
          <w:fldChar w:fldCharType="begin"/>
        </w:r>
        <w:r w:rsidR="00452C3B">
          <w:rPr>
            <w:noProof/>
            <w:webHidden/>
          </w:rPr>
          <w:instrText xml:space="preserve"> PAGEREF _Toc327179094 \h </w:instrText>
        </w:r>
        <w:r w:rsidR="00941D75">
          <w:rPr>
            <w:noProof/>
            <w:webHidden/>
          </w:rPr>
        </w:r>
        <w:r w:rsidR="00941D75">
          <w:rPr>
            <w:noProof/>
            <w:webHidden/>
          </w:rPr>
          <w:fldChar w:fldCharType="separate"/>
        </w:r>
        <w:r w:rsidR="00EA6834">
          <w:rPr>
            <w:noProof/>
            <w:webHidden/>
          </w:rPr>
          <w:t>21</w:t>
        </w:r>
        <w:r w:rsidR="00941D75">
          <w:rPr>
            <w:noProof/>
            <w:webHidden/>
          </w:rPr>
          <w:fldChar w:fldCharType="end"/>
        </w:r>
      </w:hyperlink>
    </w:p>
    <w:p w14:paraId="3AFFF78B" w14:textId="77777777" w:rsidR="00452C3B" w:rsidRDefault="00DA3871">
      <w:pPr>
        <w:pStyle w:val="TOC3"/>
        <w:tabs>
          <w:tab w:val="left" w:pos="1320"/>
          <w:tab w:val="right" w:leader="dot" w:pos="9016"/>
        </w:tabs>
        <w:rPr>
          <w:rFonts w:asciiTheme="minorHAnsi" w:hAnsiTheme="minorHAnsi"/>
          <w:noProof/>
          <w:sz w:val="22"/>
        </w:rPr>
      </w:pPr>
      <w:hyperlink w:anchor="_Toc327179095" w:history="1">
        <w:r w:rsidR="00452C3B" w:rsidRPr="00B21295">
          <w:rPr>
            <w:rStyle w:val="Hyperlink"/>
            <w:noProof/>
            <w:lang w:val="en-US"/>
          </w:rPr>
          <w:t>9.2.2</w:t>
        </w:r>
        <w:r w:rsidR="00452C3B">
          <w:rPr>
            <w:rFonts w:asciiTheme="minorHAnsi" w:hAnsiTheme="minorHAnsi"/>
            <w:noProof/>
            <w:sz w:val="22"/>
          </w:rPr>
          <w:tab/>
        </w:r>
        <w:r w:rsidR="00452C3B" w:rsidRPr="00B21295">
          <w:rPr>
            <w:rStyle w:val="Hyperlink"/>
            <w:noProof/>
            <w:lang w:val="en-US"/>
          </w:rPr>
          <w:t>Service Desk</w:t>
        </w:r>
        <w:r w:rsidR="00452C3B">
          <w:rPr>
            <w:noProof/>
            <w:webHidden/>
          </w:rPr>
          <w:tab/>
        </w:r>
        <w:r w:rsidR="00941D75">
          <w:rPr>
            <w:noProof/>
            <w:webHidden/>
          </w:rPr>
          <w:fldChar w:fldCharType="begin"/>
        </w:r>
        <w:r w:rsidR="00452C3B">
          <w:rPr>
            <w:noProof/>
            <w:webHidden/>
          </w:rPr>
          <w:instrText xml:space="preserve"> PAGEREF _Toc327179095 \h </w:instrText>
        </w:r>
        <w:r w:rsidR="00941D75">
          <w:rPr>
            <w:noProof/>
            <w:webHidden/>
          </w:rPr>
        </w:r>
        <w:r w:rsidR="00941D75">
          <w:rPr>
            <w:noProof/>
            <w:webHidden/>
          </w:rPr>
          <w:fldChar w:fldCharType="separate"/>
        </w:r>
        <w:r w:rsidR="00EA6834">
          <w:rPr>
            <w:noProof/>
            <w:webHidden/>
          </w:rPr>
          <w:t>22</w:t>
        </w:r>
        <w:r w:rsidR="00941D75">
          <w:rPr>
            <w:noProof/>
            <w:webHidden/>
          </w:rPr>
          <w:fldChar w:fldCharType="end"/>
        </w:r>
      </w:hyperlink>
    </w:p>
    <w:p w14:paraId="3AFFF78C" w14:textId="77777777" w:rsidR="00452C3B" w:rsidRDefault="00DA3871">
      <w:pPr>
        <w:pStyle w:val="TOC3"/>
        <w:tabs>
          <w:tab w:val="left" w:pos="1320"/>
          <w:tab w:val="right" w:leader="dot" w:pos="9016"/>
        </w:tabs>
        <w:rPr>
          <w:rFonts w:asciiTheme="minorHAnsi" w:hAnsiTheme="minorHAnsi"/>
          <w:noProof/>
          <w:sz w:val="22"/>
        </w:rPr>
      </w:pPr>
      <w:hyperlink w:anchor="_Toc327179096" w:history="1">
        <w:r w:rsidR="00452C3B" w:rsidRPr="00B21295">
          <w:rPr>
            <w:rStyle w:val="Hyperlink"/>
            <w:noProof/>
          </w:rPr>
          <w:t>9.2.3</w:t>
        </w:r>
        <w:r w:rsidR="00452C3B">
          <w:rPr>
            <w:rFonts w:asciiTheme="minorHAnsi" w:hAnsiTheme="minorHAnsi"/>
            <w:noProof/>
            <w:sz w:val="22"/>
          </w:rPr>
          <w:tab/>
        </w:r>
        <w:r w:rsidR="00452C3B" w:rsidRPr="00B21295">
          <w:rPr>
            <w:rStyle w:val="Hyperlink"/>
            <w:noProof/>
          </w:rPr>
          <w:t>Incident handling and escalation</w:t>
        </w:r>
        <w:r w:rsidR="00452C3B">
          <w:rPr>
            <w:noProof/>
            <w:webHidden/>
          </w:rPr>
          <w:tab/>
        </w:r>
        <w:r w:rsidR="00941D75">
          <w:rPr>
            <w:noProof/>
            <w:webHidden/>
          </w:rPr>
          <w:fldChar w:fldCharType="begin"/>
        </w:r>
        <w:r w:rsidR="00452C3B">
          <w:rPr>
            <w:noProof/>
            <w:webHidden/>
          </w:rPr>
          <w:instrText xml:space="preserve"> PAGEREF _Toc327179096 \h </w:instrText>
        </w:r>
        <w:r w:rsidR="00941D75">
          <w:rPr>
            <w:noProof/>
            <w:webHidden/>
          </w:rPr>
        </w:r>
        <w:r w:rsidR="00941D75">
          <w:rPr>
            <w:noProof/>
            <w:webHidden/>
          </w:rPr>
          <w:fldChar w:fldCharType="separate"/>
        </w:r>
        <w:r w:rsidR="00EA6834">
          <w:rPr>
            <w:noProof/>
            <w:webHidden/>
          </w:rPr>
          <w:t>22</w:t>
        </w:r>
        <w:r w:rsidR="00941D75">
          <w:rPr>
            <w:noProof/>
            <w:webHidden/>
          </w:rPr>
          <w:fldChar w:fldCharType="end"/>
        </w:r>
      </w:hyperlink>
    </w:p>
    <w:p w14:paraId="3AFFF78D" w14:textId="77777777" w:rsidR="00452C3B" w:rsidRDefault="00DA3871">
      <w:pPr>
        <w:pStyle w:val="TOC2"/>
        <w:tabs>
          <w:tab w:val="left" w:pos="880"/>
          <w:tab w:val="right" w:leader="dot" w:pos="9016"/>
        </w:tabs>
        <w:rPr>
          <w:rFonts w:asciiTheme="minorHAnsi" w:hAnsiTheme="minorHAnsi"/>
          <w:noProof/>
          <w:sz w:val="22"/>
        </w:rPr>
      </w:pPr>
      <w:hyperlink w:anchor="_Toc327179097" w:history="1">
        <w:r w:rsidR="00452C3B" w:rsidRPr="00B21295">
          <w:rPr>
            <w:rStyle w:val="Hyperlink"/>
            <w:noProof/>
          </w:rPr>
          <w:t>9.3</w:t>
        </w:r>
        <w:r w:rsidR="00452C3B">
          <w:rPr>
            <w:rFonts w:asciiTheme="minorHAnsi" w:hAnsiTheme="minorHAnsi"/>
            <w:noProof/>
            <w:sz w:val="22"/>
          </w:rPr>
          <w:tab/>
        </w:r>
        <w:r w:rsidR="00452C3B" w:rsidRPr="00B21295">
          <w:rPr>
            <w:rStyle w:val="Hyperlink"/>
            <w:noProof/>
          </w:rPr>
          <w:t>Backup and recovery</w:t>
        </w:r>
        <w:r w:rsidR="00452C3B">
          <w:rPr>
            <w:noProof/>
            <w:webHidden/>
          </w:rPr>
          <w:tab/>
        </w:r>
        <w:r w:rsidR="00941D75">
          <w:rPr>
            <w:noProof/>
            <w:webHidden/>
          </w:rPr>
          <w:fldChar w:fldCharType="begin"/>
        </w:r>
        <w:r w:rsidR="00452C3B">
          <w:rPr>
            <w:noProof/>
            <w:webHidden/>
          </w:rPr>
          <w:instrText xml:space="preserve"> PAGEREF _Toc327179097 \h </w:instrText>
        </w:r>
        <w:r w:rsidR="00941D75">
          <w:rPr>
            <w:noProof/>
            <w:webHidden/>
          </w:rPr>
        </w:r>
        <w:r w:rsidR="00941D75">
          <w:rPr>
            <w:noProof/>
            <w:webHidden/>
          </w:rPr>
          <w:fldChar w:fldCharType="separate"/>
        </w:r>
        <w:r w:rsidR="00EA6834">
          <w:rPr>
            <w:noProof/>
            <w:webHidden/>
          </w:rPr>
          <w:t>22</w:t>
        </w:r>
        <w:r w:rsidR="00941D75">
          <w:rPr>
            <w:noProof/>
            <w:webHidden/>
          </w:rPr>
          <w:fldChar w:fldCharType="end"/>
        </w:r>
      </w:hyperlink>
    </w:p>
    <w:p w14:paraId="3AFFF78E" w14:textId="77777777" w:rsidR="00452C3B" w:rsidRDefault="00DA3871">
      <w:pPr>
        <w:pStyle w:val="TOC3"/>
        <w:tabs>
          <w:tab w:val="left" w:pos="1320"/>
          <w:tab w:val="right" w:leader="dot" w:pos="9016"/>
        </w:tabs>
        <w:rPr>
          <w:rFonts w:asciiTheme="minorHAnsi" w:hAnsiTheme="minorHAnsi"/>
          <w:noProof/>
          <w:sz w:val="22"/>
        </w:rPr>
      </w:pPr>
      <w:hyperlink w:anchor="_Toc327179098" w:history="1">
        <w:r w:rsidR="00452C3B" w:rsidRPr="00B21295">
          <w:rPr>
            <w:rStyle w:val="Hyperlink"/>
            <w:noProof/>
          </w:rPr>
          <w:t>9.3.1</w:t>
        </w:r>
        <w:r w:rsidR="00452C3B">
          <w:rPr>
            <w:rFonts w:asciiTheme="minorHAnsi" w:hAnsiTheme="minorHAnsi"/>
            <w:noProof/>
            <w:sz w:val="22"/>
          </w:rPr>
          <w:tab/>
        </w:r>
        <w:r w:rsidR="00452C3B" w:rsidRPr="00B21295">
          <w:rPr>
            <w:rStyle w:val="Hyperlink"/>
            <w:noProof/>
          </w:rPr>
          <w:t>Backups</w:t>
        </w:r>
        <w:r w:rsidR="00452C3B">
          <w:rPr>
            <w:noProof/>
            <w:webHidden/>
          </w:rPr>
          <w:tab/>
        </w:r>
        <w:r w:rsidR="00941D75">
          <w:rPr>
            <w:noProof/>
            <w:webHidden/>
          </w:rPr>
          <w:fldChar w:fldCharType="begin"/>
        </w:r>
        <w:r w:rsidR="00452C3B">
          <w:rPr>
            <w:noProof/>
            <w:webHidden/>
          </w:rPr>
          <w:instrText xml:space="preserve"> PAGEREF _Toc327179098 \h </w:instrText>
        </w:r>
        <w:r w:rsidR="00941D75">
          <w:rPr>
            <w:noProof/>
            <w:webHidden/>
          </w:rPr>
        </w:r>
        <w:r w:rsidR="00941D75">
          <w:rPr>
            <w:noProof/>
            <w:webHidden/>
          </w:rPr>
          <w:fldChar w:fldCharType="separate"/>
        </w:r>
        <w:r w:rsidR="00EA6834">
          <w:rPr>
            <w:noProof/>
            <w:webHidden/>
          </w:rPr>
          <w:t>22</w:t>
        </w:r>
        <w:r w:rsidR="00941D75">
          <w:rPr>
            <w:noProof/>
            <w:webHidden/>
          </w:rPr>
          <w:fldChar w:fldCharType="end"/>
        </w:r>
      </w:hyperlink>
    </w:p>
    <w:p w14:paraId="3AFFF78F" w14:textId="77777777" w:rsidR="00452C3B" w:rsidRDefault="00DA3871">
      <w:pPr>
        <w:pStyle w:val="TOC3"/>
        <w:tabs>
          <w:tab w:val="left" w:pos="1320"/>
          <w:tab w:val="right" w:leader="dot" w:pos="9016"/>
        </w:tabs>
        <w:rPr>
          <w:rFonts w:asciiTheme="minorHAnsi" w:hAnsiTheme="minorHAnsi"/>
          <w:noProof/>
          <w:sz w:val="22"/>
        </w:rPr>
      </w:pPr>
      <w:hyperlink w:anchor="_Toc327179099" w:history="1">
        <w:r w:rsidR="00452C3B" w:rsidRPr="00B21295">
          <w:rPr>
            <w:rStyle w:val="Hyperlink"/>
            <w:noProof/>
          </w:rPr>
          <w:t>9.3.2</w:t>
        </w:r>
        <w:r w:rsidR="00452C3B">
          <w:rPr>
            <w:rFonts w:asciiTheme="minorHAnsi" w:hAnsiTheme="minorHAnsi"/>
            <w:noProof/>
            <w:sz w:val="22"/>
          </w:rPr>
          <w:tab/>
        </w:r>
        <w:r w:rsidR="00452C3B" w:rsidRPr="00B21295">
          <w:rPr>
            <w:rStyle w:val="Hyperlink"/>
            <w:noProof/>
          </w:rPr>
          <w:t>Disaster recovery</w:t>
        </w:r>
        <w:r w:rsidR="00452C3B">
          <w:rPr>
            <w:noProof/>
            <w:webHidden/>
          </w:rPr>
          <w:tab/>
        </w:r>
        <w:r w:rsidR="00941D75">
          <w:rPr>
            <w:noProof/>
            <w:webHidden/>
          </w:rPr>
          <w:fldChar w:fldCharType="begin"/>
        </w:r>
        <w:r w:rsidR="00452C3B">
          <w:rPr>
            <w:noProof/>
            <w:webHidden/>
          </w:rPr>
          <w:instrText xml:space="preserve"> PAGEREF _Toc327179099 \h </w:instrText>
        </w:r>
        <w:r w:rsidR="00941D75">
          <w:rPr>
            <w:noProof/>
            <w:webHidden/>
          </w:rPr>
        </w:r>
        <w:r w:rsidR="00941D75">
          <w:rPr>
            <w:noProof/>
            <w:webHidden/>
          </w:rPr>
          <w:fldChar w:fldCharType="separate"/>
        </w:r>
        <w:r w:rsidR="00EA6834">
          <w:rPr>
            <w:noProof/>
            <w:webHidden/>
          </w:rPr>
          <w:t>22</w:t>
        </w:r>
        <w:r w:rsidR="00941D75">
          <w:rPr>
            <w:noProof/>
            <w:webHidden/>
          </w:rPr>
          <w:fldChar w:fldCharType="end"/>
        </w:r>
      </w:hyperlink>
    </w:p>
    <w:p w14:paraId="3AFFF790" w14:textId="77777777" w:rsidR="00452C3B" w:rsidRDefault="00DA3871">
      <w:pPr>
        <w:pStyle w:val="TOC2"/>
        <w:tabs>
          <w:tab w:val="left" w:pos="880"/>
          <w:tab w:val="right" w:leader="dot" w:pos="9016"/>
        </w:tabs>
        <w:rPr>
          <w:rFonts w:asciiTheme="minorHAnsi" w:hAnsiTheme="minorHAnsi"/>
          <w:noProof/>
          <w:sz w:val="22"/>
        </w:rPr>
      </w:pPr>
      <w:hyperlink w:anchor="_Toc327179100" w:history="1">
        <w:r w:rsidR="00452C3B" w:rsidRPr="00B21295">
          <w:rPr>
            <w:rStyle w:val="Hyperlink"/>
            <w:noProof/>
          </w:rPr>
          <w:t>9.4</w:t>
        </w:r>
        <w:r w:rsidR="00452C3B">
          <w:rPr>
            <w:rFonts w:asciiTheme="minorHAnsi" w:hAnsiTheme="minorHAnsi"/>
            <w:noProof/>
            <w:sz w:val="22"/>
          </w:rPr>
          <w:tab/>
        </w:r>
        <w:r w:rsidR="00452C3B" w:rsidRPr="00B21295">
          <w:rPr>
            <w:rStyle w:val="Hyperlink"/>
            <w:noProof/>
          </w:rPr>
          <w:t>Impact to production</w:t>
        </w:r>
        <w:r w:rsidR="00452C3B">
          <w:rPr>
            <w:noProof/>
            <w:webHidden/>
          </w:rPr>
          <w:tab/>
        </w:r>
        <w:r w:rsidR="00941D75">
          <w:rPr>
            <w:noProof/>
            <w:webHidden/>
          </w:rPr>
          <w:fldChar w:fldCharType="begin"/>
        </w:r>
        <w:r w:rsidR="00452C3B">
          <w:rPr>
            <w:noProof/>
            <w:webHidden/>
          </w:rPr>
          <w:instrText xml:space="preserve"> PAGEREF _Toc327179100 \h </w:instrText>
        </w:r>
        <w:r w:rsidR="00941D75">
          <w:rPr>
            <w:noProof/>
            <w:webHidden/>
          </w:rPr>
        </w:r>
        <w:r w:rsidR="00941D75">
          <w:rPr>
            <w:noProof/>
            <w:webHidden/>
          </w:rPr>
          <w:fldChar w:fldCharType="separate"/>
        </w:r>
        <w:r w:rsidR="00EA6834">
          <w:rPr>
            <w:noProof/>
            <w:webHidden/>
          </w:rPr>
          <w:t>22</w:t>
        </w:r>
        <w:r w:rsidR="00941D75">
          <w:rPr>
            <w:noProof/>
            <w:webHidden/>
          </w:rPr>
          <w:fldChar w:fldCharType="end"/>
        </w:r>
      </w:hyperlink>
    </w:p>
    <w:p w14:paraId="3AFFF791" w14:textId="77777777" w:rsidR="00452C3B" w:rsidRDefault="00DA3871">
      <w:pPr>
        <w:pStyle w:val="TOC2"/>
        <w:tabs>
          <w:tab w:val="left" w:pos="880"/>
          <w:tab w:val="right" w:leader="dot" w:pos="9016"/>
        </w:tabs>
        <w:rPr>
          <w:rFonts w:asciiTheme="minorHAnsi" w:hAnsiTheme="minorHAnsi"/>
          <w:noProof/>
          <w:sz w:val="22"/>
        </w:rPr>
      </w:pPr>
      <w:hyperlink w:anchor="_Toc327179101" w:history="1">
        <w:r w:rsidR="00452C3B" w:rsidRPr="00B21295">
          <w:rPr>
            <w:rStyle w:val="Hyperlink"/>
            <w:noProof/>
          </w:rPr>
          <w:t>9.5</w:t>
        </w:r>
        <w:r w:rsidR="00452C3B">
          <w:rPr>
            <w:rFonts w:asciiTheme="minorHAnsi" w:hAnsiTheme="minorHAnsi"/>
            <w:noProof/>
            <w:sz w:val="22"/>
          </w:rPr>
          <w:tab/>
        </w:r>
        <w:r w:rsidR="00452C3B" w:rsidRPr="00B21295">
          <w:rPr>
            <w:rStyle w:val="Hyperlink"/>
            <w:noProof/>
          </w:rPr>
          <w:t>Impact on management information</w:t>
        </w:r>
        <w:r w:rsidR="00452C3B">
          <w:rPr>
            <w:noProof/>
            <w:webHidden/>
          </w:rPr>
          <w:tab/>
        </w:r>
        <w:r w:rsidR="00941D75">
          <w:rPr>
            <w:noProof/>
            <w:webHidden/>
          </w:rPr>
          <w:fldChar w:fldCharType="begin"/>
        </w:r>
        <w:r w:rsidR="00452C3B">
          <w:rPr>
            <w:noProof/>
            <w:webHidden/>
          </w:rPr>
          <w:instrText xml:space="preserve"> PAGEREF _Toc327179101 \h </w:instrText>
        </w:r>
        <w:r w:rsidR="00941D75">
          <w:rPr>
            <w:noProof/>
            <w:webHidden/>
          </w:rPr>
        </w:r>
        <w:r w:rsidR="00941D75">
          <w:rPr>
            <w:noProof/>
            <w:webHidden/>
          </w:rPr>
          <w:fldChar w:fldCharType="separate"/>
        </w:r>
        <w:r w:rsidR="00EA6834">
          <w:rPr>
            <w:noProof/>
            <w:webHidden/>
          </w:rPr>
          <w:t>22</w:t>
        </w:r>
        <w:r w:rsidR="00941D75">
          <w:rPr>
            <w:noProof/>
            <w:webHidden/>
          </w:rPr>
          <w:fldChar w:fldCharType="end"/>
        </w:r>
      </w:hyperlink>
    </w:p>
    <w:p w14:paraId="3AFFF792" w14:textId="77777777" w:rsidR="00452C3B" w:rsidRDefault="00DA3871">
      <w:pPr>
        <w:pStyle w:val="TOC2"/>
        <w:tabs>
          <w:tab w:val="left" w:pos="880"/>
          <w:tab w:val="right" w:leader="dot" w:pos="9016"/>
        </w:tabs>
        <w:rPr>
          <w:rFonts w:asciiTheme="minorHAnsi" w:hAnsiTheme="minorHAnsi"/>
          <w:noProof/>
          <w:sz w:val="22"/>
        </w:rPr>
      </w:pPr>
      <w:hyperlink w:anchor="_Toc327179102" w:history="1">
        <w:r w:rsidR="00452C3B" w:rsidRPr="00B21295">
          <w:rPr>
            <w:rStyle w:val="Hyperlink"/>
            <w:noProof/>
          </w:rPr>
          <w:t>9.6</w:t>
        </w:r>
        <w:r w:rsidR="00452C3B">
          <w:rPr>
            <w:rFonts w:asciiTheme="minorHAnsi" w:hAnsiTheme="minorHAnsi"/>
            <w:noProof/>
            <w:sz w:val="22"/>
          </w:rPr>
          <w:tab/>
        </w:r>
        <w:r w:rsidR="00452C3B" w:rsidRPr="00B21295">
          <w:rPr>
            <w:rStyle w:val="Hyperlink"/>
            <w:noProof/>
          </w:rPr>
          <w:t>Operational risk</w:t>
        </w:r>
        <w:r w:rsidR="00452C3B">
          <w:rPr>
            <w:noProof/>
            <w:webHidden/>
          </w:rPr>
          <w:tab/>
        </w:r>
        <w:r w:rsidR="00941D75">
          <w:rPr>
            <w:noProof/>
            <w:webHidden/>
          </w:rPr>
          <w:fldChar w:fldCharType="begin"/>
        </w:r>
        <w:r w:rsidR="00452C3B">
          <w:rPr>
            <w:noProof/>
            <w:webHidden/>
          </w:rPr>
          <w:instrText xml:space="preserve"> PAGEREF _Toc327179102 \h </w:instrText>
        </w:r>
        <w:r w:rsidR="00941D75">
          <w:rPr>
            <w:noProof/>
            <w:webHidden/>
          </w:rPr>
        </w:r>
        <w:r w:rsidR="00941D75">
          <w:rPr>
            <w:noProof/>
            <w:webHidden/>
          </w:rPr>
          <w:fldChar w:fldCharType="separate"/>
        </w:r>
        <w:r w:rsidR="00EA6834">
          <w:rPr>
            <w:noProof/>
            <w:webHidden/>
          </w:rPr>
          <w:t>22</w:t>
        </w:r>
        <w:r w:rsidR="00941D75">
          <w:rPr>
            <w:noProof/>
            <w:webHidden/>
          </w:rPr>
          <w:fldChar w:fldCharType="end"/>
        </w:r>
      </w:hyperlink>
    </w:p>
    <w:p w14:paraId="3AFFF793" w14:textId="77777777" w:rsidR="00452C3B" w:rsidRDefault="00DA3871">
      <w:pPr>
        <w:pStyle w:val="TOC1"/>
        <w:rPr>
          <w:rFonts w:asciiTheme="minorHAnsi" w:hAnsiTheme="minorHAnsi"/>
          <w:sz w:val="22"/>
          <w:szCs w:val="22"/>
        </w:rPr>
      </w:pPr>
      <w:hyperlink w:anchor="_Toc327179103" w:history="1">
        <w:r w:rsidR="00452C3B" w:rsidRPr="00B21295">
          <w:rPr>
            <w:rStyle w:val="Hyperlink"/>
          </w:rPr>
          <w:t>10.</w:t>
        </w:r>
        <w:r w:rsidR="00452C3B">
          <w:rPr>
            <w:rFonts w:asciiTheme="minorHAnsi" w:hAnsiTheme="minorHAnsi"/>
            <w:sz w:val="22"/>
            <w:szCs w:val="22"/>
          </w:rPr>
          <w:tab/>
        </w:r>
        <w:r w:rsidR="00452C3B" w:rsidRPr="00B21295">
          <w:rPr>
            <w:rStyle w:val="Hyperlink"/>
          </w:rPr>
          <w:t>Resource Requirements</w:t>
        </w:r>
        <w:r w:rsidR="00452C3B">
          <w:rPr>
            <w:webHidden/>
          </w:rPr>
          <w:tab/>
        </w:r>
        <w:r w:rsidR="00941D75">
          <w:rPr>
            <w:webHidden/>
          </w:rPr>
          <w:fldChar w:fldCharType="begin"/>
        </w:r>
        <w:r w:rsidR="00452C3B">
          <w:rPr>
            <w:webHidden/>
          </w:rPr>
          <w:instrText xml:space="preserve"> PAGEREF _Toc327179103 \h </w:instrText>
        </w:r>
        <w:r w:rsidR="00941D75">
          <w:rPr>
            <w:webHidden/>
          </w:rPr>
        </w:r>
        <w:r w:rsidR="00941D75">
          <w:rPr>
            <w:webHidden/>
          </w:rPr>
          <w:fldChar w:fldCharType="separate"/>
        </w:r>
        <w:r w:rsidR="00EA6834">
          <w:rPr>
            <w:webHidden/>
          </w:rPr>
          <w:t>23</w:t>
        </w:r>
        <w:r w:rsidR="00941D75">
          <w:rPr>
            <w:webHidden/>
          </w:rPr>
          <w:fldChar w:fldCharType="end"/>
        </w:r>
      </w:hyperlink>
    </w:p>
    <w:p w14:paraId="3AFFF794" w14:textId="77777777" w:rsidR="00452C3B" w:rsidRDefault="00DA3871">
      <w:pPr>
        <w:pStyle w:val="TOC2"/>
        <w:tabs>
          <w:tab w:val="left" w:pos="880"/>
          <w:tab w:val="right" w:leader="dot" w:pos="9016"/>
        </w:tabs>
        <w:rPr>
          <w:rFonts w:asciiTheme="minorHAnsi" w:hAnsiTheme="minorHAnsi"/>
          <w:noProof/>
          <w:sz w:val="22"/>
        </w:rPr>
      </w:pPr>
      <w:hyperlink w:anchor="_Toc327179104" w:history="1">
        <w:r w:rsidR="00452C3B" w:rsidRPr="00B21295">
          <w:rPr>
            <w:rStyle w:val="Hyperlink"/>
            <w:noProof/>
          </w:rPr>
          <w:t>10.1</w:t>
        </w:r>
        <w:r w:rsidR="00452C3B">
          <w:rPr>
            <w:rFonts w:asciiTheme="minorHAnsi" w:hAnsiTheme="minorHAnsi"/>
            <w:noProof/>
            <w:sz w:val="22"/>
          </w:rPr>
          <w:tab/>
        </w:r>
        <w:r w:rsidR="00452C3B" w:rsidRPr="00B21295">
          <w:rPr>
            <w:rStyle w:val="Hyperlink"/>
            <w:noProof/>
          </w:rPr>
          <w:t>IT related hardware requirements</w:t>
        </w:r>
        <w:r w:rsidR="00452C3B">
          <w:rPr>
            <w:noProof/>
            <w:webHidden/>
          </w:rPr>
          <w:tab/>
        </w:r>
        <w:r w:rsidR="00941D75">
          <w:rPr>
            <w:noProof/>
            <w:webHidden/>
          </w:rPr>
          <w:fldChar w:fldCharType="begin"/>
        </w:r>
        <w:r w:rsidR="00452C3B">
          <w:rPr>
            <w:noProof/>
            <w:webHidden/>
          </w:rPr>
          <w:instrText xml:space="preserve"> PAGEREF _Toc327179104 \h </w:instrText>
        </w:r>
        <w:r w:rsidR="00941D75">
          <w:rPr>
            <w:noProof/>
            <w:webHidden/>
          </w:rPr>
        </w:r>
        <w:r w:rsidR="00941D75">
          <w:rPr>
            <w:noProof/>
            <w:webHidden/>
          </w:rPr>
          <w:fldChar w:fldCharType="separate"/>
        </w:r>
        <w:r w:rsidR="00EA6834">
          <w:rPr>
            <w:noProof/>
            <w:webHidden/>
          </w:rPr>
          <w:t>23</w:t>
        </w:r>
        <w:r w:rsidR="00941D75">
          <w:rPr>
            <w:noProof/>
            <w:webHidden/>
          </w:rPr>
          <w:fldChar w:fldCharType="end"/>
        </w:r>
      </w:hyperlink>
    </w:p>
    <w:p w14:paraId="3AFFF795" w14:textId="77777777" w:rsidR="00452C3B" w:rsidRDefault="00DA3871">
      <w:pPr>
        <w:pStyle w:val="TOC2"/>
        <w:tabs>
          <w:tab w:val="left" w:pos="880"/>
          <w:tab w:val="right" w:leader="dot" w:pos="9016"/>
        </w:tabs>
        <w:rPr>
          <w:rFonts w:asciiTheme="minorHAnsi" w:hAnsiTheme="minorHAnsi"/>
          <w:noProof/>
          <w:sz w:val="22"/>
        </w:rPr>
      </w:pPr>
      <w:hyperlink w:anchor="_Toc327179105" w:history="1">
        <w:r w:rsidR="00452C3B" w:rsidRPr="00B21295">
          <w:rPr>
            <w:rStyle w:val="Hyperlink"/>
            <w:noProof/>
          </w:rPr>
          <w:t>10.2</w:t>
        </w:r>
        <w:r w:rsidR="00452C3B">
          <w:rPr>
            <w:rFonts w:asciiTheme="minorHAnsi" w:hAnsiTheme="minorHAnsi"/>
            <w:noProof/>
            <w:sz w:val="22"/>
          </w:rPr>
          <w:tab/>
        </w:r>
        <w:r w:rsidR="00452C3B" w:rsidRPr="00B21295">
          <w:rPr>
            <w:rStyle w:val="Hyperlink"/>
            <w:noProof/>
          </w:rPr>
          <w:t>Non-IT related hardware requirements</w:t>
        </w:r>
        <w:r w:rsidR="00452C3B">
          <w:rPr>
            <w:noProof/>
            <w:webHidden/>
          </w:rPr>
          <w:tab/>
        </w:r>
        <w:r w:rsidR="00941D75">
          <w:rPr>
            <w:noProof/>
            <w:webHidden/>
          </w:rPr>
          <w:fldChar w:fldCharType="begin"/>
        </w:r>
        <w:r w:rsidR="00452C3B">
          <w:rPr>
            <w:noProof/>
            <w:webHidden/>
          </w:rPr>
          <w:instrText xml:space="preserve"> PAGEREF _Toc327179105 \h </w:instrText>
        </w:r>
        <w:r w:rsidR="00941D75">
          <w:rPr>
            <w:noProof/>
            <w:webHidden/>
          </w:rPr>
        </w:r>
        <w:r w:rsidR="00941D75">
          <w:rPr>
            <w:noProof/>
            <w:webHidden/>
          </w:rPr>
          <w:fldChar w:fldCharType="separate"/>
        </w:r>
        <w:r w:rsidR="00EA6834">
          <w:rPr>
            <w:noProof/>
            <w:webHidden/>
          </w:rPr>
          <w:t>23</w:t>
        </w:r>
        <w:r w:rsidR="00941D75">
          <w:rPr>
            <w:noProof/>
            <w:webHidden/>
          </w:rPr>
          <w:fldChar w:fldCharType="end"/>
        </w:r>
      </w:hyperlink>
    </w:p>
    <w:p w14:paraId="3AFFF796" w14:textId="77777777" w:rsidR="00452C3B" w:rsidRDefault="00DA3871">
      <w:pPr>
        <w:pStyle w:val="TOC2"/>
        <w:tabs>
          <w:tab w:val="left" w:pos="880"/>
          <w:tab w:val="right" w:leader="dot" w:pos="9016"/>
        </w:tabs>
        <w:rPr>
          <w:rFonts w:asciiTheme="minorHAnsi" w:hAnsiTheme="minorHAnsi"/>
          <w:noProof/>
          <w:sz w:val="22"/>
        </w:rPr>
      </w:pPr>
      <w:hyperlink w:anchor="_Toc327179106" w:history="1">
        <w:r w:rsidR="00452C3B" w:rsidRPr="00B21295">
          <w:rPr>
            <w:rStyle w:val="Hyperlink"/>
            <w:noProof/>
          </w:rPr>
          <w:t>10.3</w:t>
        </w:r>
        <w:r w:rsidR="00452C3B">
          <w:rPr>
            <w:rFonts w:asciiTheme="minorHAnsi" w:hAnsiTheme="minorHAnsi"/>
            <w:noProof/>
            <w:sz w:val="22"/>
          </w:rPr>
          <w:tab/>
        </w:r>
        <w:r w:rsidR="00452C3B" w:rsidRPr="00B21295">
          <w:rPr>
            <w:rStyle w:val="Hyperlink"/>
            <w:noProof/>
          </w:rPr>
          <w:t>Software requirements</w:t>
        </w:r>
        <w:r w:rsidR="00452C3B">
          <w:rPr>
            <w:noProof/>
            <w:webHidden/>
          </w:rPr>
          <w:tab/>
        </w:r>
        <w:r w:rsidR="00941D75">
          <w:rPr>
            <w:noProof/>
            <w:webHidden/>
          </w:rPr>
          <w:fldChar w:fldCharType="begin"/>
        </w:r>
        <w:r w:rsidR="00452C3B">
          <w:rPr>
            <w:noProof/>
            <w:webHidden/>
          </w:rPr>
          <w:instrText xml:space="preserve"> PAGEREF _Toc327179106 \h </w:instrText>
        </w:r>
        <w:r w:rsidR="00941D75">
          <w:rPr>
            <w:noProof/>
            <w:webHidden/>
          </w:rPr>
        </w:r>
        <w:r w:rsidR="00941D75">
          <w:rPr>
            <w:noProof/>
            <w:webHidden/>
          </w:rPr>
          <w:fldChar w:fldCharType="separate"/>
        </w:r>
        <w:r w:rsidR="00EA6834">
          <w:rPr>
            <w:noProof/>
            <w:webHidden/>
          </w:rPr>
          <w:t>23</w:t>
        </w:r>
        <w:r w:rsidR="00941D75">
          <w:rPr>
            <w:noProof/>
            <w:webHidden/>
          </w:rPr>
          <w:fldChar w:fldCharType="end"/>
        </w:r>
      </w:hyperlink>
    </w:p>
    <w:p w14:paraId="3AFFF797" w14:textId="77777777" w:rsidR="00452C3B" w:rsidRDefault="00DA3871">
      <w:pPr>
        <w:pStyle w:val="TOC2"/>
        <w:tabs>
          <w:tab w:val="left" w:pos="880"/>
          <w:tab w:val="right" w:leader="dot" w:pos="9016"/>
        </w:tabs>
        <w:rPr>
          <w:rFonts w:asciiTheme="minorHAnsi" w:hAnsiTheme="minorHAnsi"/>
          <w:noProof/>
          <w:sz w:val="22"/>
        </w:rPr>
      </w:pPr>
      <w:hyperlink w:anchor="_Toc327179107" w:history="1">
        <w:r w:rsidR="00452C3B" w:rsidRPr="00B21295">
          <w:rPr>
            <w:rStyle w:val="Hyperlink"/>
            <w:noProof/>
          </w:rPr>
          <w:t>10.4</w:t>
        </w:r>
        <w:r w:rsidR="00452C3B">
          <w:rPr>
            <w:rFonts w:asciiTheme="minorHAnsi" w:hAnsiTheme="minorHAnsi"/>
            <w:noProof/>
            <w:sz w:val="22"/>
          </w:rPr>
          <w:tab/>
        </w:r>
        <w:r w:rsidR="00452C3B" w:rsidRPr="00B21295">
          <w:rPr>
            <w:rStyle w:val="Hyperlink"/>
            <w:noProof/>
          </w:rPr>
          <w:t>Personnel resources</w:t>
        </w:r>
        <w:r w:rsidR="00452C3B">
          <w:rPr>
            <w:noProof/>
            <w:webHidden/>
          </w:rPr>
          <w:tab/>
        </w:r>
        <w:r w:rsidR="00941D75">
          <w:rPr>
            <w:noProof/>
            <w:webHidden/>
          </w:rPr>
          <w:fldChar w:fldCharType="begin"/>
        </w:r>
        <w:r w:rsidR="00452C3B">
          <w:rPr>
            <w:noProof/>
            <w:webHidden/>
          </w:rPr>
          <w:instrText xml:space="preserve"> PAGEREF _Toc327179107 \h </w:instrText>
        </w:r>
        <w:r w:rsidR="00941D75">
          <w:rPr>
            <w:noProof/>
            <w:webHidden/>
          </w:rPr>
        </w:r>
        <w:r w:rsidR="00941D75">
          <w:rPr>
            <w:noProof/>
            <w:webHidden/>
          </w:rPr>
          <w:fldChar w:fldCharType="separate"/>
        </w:r>
        <w:r w:rsidR="00EA6834">
          <w:rPr>
            <w:noProof/>
            <w:webHidden/>
          </w:rPr>
          <w:t>23</w:t>
        </w:r>
        <w:r w:rsidR="00941D75">
          <w:rPr>
            <w:noProof/>
            <w:webHidden/>
          </w:rPr>
          <w:fldChar w:fldCharType="end"/>
        </w:r>
      </w:hyperlink>
    </w:p>
    <w:p w14:paraId="3AFFF798" w14:textId="77777777" w:rsidR="00452C3B" w:rsidRDefault="00DA3871">
      <w:pPr>
        <w:pStyle w:val="TOC3"/>
        <w:tabs>
          <w:tab w:val="left" w:pos="1320"/>
          <w:tab w:val="right" w:leader="dot" w:pos="9016"/>
        </w:tabs>
        <w:rPr>
          <w:rFonts w:asciiTheme="minorHAnsi" w:hAnsiTheme="minorHAnsi"/>
          <w:noProof/>
          <w:sz w:val="22"/>
        </w:rPr>
      </w:pPr>
      <w:hyperlink w:anchor="_Toc327179108" w:history="1">
        <w:r w:rsidR="00452C3B" w:rsidRPr="00B21295">
          <w:rPr>
            <w:rStyle w:val="Hyperlink"/>
            <w:noProof/>
          </w:rPr>
          <w:t>10.4.1</w:t>
        </w:r>
        <w:r w:rsidR="00452C3B">
          <w:rPr>
            <w:rFonts w:asciiTheme="minorHAnsi" w:hAnsiTheme="minorHAnsi"/>
            <w:noProof/>
            <w:sz w:val="22"/>
          </w:rPr>
          <w:tab/>
        </w:r>
        <w:r w:rsidR="00452C3B" w:rsidRPr="00B21295">
          <w:rPr>
            <w:rStyle w:val="Hyperlink"/>
            <w:noProof/>
          </w:rPr>
          <w:t>During development</w:t>
        </w:r>
        <w:r w:rsidR="00452C3B">
          <w:rPr>
            <w:noProof/>
            <w:webHidden/>
          </w:rPr>
          <w:tab/>
        </w:r>
        <w:r w:rsidR="00941D75">
          <w:rPr>
            <w:noProof/>
            <w:webHidden/>
          </w:rPr>
          <w:fldChar w:fldCharType="begin"/>
        </w:r>
        <w:r w:rsidR="00452C3B">
          <w:rPr>
            <w:noProof/>
            <w:webHidden/>
          </w:rPr>
          <w:instrText xml:space="preserve"> PAGEREF _Toc327179108 \h </w:instrText>
        </w:r>
        <w:r w:rsidR="00941D75">
          <w:rPr>
            <w:noProof/>
            <w:webHidden/>
          </w:rPr>
        </w:r>
        <w:r w:rsidR="00941D75">
          <w:rPr>
            <w:noProof/>
            <w:webHidden/>
          </w:rPr>
          <w:fldChar w:fldCharType="separate"/>
        </w:r>
        <w:r w:rsidR="00EA6834">
          <w:rPr>
            <w:noProof/>
            <w:webHidden/>
          </w:rPr>
          <w:t>23</w:t>
        </w:r>
        <w:r w:rsidR="00941D75">
          <w:rPr>
            <w:noProof/>
            <w:webHidden/>
          </w:rPr>
          <w:fldChar w:fldCharType="end"/>
        </w:r>
      </w:hyperlink>
    </w:p>
    <w:p w14:paraId="3AFFF799" w14:textId="77777777" w:rsidR="00452C3B" w:rsidRDefault="00DA3871">
      <w:pPr>
        <w:pStyle w:val="TOC3"/>
        <w:tabs>
          <w:tab w:val="left" w:pos="1320"/>
          <w:tab w:val="right" w:leader="dot" w:pos="9016"/>
        </w:tabs>
        <w:rPr>
          <w:rFonts w:asciiTheme="minorHAnsi" w:hAnsiTheme="minorHAnsi"/>
          <w:noProof/>
          <w:sz w:val="22"/>
        </w:rPr>
      </w:pPr>
      <w:hyperlink w:anchor="_Toc327179109" w:history="1">
        <w:r w:rsidR="00452C3B" w:rsidRPr="00B21295">
          <w:rPr>
            <w:rStyle w:val="Hyperlink"/>
            <w:noProof/>
          </w:rPr>
          <w:t>10.4.2</w:t>
        </w:r>
        <w:r w:rsidR="00452C3B">
          <w:rPr>
            <w:rFonts w:asciiTheme="minorHAnsi" w:hAnsiTheme="minorHAnsi"/>
            <w:noProof/>
            <w:sz w:val="22"/>
          </w:rPr>
          <w:tab/>
        </w:r>
        <w:r w:rsidR="00452C3B" w:rsidRPr="00B21295">
          <w:rPr>
            <w:rStyle w:val="Hyperlink"/>
            <w:noProof/>
          </w:rPr>
          <w:t>For support and maintenance</w:t>
        </w:r>
        <w:r w:rsidR="00452C3B">
          <w:rPr>
            <w:noProof/>
            <w:webHidden/>
          </w:rPr>
          <w:tab/>
        </w:r>
        <w:r w:rsidR="00941D75">
          <w:rPr>
            <w:noProof/>
            <w:webHidden/>
          </w:rPr>
          <w:fldChar w:fldCharType="begin"/>
        </w:r>
        <w:r w:rsidR="00452C3B">
          <w:rPr>
            <w:noProof/>
            <w:webHidden/>
          </w:rPr>
          <w:instrText xml:space="preserve"> PAGEREF _Toc327179109 \h </w:instrText>
        </w:r>
        <w:r w:rsidR="00941D75">
          <w:rPr>
            <w:noProof/>
            <w:webHidden/>
          </w:rPr>
        </w:r>
        <w:r w:rsidR="00941D75">
          <w:rPr>
            <w:noProof/>
            <w:webHidden/>
          </w:rPr>
          <w:fldChar w:fldCharType="separate"/>
        </w:r>
        <w:r w:rsidR="00EA6834">
          <w:rPr>
            <w:noProof/>
            <w:webHidden/>
          </w:rPr>
          <w:t>23</w:t>
        </w:r>
        <w:r w:rsidR="00941D75">
          <w:rPr>
            <w:noProof/>
            <w:webHidden/>
          </w:rPr>
          <w:fldChar w:fldCharType="end"/>
        </w:r>
      </w:hyperlink>
    </w:p>
    <w:p w14:paraId="3AFFF79A" w14:textId="77777777" w:rsidR="00452C3B" w:rsidRDefault="00DA3871">
      <w:pPr>
        <w:pStyle w:val="TOC3"/>
        <w:tabs>
          <w:tab w:val="left" w:pos="1320"/>
          <w:tab w:val="right" w:leader="dot" w:pos="9016"/>
        </w:tabs>
        <w:rPr>
          <w:rFonts w:asciiTheme="minorHAnsi" w:hAnsiTheme="minorHAnsi"/>
          <w:noProof/>
          <w:sz w:val="22"/>
        </w:rPr>
      </w:pPr>
      <w:hyperlink w:anchor="_Toc327179110" w:history="1">
        <w:r w:rsidR="00452C3B" w:rsidRPr="00B21295">
          <w:rPr>
            <w:rStyle w:val="Hyperlink"/>
            <w:noProof/>
          </w:rPr>
          <w:t>10.4.3</w:t>
        </w:r>
        <w:r w:rsidR="00452C3B">
          <w:rPr>
            <w:rFonts w:asciiTheme="minorHAnsi" w:hAnsiTheme="minorHAnsi"/>
            <w:noProof/>
            <w:sz w:val="22"/>
          </w:rPr>
          <w:tab/>
        </w:r>
        <w:r w:rsidR="00452C3B" w:rsidRPr="00B21295">
          <w:rPr>
            <w:rStyle w:val="Hyperlink"/>
            <w:noProof/>
          </w:rPr>
          <w:t>Service monitoring</w:t>
        </w:r>
        <w:r w:rsidR="00452C3B">
          <w:rPr>
            <w:noProof/>
            <w:webHidden/>
          </w:rPr>
          <w:tab/>
        </w:r>
        <w:r w:rsidR="00941D75">
          <w:rPr>
            <w:noProof/>
            <w:webHidden/>
          </w:rPr>
          <w:fldChar w:fldCharType="begin"/>
        </w:r>
        <w:r w:rsidR="00452C3B">
          <w:rPr>
            <w:noProof/>
            <w:webHidden/>
          </w:rPr>
          <w:instrText xml:space="preserve"> PAGEREF _Toc327179110 \h </w:instrText>
        </w:r>
        <w:r w:rsidR="00941D75">
          <w:rPr>
            <w:noProof/>
            <w:webHidden/>
          </w:rPr>
        </w:r>
        <w:r w:rsidR="00941D75">
          <w:rPr>
            <w:noProof/>
            <w:webHidden/>
          </w:rPr>
          <w:fldChar w:fldCharType="separate"/>
        </w:r>
        <w:r w:rsidR="00EA6834">
          <w:rPr>
            <w:noProof/>
            <w:webHidden/>
          </w:rPr>
          <w:t>23</w:t>
        </w:r>
        <w:r w:rsidR="00941D75">
          <w:rPr>
            <w:noProof/>
            <w:webHidden/>
          </w:rPr>
          <w:fldChar w:fldCharType="end"/>
        </w:r>
      </w:hyperlink>
    </w:p>
    <w:p w14:paraId="3AFFF79B" w14:textId="77777777" w:rsidR="00452C3B" w:rsidRDefault="00DA3871">
      <w:pPr>
        <w:pStyle w:val="TOC2"/>
        <w:tabs>
          <w:tab w:val="left" w:pos="880"/>
          <w:tab w:val="right" w:leader="dot" w:pos="9016"/>
        </w:tabs>
        <w:rPr>
          <w:rFonts w:asciiTheme="minorHAnsi" w:hAnsiTheme="minorHAnsi"/>
          <w:noProof/>
          <w:sz w:val="22"/>
        </w:rPr>
      </w:pPr>
      <w:hyperlink w:anchor="_Toc327179111" w:history="1">
        <w:r w:rsidR="00452C3B" w:rsidRPr="00B21295">
          <w:rPr>
            <w:rStyle w:val="Hyperlink"/>
            <w:noProof/>
          </w:rPr>
          <w:t>10.5</w:t>
        </w:r>
        <w:r w:rsidR="00452C3B">
          <w:rPr>
            <w:rFonts w:asciiTheme="minorHAnsi" w:hAnsiTheme="minorHAnsi"/>
            <w:noProof/>
            <w:sz w:val="22"/>
          </w:rPr>
          <w:tab/>
        </w:r>
        <w:r w:rsidR="00452C3B" w:rsidRPr="00B21295">
          <w:rPr>
            <w:rStyle w:val="Hyperlink"/>
            <w:noProof/>
          </w:rPr>
          <w:t>Requirements for future growth</w:t>
        </w:r>
        <w:r w:rsidR="00452C3B">
          <w:rPr>
            <w:noProof/>
            <w:webHidden/>
          </w:rPr>
          <w:tab/>
        </w:r>
        <w:r w:rsidR="00941D75">
          <w:rPr>
            <w:noProof/>
            <w:webHidden/>
          </w:rPr>
          <w:fldChar w:fldCharType="begin"/>
        </w:r>
        <w:r w:rsidR="00452C3B">
          <w:rPr>
            <w:noProof/>
            <w:webHidden/>
          </w:rPr>
          <w:instrText xml:space="preserve"> PAGEREF _Toc327179111 \h </w:instrText>
        </w:r>
        <w:r w:rsidR="00941D75">
          <w:rPr>
            <w:noProof/>
            <w:webHidden/>
          </w:rPr>
        </w:r>
        <w:r w:rsidR="00941D75">
          <w:rPr>
            <w:noProof/>
            <w:webHidden/>
          </w:rPr>
          <w:fldChar w:fldCharType="separate"/>
        </w:r>
        <w:r w:rsidR="00EA6834">
          <w:rPr>
            <w:noProof/>
            <w:webHidden/>
          </w:rPr>
          <w:t>24</w:t>
        </w:r>
        <w:r w:rsidR="00941D75">
          <w:rPr>
            <w:noProof/>
            <w:webHidden/>
          </w:rPr>
          <w:fldChar w:fldCharType="end"/>
        </w:r>
      </w:hyperlink>
    </w:p>
    <w:p w14:paraId="3AFFF79C" w14:textId="77777777" w:rsidR="00452C3B" w:rsidRDefault="00DA3871">
      <w:pPr>
        <w:pStyle w:val="TOC1"/>
        <w:rPr>
          <w:rFonts w:asciiTheme="minorHAnsi" w:hAnsiTheme="minorHAnsi"/>
          <w:sz w:val="22"/>
          <w:szCs w:val="22"/>
        </w:rPr>
      </w:pPr>
      <w:hyperlink w:anchor="_Toc327179112" w:history="1">
        <w:r w:rsidR="00452C3B" w:rsidRPr="00B21295">
          <w:rPr>
            <w:rStyle w:val="Hyperlink"/>
          </w:rPr>
          <w:t>11.</w:t>
        </w:r>
        <w:r w:rsidR="00452C3B">
          <w:rPr>
            <w:rFonts w:asciiTheme="minorHAnsi" w:hAnsiTheme="minorHAnsi"/>
            <w:sz w:val="22"/>
            <w:szCs w:val="22"/>
          </w:rPr>
          <w:tab/>
        </w:r>
        <w:r w:rsidR="00452C3B" w:rsidRPr="00B21295">
          <w:rPr>
            <w:rStyle w:val="Hyperlink"/>
          </w:rPr>
          <w:t>Statement of Delivery Impacts</w:t>
        </w:r>
        <w:r w:rsidR="00452C3B">
          <w:rPr>
            <w:webHidden/>
          </w:rPr>
          <w:tab/>
        </w:r>
        <w:r w:rsidR="00941D75">
          <w:rPr>
            <w:webHidden/>
          </w:rPr>
          <w:fldChar w:fldCharType="begin"/>
        </w:r>
        <w:r w:rsidR="00452C3B">
          <w:rPr>
            <w:webHidden/>
          </w:rPr>
          <w:instrText xml:space="preserve"> PAGEREF _Toc327179112 \h </w:instrText>
        </w:r>
        <w:r w:rsidR="00941D75">
          <w:rPr>
            <w:webHidden/>
          </w:rPr>
        </w:r>
        <w:r w:rsidR="00941D75">
          <w:rPr>
            <w:webHidden/>
          </w:rPr>
          <w:fldChar w:fldCharType="separate"/>
        </w:r>
        <w:r w:rsidR="00EA6834">
          <w:rPr>
            <w:webHidden/>
          </w:rPr>
          <w:t>25</w:t>
        </w:r>
        <w:r w:rsidR="00941D75">
          <w:rPr>
            <w:webHidden/>
          </w:rPr>
          <w:fldChar w:fldCharType="end"/>
        </w:r>
      </w:hyperlink>
    </w:p>
    <w:p w14:paraId="3AFFF79D" w14:textId="77777777" w:rsidR="00452C3B" w:rsidRDefault="00DA3871">
      <w:pPr>
        <w:pStyle w:val="TOC1"/>
        <w:rPr>
          <w:rFonts w:asciiTheme="minorHAnsi" w:hAnsiTheme="minorHAnsi"/>
          <w:sz w:val="22"/>
          <w:szCs w:val="22"/>
        </w:rPr>
      </w:pPr>
      <w:hyperlink w:anchor="_Toc327179113" w:history="1">
        <w:r w:rsidR="00452C3B" w:rsidRPr="00B21295">
          <w:rPr>
            <w:rStyle w:val="Hyperlink"/>
          </w:rPr>
          <w:t>12.</w:t>
        </w:r>
        <w:r w:rsidR="00452C3B">
          <w:rPr>
            <w:rFonts w:asciiTheme="minorHAnsi" w:hAnsiTheme="minorHAnsi"/>
            <w:sz w:val="22"/>
            <w:szCs w:val="22"/>
          </w:rPr>
          <w:tab/>
        </w:r>
        <w:r w:rsidR="00452C3B" w:rsidRPr="00B21295">
          <w:rPr>
            <w:rStyle w:val="Hyperlink"/>
          </w:rPr>
          <w:t>Testing and Implementation</w:t>
        </w:r>
        <w:r w:rsidR="00452C3B">
          <w:rPr>
            <w:webHidden/>
          </w:rPr>
          <w:tab/>
        </w:r>
        <w:r w:rsidR="00941D75">
          <w:rPr>
            <w:webHidden/>
          </w:rPr>
          <w:fldChar w:fldCharType="begin"/>
        </w:r>
        <w:r w:rsidR="00452C3B">
          <w:rPr>
            <w:webHidden/>
          </w:rPr>
          <w:instrText xml:space="preserve"> PAGEREF _Toc327179113 \h </w:instrText>
        </w:r>
        <w:r w:rsidR="00941D75">
          <w:rPr>
            <w:webHidden/>
          </w:rPr>
        </w:r>
        <w:r w:rsidR="00941D75">
          <w:rPr>
            <w:webHidden/>
          </w:rPr>
          <w:fldChar w:fldCharType="separate"/>
        </w:r>
        <w:r w:rsidR="00EA6834">
          <w:rPr>
            <w:webHidden/>
          </w:rPr>
          <w:t>26</w:t>
        </w:r>
        <w:r w:rsidR="00941D75">
          <w:rPr>
            <w:webHidden/>
          </w:rPr>
          <w:fldChar w:fldCharType="end"/>
        </w:r>
      </w:hyperlink>
    </w:p>
    <w:p w14:paraId="3AFFF79E" w14:textId="77777777" w:rsidR="00452C3B" w:rsidRDefault="00DA3871">
      <w:pPr>
        <w:pStyle w:val="TOC2"/>
        <w:tabs>
          <w:tab w:val="left" w:pos="880"/>
          <w:tab w:val="right" w:leader="dot" w:pos="9016"/>
        </w:tabs>
        <w:rPr>
          <w:rFonts w:asciiTheme="minorHAnsi" w:hAnsiTheme="minorHAnsi"/>
          <w:noProof/>
          <w:sz w:val="22"/>
        </w:rPr>
      </w:pPr>
      <w:hyperlink w:anchor="_Toc327179114" w:history="1">
        <w:r w:rsidR="00452C3B" w:rsidRPr="00B21295">
          <w:rPr>
            <w:rStyle w:val="Hyperlink"/>
            <w:noProof/>
          </w:rPr>
          <w:t>12.1</w:t>
        </w:r>
        <w:r w:rsidR="00452C3B">
          <w:rPr>
            <w:rFonts w:asciiTheme="minorHAnsi" w:hAnsiTheme="minorHAnsi"/>
            <w:noProof/>
            <w:sz w:val="22"/>
          </w:rPr>
          <w:tab/>
        </w:r>
        <w:r w:rsidR="00452C3B" w:rsidRPr="00B21295">
          <w:rPr>
            <w:rStyle w:val="Hyperlink"/>
            <w:noProof/>
          </w:rPr>
          <w:t>Test plan</w:t>
        </w:r>
        <w:r w:rsidR="00452C3B">
          <w:rPr>
            <w:noProof/>
            <w:webHidden/>
          </w:rPr>
          <w:tab/>
        </w:r>
        <w:r w:rsidR="00941D75">
          <w:rPr>
            <w:noProof/>
            <w:webHidden/>
          </w:rPr>
          <w:fldChar w:fldCharType="begin"/>
        </w:r>
        <w:r w:rsidR="00452C3B">
          <w:rPr>
            <w:noProof/>
            <w:webHidden/>
          </w:rPr>
          <w:instrText xml:space="preserve"> PAGEREF _Toc327179114 \h </w:instrText>
        </w:r>
        <w:r w:rsidR="00941D75">
          <w:rPr>
            <w:noProof/>
            <w:webHidden/>
          </w:rPr>
        </w:r>
        <w:r w:rsidR="00941D75">
          <w:rPr>
            <w:noProof/>
            <w:webHidden/>
          </w:rPr>
          <w:fldChar w:fldCharType="separate"/>
        </w:r>
        <w:r w:rsidR="00EA6834">
          <w:rPr>
            <w:noProof/>
            <w:webHidden/>
          </w:rPr>
          <w:t>26</w:t>
        </w:r>
        <w:r w:rsidR="00941D75">
          <w:rPr>
            <w:noProof/>
            <w:webHidden/>
          </w:rPr>
          <w:fldChar w:fldCharType="end"/>
        </w:r>
      </w:hyperlink>
    </w:p>
    <w:p w14:paraId="3AFFF79F" w14:textId="77777777" w:rsidR="00452C3B" w:rsidRDefault="00DA3871">
      <w:pPr>
        <w:pStyle w:val="TOC2"/>
        <w:tabs>
          <w:tab w:val="left" w:pos="880"/>
          <w:tab w:val="right" w:leader="dot" w:pos="9016"/>
        </w:tabs>
        <w:rPr>
          <w:rFonts w:asciiTheme="minorHAnsi" w:hAnsiTheme="minorHAnsi"/>
          <w:noProof/>
          <w:sz w:val="22"/>
        </w:rPr>
      </w:pPr>
      <w:hyperlink w:anchor="_Toc327179115" w:history="1">
        <w:r w:rsidR="00452C3B" w:rsidRPr="00B21295">
          <w:rPr>
            <w:rStyle w:val="Hyperlink"/>
            <w:noProof/>
          </w:rPr>
          <w:t>12.2</w:t>
        </w:r>
        <w:r w:rsidR="00452C3B">
          <w:rPr>
            <w:rFonts w:asciiTheme="minorHAnsi" w:hAnsiTheme="minorHAnsi"/>
            <w:noProof/>
            <w:sz w:val="22"/>
          </w:rPr>
          <w:tab/>
        </w:r>
        <w:r w:rsidR="00452C3B" w:rsidRPr="00B21295">
          <w:rPr>
            <w:rStyle w:val="Hyperlink"/>
            <w:noProof/>
          </w:rPr>
          <w:t>Implementation strategy</w:t>
        </w:r>
        <w:r w:rsidR="00452C3B">
          <w:rPr>
            <w:noProof/>
            <w:webHidden/>
          </w:rPr>
          <w:tab/>
        </w:r>
        <w:r w:rsidR="00941D75">
          <w:rPr>
            <w:noProof/>
            <w:webHidden/>
          </w:rPr>
          <w:fldChar w:fldCharType="begin"/>
        </w:r>
        <w:r w:rsidR="00452C3B">
          <w:rPr>
            <w:noProof/>
            <w:webHidden/>
          </w:rPr>
          <w:instrText xml:space="preserve"> PAGEREF _Toc327179115 \h </w:instrText>
        </w:r>
        <w:r w:rsidR="00941D75">
          <w:rPr>
            <w:noProof/>
            <w:webHidden/>
          </w:rPr>
        </w:r>
        <w:r w:rsidR="00941D75">
          <w:rPr>
            <w:noProof/>
            <w:webHidden/>
          </w:rPr>
          <w:fldChar w:fldCharType="separate"/>
        </w:r>
        <w:r w:rsidR="00EA6834">
          <w:rPr>
            <w:noProof/>
            <w:webHidden/>
          </w:rPr>
          <w:t>26</w:t>
        </w:r>
        <w:r w:rsidR="00941D75">
          <w:rPr>
            <w:noProof/>
            <w:webHidden/>
          </w:rPr>
          <w:fldChar w:fldCharType="end"/>
        </w:r>
      </w:hyperlink>
    </w:p>
    <w:p w14:paraId="3AFFF7A0" w14:textId="77777777" w:rsidR="00452C3B" w:rsidRDefault="00DA3871">
      <w:pPr>
        <w:pStyle w:val="TOC2"/>
        <w:tabs>
          <w:tab w:val="left" w:pos="880"/>
          <w:tab w:val="right" w:leader="dot" w:pos="9016"/>
        </w:tabs>
        <w:rPr>
          <w:rFonts w:asciiTheme="minorHAnsi" w:hAnsiTheme="minorHAnsi"/>
          <w:noProof/>
          <w:sz w:val="22"/>
        </w:rPr>
      </w:pPr>
      <w:hyperlink w:anchor="_Toc327179116" w:history="1">
        <w:r w:rsidR="00452C3B" w:rsidRPr="00B21295">
          <w:rPr>
            <w:rStyle w:val="Hyperlink"/>
            <w:noProof/>
          </w:rPr>
          <w:t>12.3</w:t>
        </w:r>
        <w:r w:rsidR="00452C3B">
          <w:rPr>
            <w:rFonts w:asciiTheme="minorHAnsi" w:hAnsiTheme="minorHAnsi"/>
            <w:noProof/>
            <w:sz w:val="22"/>
          </w:rPr>
          <w:tab/>
        </w:r>
        <w:r w:rsidR="00452C3B" w:rsidRPr="00B21295">
          <w:rPr>
            <w:rStyle w:val="Hyperlink"/>
            <w:noProof/>
          </w:rPr>
          <w:t>IT training strategy</w:t>
        </w:r>
        <w:r w:rsidR="00452C3B">
          <w:rPr>
            <w:noProof/>
            <w:webHidden/>
          </w:rPr>
          <w:tab/>
        </w:r>
        <w:r w:rsidR="00941D75">
          <w:rPr>
            <w:noProof/>
            <w:webHidden/>
          </w:rPr>
          <w:fldChar w:fldCharType="begin"/>
        </w:r>
        <w:r w:rsidR="00452C3B">
          <w:rPr>
            <w:noProof/>
            <w:webHidden/>
          </w:rPr>
          <w:instrText xml:space="preserve"> PAGEREF _Toc327179116 \h </w:instrText>
        </w:r>
        <w:r w:rsidR="00941D75">
          <w:rPr>
            <w:noProof/>
            <w:webHidden/>
          </w:rPr>
        </w:r>
        <w:r w:rsidR="00941D75">
          <w:rPr>
            <w:noProof/>
            <w:webHidden/>
          </w:rPr>
          <w:fldChar w:fldCharType="separate"/>
        </w:r>
        <w:r w:rsidR="00EA6834">
          <w:rPr>
            <w:noProof/>
            <w:webHidden/>
          </w:rPr>
          <w:t>26</w:t>
        </w:r>
        <w:r w:rsidR="00941D75">
          <w:rPr>
            <w:noProof/>
            <w:webHidden/>
          </w:rPr>
          <w:fldChar w:fldCharType="end"/>
        </w:r>
      </w:hyperlink>
    </w:p>
    <w:p w14:paraId="3AFFF7A1" w14:textId="77777777" w:rsidR="00452C3B" w:rsidRDefault="00DA3871">
      <w:pPr>
        <w:pStyle w:val="TOC2"/>
        <w:tabs>
          <w:tab w:val="left" w:pos="880"/>
          <w:tab w:val="right" w:leader="dot" w:pos="9016"/>
        </w:tabs>
        <w:rPr>
          <w:rFonts w:asciiTheme="minorHAnsi" w:hAnsiTheme="minorHAnsi"/>
          <w:noProof/>
          <w:sz w:val="22"/>
        </w:rPr>
      </w:pPr>
      <w:hyperlink w:anchor="_Toc327179117" w:history="1">
        <w:r w:rsidR="00452C3B" w:rsidRPr="00B21295">
          <w:rPr>
            <w:rStyle w:val="Hyperlink"/>
            <w:noProof/>
          </w:rPr>
          <w:t>12.4</w:t>
        </w:r>
        <w:r w:rsidR="00452C3B">
          <w:rPr>
            <w:rFonts w:asciiTheme="minorHAnsi" w:hAnsiTheme="minorHAnsi"/>
            <w:noProof/>
            <w:sz w:val="22"/>
          </w:rPr>
          <w:tab/>
        </w:r>
        <w:r w:rsidR="00452C3B" w:rsidRPr="00B21295">
          <w:rPr>
            <w:rStyle w:val="Hyperlink"/>
            <w:noProof/>
          </w:rPr>
          <w:t>Release management</w:t>
        </w:r>
        <w:r w:rsidR="00452C3B">
          <w:rPr>
            <w:noProof/>
            <w:webHidden/>
          </w:rPr>
          <w:tab/>
        </w:r>
        <w:r w:rsidR="00941D75">
          <w:rPr>
            <w:noProof/>
            <w:webHidden/>
          </w:rPr>
          <w:fldChar w:fldCharType="begin"/>
        </w:r>
        <w:r w:rsidR="00452C3B">
          <w:rPr>
            <w:noProof/>
            <w:webHidden/>
          </w:rPr>
          <w:instrText xml:space="preserve"> PAGEREF _Toc327179117 \h </w:instrText>
        </w:r>
        <w:r w:rsidR="00941D75">
          <w:rPr>
            <w:noProof/>
            <w:webHidden/>
          </w:rPr>
        </w:r>
        <w:r w:rsidR="00941D75">
          <w:rPr>
            <w:noProof/>
            <w:webHidden/>
          </w:rPr>
          <w:fldChar w:fldCharType="separate"/>
        </w:r>
        <w:r w:rsidR="00EA6834">
          <w:rPr>
            <w:noProof/>
            <w:webHidden/>
          </w:rPr>
          <w:t>26</w:t>
        </w:r>
        <w:r w:rsidR="00941D75">
          <w:rPr>
            <w:noProof/>
            <w:webHidden/>
          </w:rPr>
          <w:fldChar w:fldCharType="end"/>
        </w:r>
      </w:hyperlink>
    </w:p>
    <w:p w14:paraId="3AFFF7A2" w14:textId="77777777" w:rsidR="00452C3B" w:rsidRDefault="00DA3871">
      <w:pPr>
        <w:pStyle w:val="TOC2"/>
        <w:tabs>
          <w:tab w:val="left" w:pos="880"/>
          <w:tab w:val="right" w:leader="dot" w:pos="9016"/>
        </w:tabs>
        <w:rPr>
          <w:rFonts w:asciiTheme="minorHAnsi" w:hAnsiTheme="minorHAnsi"/>
          <w:noProof/>
          <w:sz w:val="22"/>
        </w:rPr>
      </w:pPr>
      <w:hyperlink w:anchor="_Toc327179118" w:history="1">
        <w:r w:rsidR="00452C3B" w:rsidRPr="00B21295">
          <w:rPr>
            <w:rStyle w:val="Hyperlink"/>
            <w:noProof/>
          </w:rPr>
          <w:t>12.5</w:t>
        </w:r>
        <w:r w:rsidR="00452C3B">
          <w:rPr>
            <w:rFonts w:asciiTheme="minorHAnsi" w:hAnsiTheme="minorHAnsi"/>
            <w:noProof/>
            <w:sz w:val="22"/>
          </w:rPr>
          <w:tab/>
        </w:r>
        <w:r w:rsidR="00452C3B" w:rsidRPr="00B21295">
          <w:rPr>
            <w:rStyle w:val="Hyperlink"/>
            <w:noProof/>
          </w:rPr>
          <w:t>Change management</w:t>
        </w:r>
        <w:r w:rsidR="00452C3B">
          <w:rPr>
            <w:noProof/>
            <w:webHidden/>
          </w:rPr>
          <w:tab/>
        </w:r>
        <w:r w:rsidR="00941D75">
          <w:rPr>
            <w:noProof/>
            <w:webHidden/>
          </w:rPr>
          <w:fldChar w:fldCharType="begin"/>
        </w:r>
        <w:r w:rsidR="00452C3B">
          <w:rPr>
            <w:noProof/>
            <w:webHidden/>
          </w:rPr>
          <w:instrText xml:space="preserve"> PAGEREF _Toc327179118 \h </w:instrText>
        </w:r>
        <w:r w:rsidR="00941D75">
          <w:rPr>
            <w:noProof/>
            <w:webHidden/>
          </w:rPr>
        </w:r>
        <w:r w:rsidR="00941D75">
          <w:rPr>
            <w:noProof/>
            <w:webHidden/>
          </w:rPr>
          <w:fldChar w:fldCharType="separate"/>
        </w:r>
        <w:r w:rsidR="00EA6834">
          <w:rPr>
            <w:noProof/>
            <w:webHidden/>
          </w:rPr>
          <w:t>26</w:t>
        </w:r>
        <w:r w:rsidR="00941D75">
          <w:rPr>
            <w:noProof/>
            <w:webHidden/>
          </w:rPr>
          <w:fldChar w:fldCharType="end"/>
        </w:r>
      </w:hyperlink>
    </w:p>
    <w:p w14:paraId="3AFFF7A3" w14:textId="77777777" w:rsidR="00452C3B" w:rsidRDefault="00DA3871">
      <w:pPr>
        <w:pStyle w:val="TOC1"/>
        <w:rPr>
          <w:rFonts w:asciiTheme="minorHAnsi" w:hAnsiTheme="minorHAnsi"/>
          <w:sz w:val="22"/>
          <w:szCs w:val="22"/>
        </w:rPr>
      </w:pPr>
      <w:hyperlink w:anchor="_Toc327179119" w:history="1">
        <w:r w:rsidR="00452C3B" w:rsidRPr="00B21295">
          <w:rPr>
            <w:rStyle w:val="Hyperlink"/>
          </w:rPr>
          <w:t>13.</w:t>
        </w:r>
        <w:r w:rsidR="00452C3B">
          <w:rPr>
            <w:rFonts w:asciiTheme="minorHAnsi" w:hAnsiTheme="minorHAnsi"/>
            <w:sz w:val="22"/>
            <w:szCs w:val="22"/>
          </w:rPr>
          <w:tab/>
        </w:r>
        <w:r w:rsidR="00452C3B" w:rsidRPr="00B21295">
          <w:rPr>
            <w:rStyle w:val="Hyperlink"/>
          </w:rPr>
          <w:t>Security Aspects</w:t>
        </w:r>
        <w:r w:rsidR="00452C3B">
          <w:rPr>
            <w:webHidden/>
          </w:rPr>
          <w:tab/>
        </w:r>
        <w:r w:rsidR="00941D75">
          <w:rPr>
            <w:webHidden/>
          </w:rPr>
          <w:fldChar w:fldCharType="begin"/>
        </w:r>
        <w:r w:rsidR="00452C3B">
          <w:rPr>
            <w:webHidden/>
          </w:rPr>
          <w:instrText xml:space="preserve"> PAGEREF _Toc327179119 \h </w:instrText>
        </w:r>
        <w:r w:rsidR="00941D75">
          <w:rPr>
            <w:webHidden/>
          </w:rPr>
        </w:r>
        <w:r w:rsidR="00941D75">
          <w:rPr>
            <w:webHidden/>
          </w:rPr>
          <w:fldChar w:fldCharType="separate"/>
        </w:r>
        <w:r w:rsidR="00EA6834">
          <w:rPr>
            <w:webHidden/>
          </w:rPr>
          <w:t>27</w:t>
        </w:r>
        <w:r w:rsidR="00941D75">
          <w:rPr>
            <w:webHidden/>
          </w:rPr>
          <w:fldChar w:fldCharType="end"/>
        </w:r>
      </w:hyperlink>
    </w:p>
    <w:p w14:paraId="3AFFF7A4" w14:textId="77777777" w:rsidR="00452C3B" w:rsidRDefault="00DA3871">
      <w:pPr>
        <w:pStyle w:val="TOC2"/>
        <w:tabs>
          <w:tab w:val="left" w:pos="880"/>
          <w:tab w:val="right" w:leader="dot" w:pos="9016"/>
        </w:tabs>
        <w:rPr>
          <w:rFonts w:asciiTheme="minorHAnsi" w:hAnsiTheme="minorHAnsi"/>
          <w:noProof/>
          <w:sz w:val="22"/>
        </w:rPr>
      </w:pPr>
      <w:hyperlink w:anchor="_Toc327179120" w:history="1">
        <w:r w:rsidR="00452C3B" w:rsidRPr="00B21295">
          <w:rPr>
            <w:rStyle w:val="Hyperlink"/>
            <w:noProof/>
          </w:rPr>
          <w:t>13.1</w:t>
        </w:r>
        <w:r w:rsidR="00452C3B">
          <w:rPr>
            <w:rFonts w:asciiTheme="minorHAnsi" w:hAnsiTheme="minorHAnsi"/>
            <w:noProof/>
            <w:sz w:val="22"/>
          </w:rPr>
          <w:tab/>
        </w:r>
        <w:r w:rsidR="00452C3B" w:rsidRPr="00B21295">
          <w:rPr>
            <w:rStyle w:val="Hyperlink"/>
            <w:noProof/>
          </w:rPr>
          <w:t>Risks arising from business functionality</w:t>
        </w:r>
        <w:r w:rsidR="00452C3B">
          <w:rPr>
            <w:noProof/>
            <w:webHidden/>
          </w:rPr>
          <w:tab/>
        </w:r>
        <w:r w:rsidR="00941D75">
          <w:rPr>
            <w:noProof/>
            <w:webHidden/>
          </w:rPr>
          <w:fldChar w:fldCharType="begin"/>
        </w:r>
        <w:r w:rsidR="00452C3B">
          <w:rPr>
            <w:noProof/>
            <w:webHidden/>
          </w:rPr>
          <w:instrText xml:space="preserve"> PAGEREF _Toc327179120 \h </w:instrText>
        </w:r>
        <w:r w:rsidR="00941D75">
          <w:rPr>
            <w:noProof/>
            <w:webHidden/>
          </w:rPr>
        </w:r>
        <w:r w:rsidR="00941D75">
          <w:rPr>
            <w:noProof/>
            <w:webHidden/>
          </w:rPr>
          <w:fldChar w:fldCharType="separate"/>
        </w:r>
        <w:r w:rsidR="00EA6834">
          <w:rPr>
            <w:noProof/>
            <w:webHidden/>
          </w:rPr>
          <w:t>27</w:t>
        </w:r>
        <w:r w:rsidR="00941D75">
          <w:rPr>
            <w:noProof/>
            <w:webHidden/>
          </w:rPr>
          <w:fldChar w:fldCharType="end"/>
        </w:r>
      </w:hyperlink>
    </w:p>
    <w:p w14:paraId="3AFFF7A5" w14:textId="77777777" w:rsidR="00452C3B" w:rsidRDefault="00DA3871">
      <w:pPr>
        <w:pStyle w:val="TOC3"/>
        <w:tabs>
          <w:tab w:val="left" w:pos="1320"/>
          <w:tab w:val="right" w:leader="dot" w:pos="9016"/>
        </w:tabs>
        <w:rPr>
          <w:rFonts w:asciiTheme="minorHAnsi" w:hAnsiTheme="minorHAnsi"/>
          <w:noProof/>
          <w:sz w:val="22"/>
        </w:rPr>
      </w:pPr>
      <w:hyperlink w:anchor="_Toc327179121" w:history="1">
        <w:r w:rsidR="00452C3B" w:rsidRPr="00B21295">
          <w:rPr>
            <w:rStyle w:val="Hyperlink"/>
            <w:noProof/>
          </w:rPr>
          <w:t>13.1.1</w:t>
        </w:r>
        <w:r w:rsidR="00452C3B">
          <w:rPr>
            <w:rFonts w:asciiTheme="minorHAnsi" w:hAnsiTheme="minorHAnsi"/>
            <w:noProof/>
            <w:sz w:val="22"/>
          </w:rPr>
          <w:tab/>
        </w:r>
        <w:r w:rsidR="00452C3B" w:rsidRPr="00B21295">
          <w:rPr>
            <w:rStyle w:val="Hyperlink"/>
            <w:noProof/>
          </w:rPr>
          <w:t>Possible risks</w:t>
        </w:r>
        <w:r w:rsidR="00452C3B">
          <w:rPr>
            <w:noProof/>
            <w:webHidden/>
          </w:rPr>
          <w:tab/>
        </w:r>
        <w:r w:rsidR="00941D75">
          <w:rPr>
            <w:noProof/>
            <w:webHidden/>
          </w:rPr>
          <w:fldChar w:fldCharType="begin"/>
        </w:r>
        <w:r w:rsidR="00452C3B">
          <w:rPr>
            <w:noProof/>
            <w:webHidden/>
          </w:rPr>
          <w:instrText xml:space="preserve"> PAGEREF _Toc327179121 \h </w:instrText>
        </w:r>
        <w:r w:rsidR="00941D75">
          <w:rPr>
            <w:noProof/>
            <w:webHidden/>
          </w:rPr>
        </w:r>
        <w:r w:rsidR="00941D75">
          <w:rPr>
            <w:noProof/>
            <w:webHidden/>
          </w:rPr>
          <w:fldChar w:fldCharType="separate"/>
        </w:r>
        <w:r w:rsidR="00EA6834">
          <w:rPr>
            <w:noProof/>
            <w:webHidden/>
          </w:rPr>
          <w:t>27</w:t>
        </w:r>
        <w:r w:rsidR="00941D75">
          <w:rPr>
            <w:noProof/>
            <w:webHidden/>
          </w:rPr>
          <w:fldChar w:fldCharType="end"/>
        </w:r>
      </w:hyperlink>
    </w:p>
    <w:p w14:paraId="3AFFF7A6" w14:textId="77777777" w:rsidR="00452C3B" w:rsidRDefault="00DA3871">
      <w:pPr>
        <w:pStyle w:val="TOC3"/>
        <w:tabs>
          <w:tab w:val="left" w:pos="1320"/>
          <w:tab w:val="right" w:leader="dot" w:pos="9016"/>
        </w:tabs>
        <w:rPr>
          <w:rFonts w:asciiTheme="minorHAnsi" w:hAnsiTheme="minorHAnsi"/>
          <w:noProof/>
          <w:sz w:val="22"/>
        </w:rPr>
      </w:pPr>
      <w:hyperlink w:anchor="_Toc327179122" w:history="1">
        <w:r w:rsidR="00452C3B" w:rsidRPr="00B21295">
          <w:rPr>
            <w:rStyle w:val="Hyperlink"/>
            <w:noProof/>
          </w:rPr>
          <w:t>13.1.2</w:t>
        </w:r>
        <w:r w:rsidR="00452C3B">
          <w:rPr>
            <w:rFonts w:asciiTheme="minorHAnsi" w:hAnsiTheme="minorHAnsi"/>
            <w:noProof/>
            <w:sz w:val="22"/>
          </w:rPr>
          <w:tab/>
        </w:r>
        <w:r w:rsidR="00452C3B" w:rsidRPr="00B21295">
          <w:rPr>
            <w:rStyle w:val="Hyperlink"/>
            <w:noProof/>
          </w:rPr>
          <w:t>Control solutions</w:t>
        </w:r>
        <w:r w:rsidR="00452C3B">
          <w:rPr>
            <w:noProof/>
            <w:webHidden/>
          </w:rPr>
          <w:tab/>
        </w:r>
        <w:r w:rsidR="00941D75">
          <w:rPr>
            <w:noProof/>
            <w:webHidden/>
          </w:rPr>
          <w:fldChar w:fldCharType="begin"/>
        </w:r>
        <w:r w:rsidR="00452C3B">
          <w:rPr>
            <w:noProof/>
            <w:webHidden/>
          </w:rPr>
          <w:instrText xml:space="preserve"> PAGEREF _Toc327179122 \h </w:instrText>
        </w:r>
        <w:r w:rsidR="00941D75">
          <w:rPr>
            <w:noProof/>
            <w:webHidden/>
          </w:rPr>
        </w:r>
        <w:r w:rsidR="00941D75">
          <w:rPr>
            <w:noProof/>
            <w:webHidden/>
          </w:rPr>
          <w:fldChar w:fldCharType="separate"/>
        </w:r>
        <w:r w:rsidR="00EA6834">
          <w:rPr>
            <w:noProof/>
            <w:webHidden/>
          </w:rPr>
          <w:t>27</w:t>
        </w:r>
        <w:r w:rsidR="00941D75">
          <w:rPr>
            <w:noProof/>
            <w:webHidden/>
          </w:rPr>
          <w:fldChar w:fldCharType="end"/>
        </w:r>
      </w:hyperlink>
    </w:p>
    <w:p w14:paraId="3AFFF7A7" w14:textId="77777777" w:rsidR="00452C3B" w:rsidRDefault="00DA3871">
      <w:pPr>
        <w:pStyle w:val="TOC2"/>
        <w:tabs>
          <w:tab w:val="left" w:pos="880"/>
          <w:tab w:val="right" w:leader="dot" w:pos="9016"/>
        </w:tabs>
        <w:rPr>
          <w:rFonts w:asciiTheme="minorHAnsi" w:hAnsiTheme="minorHAnsi"/>
          <w:noProof/>
          <w:sz w:val="22"/>
        </w:rPr>
      </w:pPr>
      <w:hyperlink w:anchor="_Toc327179123" w:history="1">
        <w:r w:rsidR="00452C3B" w:rsidRPr="00B21295">
          <w:rPr>
            <w:rStyle w:val="Hyperlink"/>
            <w:noProof/>
          </w:rPr>
          <w:t>13.2</w:t>
        </w:r>
        <w:r w:rsidR="00452C3B">
          <w:rPr>
            <w:rFonts w:asciiTheme="minorHAnsi" w:hAnsiTheme="minorHAnsi"/>
            <w:noProof/>
            <w:sz w:val="22"/>
          </w:rPr>
          <w:tab/>
        </w:r>
        <w:r w:rsidR="00452C3B" w:rsidRPr="00B21295">
          <w:rPr>
            <w:rStyle w:val="Hyperlink"/>
            <w:noProof/>
          </w:rPr>
          <w:t>User communities</w:t>
        </w:r>
        <w:r w:rsidR="00452C3B">
          <w:rPr>
            <w:noProof/>
            <w:webHidden/>
          </w:rPr>
          <w:tab/>
        </w:r>
        <w:r w:rsidR="00941D75">
          <w:rPr>
            <w:noProof/>
            <w:webHidden/>
          </w:rPr>
          <w:fldChar w:fldCharType="begin"/>
        </w:r>
        <w:r w:rsidR="00452C3B">
          <w:rPr>
            <w:noProof/>
            <w:webHidden/>
          </w:rPr>
          <w:instrText xml:space="preserve"> PAGEREF _Toc327179123 \h </w:instrText>
        </w:r>
        <w:r w:rsidR="00941D75">
          <w:rPr>
            <w:noProof/>
            <w:webHidden/>
          </w:rPr>
        </w:r>
        <w:r w:rsidR="00941D75">
          <w:rPr>
            <w:noProof/>
            <w:webHidden/>
          </w:rPr>
          <w:fldChar w:fldCharType="separate"/>
        </w:r>
        <w:r w:rsidR="00EA6834">
          <w:rPr>
            <w:noProof/>
            <w:webHidden/>
          </w:rPr>
          <w:t>27</w:t>
        </w:r>
        <w:r w:rsidR="00941D75">
          <w:rPr>
            <w:noProof/>
            <w:webHidden/>
          </w:rPr>
          <w:fldChar w:fldCharType="end"/>
        </w:r>
      </w:hyperlink>
    </w:p>
    <w:p w14:paraId="3AFFF7A8" w14:textId="77777777" w:rsidR="00452C3B" w:rsidRDefault="00DA3871">
      <w:pPr>
        <w:pStyle w:val="TOC3"/>
        <w:tabs>
          <w:tab w:val="left" w:pos="1320"/>
          <w:tab w:val="right" w:leader="dot" w:pos="9016"/>
        </w:tabs>
        <w:rPr>
          <w:rFonts w:asciiTheme="minorHAnsi" w:hAnsiTheme="minorHAnsi"/>
          <w:noProof/>
          <w:sz w:val="22"/>
        </w:rPr>
      </w:pPr>
      <w:hyperlink w:anchor="_Toc327179124" w:history="1">
        <w:r w:rsidR="00452C3B" w:rsidRPr="00B21295">
          <w:rPr>
            <w:rStyle w:val="Hyperlink"/>
            <w:noProof/>
          </w:rPr>
          <w:t>13.2.1</w:t>
        </w:r>
        <w:r w:rsidR="00452C3B">
          <w:rPr>
            <w:rFonts w:asciiTheme="minorHAnsi" w:hAnsiTheme="minorHAnsi"/>
            <w:noProof/>
            <w:sz w:val="22"/>
          </w:rPr>
          <w:tab/>
        </w:r>
        <w:r w:rsidR="00452C3B" w:rsidRPr="00B21295">
          <w:rPr>
            <w:rStyle w:val="Hyperlink"/>
            <w:noProof/>
          </w:rPr>
          <w:t>Applications classification</w:t>
        </w:r>
        <w:r w:rsidR="00452C3B">
          <w:rPr>
            <w:noProof/>
            <w:webHidden/>
          </w:rPr>
          <w:tab/>
        </w:r>
        <w:r w:rsidR="00941D75">
          <w:rPr>
            <w:noProof/>
            <w:webHidden/>
          </w:rPr>
          <w:fldChar w:fldCharType="begin"/>
        </w:r>
        <w:r w:rsidR="00452C3B">
          <w:rPr>
            <w:noProof/>
            <w:webHidden/>
          </w:rPr>
          <w:instrText xml:space="preserve"> PAGEREF _Toc327179124 \h </w:instrText>
        </w:r>
        <w:r w:rsidR="00941D75">
          <w:rPr>
            <w:noProof/>
            <w:webHidden/>
          </w:rPr>
        </w:r>
        <w:r w:rsidR="00941D75">
          <w:rPr>
            <w:noProof/>
            <w:webHidden/>
          </w:rPr>
          <w:fldChar w:fldCharType="separate"/>
        </w:r>
        <w:r w:rsidR="00EA6834">
          <w:rPr>
            <w:noProof/>
            <w:webHidden/>
          </w:rPr>
          <w:t>27</w:t>
        </w:r>
        <w:r w:rsidR="00941D75">
          <w:rPr>
            <w:noProof/>
            <w:webHidden/>
          </w:rPr>
          <w:fldChar w:fldCharType="end"/>
        </w:r>
      </w:hyperlink>
    </w:p>
    <w:p w14:paraId="3AFFF7A9" w14:textId="77777777" w:rsidR="00452C3B" w:rsidRDefault="00DA3871">
      <w:pPr>
        <w:pStyle w:val="TOC3"/>
        <w:tabs>
          <w:tab w:val="left" w:pos="1320"/>
          <w:tab w:val="right" w:leader="dot" w:pos="9016"/>
        </w:tabs>
        <w:rPr>
          <w:rFonts w:asciiTheme="minorHAnsi" w:hAnsiTheme="minorHAnsi"/>
          <w:noProof/>
          <w:sz w:val="22"/>
        </w:rPr>
      </w:pPr>
      <w:hyperlink w:anchor="_Toc327179125" w:history="1">
        <w:r w:rsidR="00452C3B" w:rsidRPr="00B21295">
          <w:rPr>
            <w:rStyle w:val="Hyperlink"/>
            <w:noProof/>
          </w:rPr>
          <w:t>13.2.2</w:t>
        </w:r>
        <w:r w:rsidR="00452C3B">
          <w:rPr>
            <w:rFonts w:asciiTheme="minorHAnsi" w:hAnsiTheme="minorHAnsi"/>
            <w:noProof/>
            <w:sz w:val="22"/>
          </w:rPr>
          <w:tab/>
        </w:r>
        <w:r w:rsidR="00452C3B" w:rsidRPr="00B21295">
          <w:rPr>
            <w:rStyle w:val="Hyperlink"/>
            <w:noProof/>
          </w:rPr>
          <w:t>User roles</w:t>
        </w:r>
        <w:r w:rsidR="00452C3B">
          <w:rPr>
            <w:noProof/>
            <w:webHidden/>
          </w:rPr>
          <w:tab/>
        </w:r>
        <w:r w:rsidR="00941D75">
          <w:rPr>
            <w:noProof/>
            <w:webHidden/>
          </w:rPr>
          <w:fldChar w:fldCharType="begin"/>
        </w:r>
        <w:r w:rsidR="00452C3B">
          <w:rPr>
            <w:noProof/>
            <w:webHidden/>
          </w:rPr>
          <w:instrText xml:space="preserve"> PAGEREF _Toc327179125 \h </w:instrText>
        </w:r>
        <w:r w:rsidR="00941D75">
          <w:rPr>
            <w:noProof/>
            <w:webHidden/>
          </w:rPr>
        </w:r>
        <w:r w:rsidR="00941D75">
          <w:rPr>
            <w:noProof/>
            <w:webHidden/>
          </w:rPr>
          <w:fldChar w:fldCharType="separate"/>
        </w:r>
        <w:r w:rsidR="00EA6834">
          <w:rPr>
            <w:noProof/>
            <w:webHidden/>
          </w:rPr>
          <w:t>27</w:t>
        </w:r>
        <w:r w:rsidR="00941D75">
          <w:rPr>
            <w:noProof/>
            <w:webHidden/>
          </w:rPr>
          <w:fldChar w:fldCharType="end"/>
        </w:r>
      </w:hyperlink>
    </w:p>
    <w:p w14:paraId="3AFFF7AA" w14:textId="77777777" w:rsidR="00452C3B" w:rsidRDefault="00DA3871">
      <w:pPr>
        <w:pStyle w:val="TOC3"/>
        <w:tabs>
          <w:tab w:val="left" w:pos="1320"/>
          <w:tab w:val="right" w:leader="dot" w:pos="9016"/>
        </w:tabs>
        <w:rPr>
          <w:rFonts w:asciiTheme="minorHAnsi" w:hAnsiTheme="minorHAnsi"/>
          <w:noProof/>
          <w:sz w:val="22"/>
        </w:rPr>
      </w:pPr>
      <w:hyperlink w:anchor="_Toc327179126" w:history="1">
        <w:r w:rsidR="00452C3B" w:rsidRPr="00B21295">
          <w:rPr>
            <w:rStyle w:val="Hyperlink"/>
            <w:noProof/>
          </w:rPr>
          <w:t>13.2.3</w:t>
        </w:r>
        <w:r w:rsidR="00452C3B">
          <w:rPr>
            <w:rFonts w:asciiTheme="minorHAnsi" w:hAnsiTheme="minorHAnsi"/>
            <w:noProof/>
            <w:sz w:val="22"/>
          </w:rPr>
          <w:tab/>
        </w:r>
        <w:r w:rsidR="00452C3B" w:rsidRPr="00B21295">
          <w:rPr>
            <w:rStyle w:val="Hyperlink"/>
            <w:noProof/>
          </w:rPr>
          <w:t>User authentication</w:t>
        </w:r>
        <w:r w:rsidR="00452C3B">
          <w:rPr>
            <w:noProof/>
            <w:webHidden/>
          </w:rPr>
          <w:tab/>
        </w:r>
        <w:r w:rsidR="00941D75">
          <w:rPr>
            <w:noProof/>
            <w:webHidden/>
          </w:rPr>
          <w:fldChar w:fldCharType="begin"/>
        </w:r>
        <w:r w:rsidR="00452C3B">
          <w:rPr>
            <w:noProof/>
            <w:webHidden/>
          </w:rPr>
          <w:instrText xml:space="preserve"> PAGEREF _Toc327179126 \h </w:instrText>
        </w:r>
        <w:r w:rsidR="00941D75">
          <w:rPr>
            <w:noProof/>
            <w:webHidden/>
          </w:rPr>
        </w:r>
        <w:r w:rsidR="00941D75">
          <w:rPr>
            <w:noProof/>
            <w:webHidden/>
          </w:rPr>
          <w:fldChar w:fldCharType="separate"/>
        </w:r>
        <w:r w:rsidR="00EA6834">
          <w:rPr>
            <w:noProof/>
            <w:webHidden/>
          </w:rPr>
          <w:t>28</w:t>
        </w:r>
        <w:r w:rsidR="00941D75">
          <w:rPr>
            <w:noProof/>
            <w:webHidden/>
          </w:rPr>
          <w:fldChar w:fldCharType="end"/>
        </w:r>
      </w:hyperlink>
    </w:p>
    <w:p w14:paraId="3AFFF7AB" w14:textId="77777777" w:rsidR="00452C3B" w:rsidRDefault="00DA3871">
      <w:pPr>
        <w:pStyle w:val="TOC3"/>
        <w:tabs>
          <w:tab w:val="left" w:pos="1320"/>
          <w:tab w:val="right" w:leader="dot" w:pos="9016"/>
        </w:tabs>
        <w:rPr>
          <w:rFonts w:asciiTheme="minorHAnsi" w:hAnsiTheme="minorHAnsi"/>
          <w:noProof/>
          <w:sz w:val="22"/>
        </w:rPr>
      </w:pPr>
      <w:hyperlink w:anchor="_Toc327179127" w:history="1">
        <w:r w:rsidR="00452C3B" w:rsidRPr="00B21295">
          <w:rPr>
            <w:rStyle w:val="Hyperlink"/>
            <w:noProof/>
          </w:rPr>
          <w:t>13.2.4</w:t>
        </w:r>
        <w:r w:rsidR="00452C3B">
          <w:rPr>
            <w:rFonts w:asciiTheme="minorHAnsi" w:hAnsiTheme="minorHAnsi"/>
            <w:noProof/>
            <w:sz w:val="22"/>
          </w:rPr>
          <w:tab/>
        </w:r>
        <w:r w:rsidR="00452C3B" w:rsidRPr="00B21295">
          <w:rPr>
            <w:rStyle w:val="Hyperlink"/>
            <w:noProof/>
          </w:rPr>
          <w:t>User authorisation</w:t>
        </w:r>
        <w:r w:rsidR="00452C3B">
          <w:rPr>
            <w:noProof/>
            <w:webHidden/>
          </w:rPr>
          <w:tab/>
        </w:r>
        <w:r w:rsidR="00941D75">
          <w:rPr>
            <w:noProof/>
            <w:webHidden/>
          </w:rPr>
          <w:fldChar w:fldCharType="begin"/>
        </w:r>
        <w:r w:rsidR="00452C3B">
          <w:rPr>
            <w:noProof/>
            <w:webHidden/>
          </w:rPr>
          <w:instrText xml:space="preserve"> PAGEREF _Toc327179127 \h </w:instrText>
        </w:r>
        <w:r w:rsidR="00941D75">
          <w:rPr>
            <w:noProof/>
            <w:webHidden/>
          </w:rPr>
        </w:r>
        <w:r w:rsidR="00941D75">
          <w:rPr>
            <w:noProof/>
            <w:webHidden/>
          </w:rPr>
          <w:fldChar w:fldCharType="separate"/>
        </w:r>
        <w:r w:rsidR="00EA6834">
          <w:rPr>
            <w:noProof/>
            <w:webHidden/>
          </w:rPr>
          <w:t>28</w:t>
        </w:r>
        <w:r w:rsidR="00941D75">
          <w:rPr>
            <w:noProof/>
            <w:webHidden/>
          </w:rPr>
          <w:fldChar w:fldCharType="end"/>
        </w:r>
      </w:hyperlink>
    </w:p>
    <w:p w14:paraId="3AFFF7AC" w14:textId="77777777" w:rsidR="00452C3B" w:rsidRDefault="00DA3871">
      <w:pPr>
        <w:pStyle w:val="TOC3"/>
        <w:tabs>
          <w:tab w:val="left" w:pos="1320"/>
          <w:tab w:val="right" w:leader="dot" w:pos="9016"/>
        </w:tabs>
        <w:rPr>
          <w:rFonts w:asciiTheme="minorHAnsi" w:hAnsiTheme="minorHAnsi"/>
          <w:noProof/>
          <w:sz w:val="22"/>
        </w:rPr>
      </w:pPr>
      <w:hyperlink w:anchor="_Toc327179128" w:history="1">
        <w:r w:rsidR="00452C3B" w:rsidRPr="00B21295">
          <w:rPr>
            <w:rStyle w:val="Hyperlink"/>
            <w:noProof/>
          </w:rPr>
          <w:t>13.2.5</w:t>
        </w:r>
        <w:r w:rsidR="00452C3B">
          <w:rPr>
            <w:rFonts w:asciiTheme="minorHAnsi" w:hAnsiTheme="minorHAnsi"/>
            <w:noProof/>
            <w:sz w:val="22"/>
          </w:rPr>
          <w:tab/>
        </w:r>
        <w:r w:rsidR="00452C3B" w:rsidRPr="00B21295">
          <w:rPr>
            <w:rStyle w:val="Hyperlink"/>
            <w:noProof/>
          </w:rPr>
          <w:t>User access administration</w:t>
        </w:r>
        <w:r w:rsidR="00452C3B">
          <w:rPr>
            <w:noProof/>
            <w:webHidden/>
          </w:rPr>
          <w:tab/>
        </w:r>
        <w:r w:rsidR="00941D75">
          <w:rPr>
            <w:noProof/>
            <w:webHidden/>
          </w:rPr>
          <w:fldChar w:fldCharType="begin"/>
        </w:r>
        <w:r w:rsidR="00452C3B">
          <w:rPr>
            <w:noProof/>
            <w:webHidden/>
          </w:rPr>
          <w:instrText xml:space="preserve"> PAGEREF _Toc327179128 \h </w:instrText>
        </w:r>
        <w:r w:rsidR="00941D75">
          <w:rPr>
            <w:noProof/>
            <w:webHidden/>
          </w:rPr>
        </w:r>
        <w:r w:rsidR="00941D75">
          <w:rPr>
            <w:noProof/>
            <w:webHidden/>
          </w:rPr>
          <w:fldChar w:fldCharType="separate"/>
        </w:r>
        <w:r w:rsidR="00EA6834">
          <w:rPr>
            <w:noProof/>
            <w:webHidden/>
          </w:rPr>
          <w:t>28</w:t>
        </w:r>
        <w:r w:rsidR="00941D75">
          <w:rPr>
            <w:noProof/>
            <w:webHidden/>
          </w:rPr>
          <w:fldChar w:fldCharType="end"/>
        </w:r>
      </w:hyperlink>
    </w:p>
    <w:p w14:paraId="3AFFF7AD" w14:textId="77777777" w:rsidR="00452C3B" w:rsidRDefault="00DA3871">
      <w:pPr>
        <w:pStyle w:val="TOC1"/>
        <w:rPr>
          <w:rFonts w:asciiTheme="minorHAnsi" w:hAnsiTheme="minorHAnsi"/>
          <w:sz w:val="22"/>
          <w:szCs w:val="22"/>
        </w:rPr>
      </w:pPr>
      <w:hyperlink w:anchor="_Toc327179129" w:history="1">
        <w:r w:rsidR="00452C3B" w:rsidRPr="00B21295">
          <w:rPr>
            <w:rStyle w:val="Hyperlink"/>
          </w:rPr>
          <w:t>14.</w:t>
        </w:r>
        <w:r w:rsidR="00452C3B">
          <w:rPr>
            <w:rFonts w:asciiTheme="minorHAnsi" w:hAnsiTheme="minorHAnsi"/>
            <w:sz w:val="22"/>
            <w:szCs w:val="22"/>
          </w:rPr>
          <w:tab/>
        </w:r>
        <w:r w:rsidR="00452C3B" w:rsidRPr="00B21295">
          <w:rPr>
            <w:rStyle w:val="Hyperlink"/>
          </w:rPr>
          <w:t>IT Plan and Costs</w:t>
        </w:r>
        <w:r w:rsidR="00452C3B">
          <w:rPr>
            <w:webHidden/>
          </w:rPr>
          <w:tab/>
        </w:r>
        <w:r w:rsidR="00941D75">
          <w:rPr>
            <w:webHidden/>
          </w:rPr>
          <w:fldChar w:fldCharType="begin"/>
        </w:r>
        <w:r w:rsidR="00452C3B">
          <w:rPr>
            <w:webHidden/>
          </w:rPr>
          <w:instrText xml:space="preserve"> PAGEREF _Toc327179129 \h </w:instrText>
        </w:r>
        <w:r w:rsidR="00941D75">
          <w:rPr>
            <w:webHidden/>
          </w:rPr>
        </w:r>
        <w:r w:rsidR="00941D75">
          <w:rPr>
            <w:webHidden/>
          </w:rPr>
          <w:fldChar w:fldCharType="separate"/>
        </w:r>
        <w:r w:rsidR="00EA6834">
          <w:rPr>
            <w:webHidden/>
          </w:rPr>
          <w:t>29</w:t>
        </w:r>
        <w:r w:rsidR="00941D75">
          <w:rPr>
            <w:webHidden/>
          </w:rPr>
          <w:fldChar w:fldCharType="end"/>
        </w:r>
      </w:hyperlink>
    </w:p>
    <w:p w14:paraId="3AFFF7AE" w14:textId="77777777" w:rsidR="00452C3B" w:rsidRDefault="00DA3871">
      <w:pPr>
        <w:pStyle w:val="TOC2"/>
        <w:tabs>
          <w:tab w:val="left" w:pos="880"/>
          <w:tab w:val="right" w:leader="dot" w:pos="9016"/>
        </w:tabs>
        <w:rPr>
          <w:rFonts w:asciiTheme="minorHAnsi" w:hAnsiTheme="minorHAnsi"/>
          <w:noProof/>
          <w:sz w:val="22"/>
        </w:rPr>
      </w:pPr>
      <w:hyperlink w:anchor="_Toc327179130" w:history="1">
        <w:r w:rsidR="00452C3B" w:rsidRPr="00B21295">
          <w:rPr>
            <w:rStyle w:val="Hyperlink"/>
            <w:noProof/>
          </w:rPr>
          <w:t>14.1</w:t>
        </w:r>
        <w:r w:rsidR="00452C3B">
          <w:rPr>
            <w:rFonts w:asciiTheme="minorHAnsi" w:hAnsiTheme="minorHAnsi"/>
            <w:noProof/>
            <w:sz w:val="22"/>
          </w:rPr>
          <w:tab/>
        </w:r>
        <w:r w:rsidR="00452C3B" w:rsidRPr="00B21295">
          <w:rPr>
            <w:rStyle w:val="Hyperlink"/>
            <w:noProof/>
          </w:rPr>
          <w:t>Project structure</w:t>
        </w:r>
        <w:r w:rsidR="00452C3B">
          <w:rPr>
            <w:noProof/>
            <w:webHidden/>
          </w:rPr>
          <w:tab/>
        </w:r>
        <w:r w:rsidR="00941D75">
          <w:rPr>
            <w:noProof/>
            <w:webHidden/>
          </w:rPr>
          <w:fldChar w:fldCharType="begin"/>
        </w:r>
        <w:r w:rsidR="00452C3B">
          <w:rPr>
            <w:noProof/>
            <w:webHidden/>
          </w:rPr>
          <w:instrText xml:space="preserve"> PAGEREF _Toc327179130 \h </w:instrText>
        </w:r>
        <w:r w:rsidR="00941D75">
          <w:rPr>
            <w:noProof/>
            <w:webHidden/>
          </w:rPr>
        </w:r>
        <w:r w:rsidR="00941D75">
          <w:rPr>
            <w:noProof/>
            <w:webHidden/>
          </w:rPr>
          <w:fldChar w:fldCharType="separate"/>
        </w:r>
        <w:r w:rsidR="00EA6834">
          <w:rPr>
            <w:noProof/>
            <w:webHidden/>
          </w:rPr>
          <w:t>29</w:t>
        </w:r>
        <w:r w:rsidR="00941D75">
          <w:rPr>
            <w:noProof/>
            <w:webHidden/>
          </w:rPr>
          <w:fldChar w:fldCharType="end"/>
        </w:r>
      </w:hyperlink>
    </w:p>
    <w:p w14:paraId="3AFFF7AF" w14:textId="77777777" w:rsidR="00452C3B" w:rsidRDefault="00DA3871">
      <w:pPr>
        <w:pStyle w:val="TOC2"/>
        <w:tabs>
          <w:tab w:val="left" w:pos="880"/>
          <w:tab w:val="right" w:leader="dot" w:pos="9016"/>
        </w:tabs>
        <w:rPr>
          <w:rFonts w:asciiTheme="minorHAnsi" w:hAnsiTheme="minorHAnsi"/>
          <w:noProof/>
          <w:sz w:val="22"/>
        </w:rPr>
      </w:pPr>
      <w:hyperlink w:anchor="_Toc327179131" w:history="1">
        <w:r w:rsidR="00452C3B" w:rsidRPr="00B21295">
          <w:rPr>
            <w:rStyle w:val="Hyperlink"/>
            <w:noProof/>
          </w:rPr>
          <w:t>14.2</w:t>
        </w:r>
        <w:r w:rsidR="00452C3B">
          <w:rPr>
            <w:rFonts w:asciiTheme="minorHAnsi" w:hAnsiTheme="minorHAnsi"/>
            <w:noProof/>
            <w:sz w:val="22"/>
          </w:rPr>
          <w:tab/>
        </w:r>
        <w:r w:rsidR="00452C3B" w:rsidRPr="00B21295">
          <w:rPr>
            <w:rStyle w:val="Hyperlink"/>
            <w:noProof/>
          </w:rPr>
          <w:t>Project communications</w:t>
        </w:r>
        <w:r w:rsidR="00452C3B">
          <w:rPr>
            <w:noProof/>
            <w:webHidden/>
          </w:rPr>
          <w:tab/>
        </w:r>
        <w:r w:rsidR="00941D75">
          <w:rPr>
            <w:noProof/>
            <w:webHidden/>
          </w:rPr>
          <w:fldChar w:fldCharType="begin"/>
        </w:r>
        <w:r w:rsidR="00452C3B">
          <w:rPr>
            <w:noProof/>
            <w:webHidden/>
          </w:rPr>
          <w:instrText xml:space="preserve"> PAGEREF _Toc327179131 \h </w:instrText>
        </w:r>
        <w:r w:rsidR="00941D75">
          <w:rPr>
            <w:noProof/>
            <w:webHidden/>
          </w:rPr>
        </w:r>
        <w:r w:rsidR="00941D75">
          <w:rPr>
            <w:noProof/>
            <w:webHidden/>
          </w:rPr>
          <w:fldChar w:fldCharType="separate"/>
        </w:r>
        <w:r w:rsidR="00EA6834">
          <w:rPr>
            <w:noProof/>
            <w:webHidden/>
          </w:rPr>
          <w:t>29</w:t>
        </w:r>
        <w:r w:rsidR="00941D75">
          <w:rPr>
            <w:noProof/>
            <w:webHidden/>
          </w:rPr>
          <w:fldChar w:fldCharType="end"/>
        </w:r>
      </w:hyperlink>
    </w:p>
    <w:p w14:paraId="3AFFF7B0" w14:textId="77777777" w:rsidR="00452C3B" w:rsidRDefault="00DA3871">
      <w:pPr>
        <w:pStyle w:val="TOC2"/>
        <w:tabs>
          <w:tab w:val="left" w:pos="880"/>
          <w:tab w:val="right" w:leader="dot" w:pos="9016"/>
        </w:tabs>
        <w:rPr>
          <w:rFonts w:asciiTheme="minorHAnsi" w:hAnsiTheme="minorHAnsi"/>
          <w:noProof/>
          <w:sz w:val="22"/>
        </w:rPr>
      </w:pPr>
      <w:hyperlink w:anchor="_Toc327179132" w:history="1">
        <w:r w:rsidR="00452C3B" w:rsidRPr="00B21295">
          <w:rPr>
            <w:rStyle w:val="Hyperlink"/>
            <w:noProof/>
          </w:rPr>
          <w:t>14.3</w:t>
        </w:r>
        <w:r w:rsidR="00452C3B">
          <w:rPr>
            <w:rFonts w:asciiTheme="minorHAnsi" w:hAnsiTheme="minorHAnsi"/>
            <w:noProof/>
            <w:sz w:val="22"/>
          </w:rPr>
          <w:tab/>
        </w:r>
        <w:r w:rsidR="00452C3B" w:rsidRPr="00B21295">
          <w:rPr>
            <w:rStyle w:val="Hyperlink"/>
            <w:noProof/>
          </w:rPr>
          <w:t>Project plan/schedules</w:t>
        </w:r>
        <w:r w:rsidR="00452C3B">
          <w:rPr>
            <w:noProof/>
            <w:webHidden/>
          </w:rPr>
          <w:tab/>
        </w:r>
        <w:r w:rsidR="00941D75">
          <w:rPr>
            <w:noProof/>
            <w:webHidden/>
          </w:rPr>
          <w:fldChar w:fldCharType="begin"/>
        </w:r>
        <w:r w:rsidR="00452C3B">
          <w:rPr>
            <w:noProof/>
            <w:webHidden/>
          </w:rPr>
          <w:instrText xml:space="preserve"> PAGEREF _Toc327179132 \h </w:instrText>
        </w:r>
        <w:r w:rsidR="00941D75">
          <w:rPr>
            <w:noProof/>
            <w:webHidden/>
          </w:rPr>
        </w:r>
        <w:r w:rsidR="00941D75">
          <w:rPr>
            <w:noProof/>
            <w:webHidden/>
          </w:rPr>
          <w:fldChar w:fldCharType="separate"/>
        </w:r>
        <w:r w:rsidR="00EA6834">
          <w:rPr>
            <w:noProof/>
            <w:webHidden/>
          </w:rPr>
          <w:t>29</w:t>
        </w:r>
        <w:r w:rsidR="00941D75">
          <w:rPr>
            <w:noProof/>
            <w:webHidden/>
          </w:rPr>
          <w:fldChar w:fldCharType="end"/>
        </w:r>
      </w:hyperlink>
    </w:p>
    <w:p w14:paraId="3AFFF7B1" w14:textId="77777777" w:rsidR="00452C3B" w:rsidRDefault="00DA3871">
      <w:pPr>
        <w:pStyle w:val="TOC3"/>
        <w:tabs>
          <w:tab w:val="left" w:pos="1320"/>
          <w:tab w:val="right" w:leader="dot" w:pos="9016"/>
        </w:tabs>
        <w:rPr>
          <w:rFonts w:asciiTheme="minorHAnsi" w:hAnsiTheme="minorHAnsi"/>
          <w:noProof/>
          <w:sz w:val="22"/>
        </w:rPr>
      </w:pPr>
      <w:hyperlink w:anchor="_Toc327179133" w:history="1">
        <w:r w:rsidR="00452C3B" w:rsidRPr="00B21295">
          <w:rPr>
            <w:rStyle w:val="Hyperlink"/>
            <w:noProof/>
            <w:lang w:val="en-GB"/>
          </w:rPr>
          <w:t>14.3.1</w:t>
        </w:r>
        <w:r w:rsidR="00452C3B">
          <w:rPr>
            <w:rFonts w:asciiTheme="minorHAnsi" w:hAnsiTheme="minorHAnsi"/>
            <w:noProof/>
            <w:sz w:val="22"/>
          </w:rPr>
          <w:tab/>
        </w:r>
        <w:r w:rsidR="00452C3B" w:rsidRPr="00B21295">
          <w:rPr>
            <w:rStyle w:val="Hyperlink"/>
            <w:noProof/>
            <w:lang w:val="en-GB"/>
          </w:rPr>
          <w:t>Critical paths and milestones</w:t>
        </w:r>
        <w:r w:rsidR="00452C3B">
          <w:rPr>
            <w:noProof/>
            <w:webHidden/>
          </w:rPr>
          <w:tab/>
        </w:r>
        <w:r w:rsidR="00941D75">
          <w:rPr>
            <w:noProof/>
            <w:webHidden/>
          </w:rPr>
          <w:fldChar w:fldCharType="begin"/>
        </w:r>
        <w:r w:rsidR="00452C3B">
          <w:rPr>
            <w:noProof/>
            <w:webHidden/>
          </w:rPr>
          <w:instrText xml:space="preserve"> PAGEREF _Toc327179133 \h </w:instrText>
        </w:r>
        <w:r w:rsidR="00941D75">
          <w:rPr>
            <w:noProof/>
            <w:webHidden/>
          </w:rPr>
        </w:r>
        <w:r w:rsidR="00941D75">
          <w:rPr>
            <w:noProof/>
            <w:webHidden/>
          </w:rPr>
          <w:fldChar w:fldCharType="separate"/>
        </w:r>
        <w:r w:rsidR="00EA6834">
          <w:rPr>
            <w:noProof/>
            <w:webHidden/>
          </w:rPr>
          <w:t>29</w:t>
        </w:r>
        <w:r w:rsidR="00941D75">
          <w:rPr>
            <w:noProof/>
            <w:webHidden/>
          </w:rPr>
          <w:fldChar w:fldCharType="end"/>
        </w:r>
      </w:hyperlink>
    </w:p>
    <w:p w14:paraId="3AFFF7B2" w14:textId="77777777" w:rsidR="00452C3B" w:rsidRDefault="00DA3871">
      <w:pPr>
        <w:pStyle w:val="TOC3"/>
        <w:tabs>
          <w:tab w:val="left" w:pos="1320"/>
          <w:tab w:val="right" w:leader="dot" w:pos="9016"/>
        </w:tabs>
        <w:rPr>
          <w:rFonts w:asciiTheme="minorHAnsi" w:hAnsiTheme="minorHAnsi"/>
          <w:noProof/>
          <w:sz w:val="22"/>
        </w:rPr>
      </w:pPr>
      <w:hyperlink w:anchor="_Toc327179134" w:history="1">
        <w:r w:rsidR="00452C3B" w:rsidRPr="00B21295">
          <w:rPr>
            <w:rStyle w:val="Hyperlink"/>
            <w:noProof/>
            <w:lang w:val="en-GB"/>
          </w:rPr>
          <w:t>14.3.2</w:t>
        </w:r>
        <w:r w:rsidR="00452C3B">
          <w:rPr>
            <w:rFonts w:asciiTheme="minorHAnsi" w:hAnsiTheme="minorHAnsi"/>
            <w:noProof/>
            <w:sz w:val="22"/>
          </w:rPr>
          <w:tab/>
        </w:r>
        <w:r w:rsidR="00452C3B" w:rsidRPr="00B21295">
          <w:rPr>
            <w:rStyle w:val="Hyperlink"/>
            <w:noProof/>
            <w:lang w:val="en-GB"/>
          </w:rPr>
          <w:t>Risk management</w:t>
        </w:r>
        <w:r w:rsidR="00452C3B">
          <w:rPr>
            <w:noProof/>
            <w:webHidden/>
          </w:rPr>
          <w:tab/>
        </w:r>
        <w:r w:rsidR="00941D75">
          <w:rPr>
            <w:noProof/>
            <w:webHidden/>
          </w:rPr>
          <w:fldChar w:fldCharType="begin"/>
        </w:r>
        <w:r w:rsidR="00452C3B">
          <w:rPr>
            <w:noProof/>
            <w:webHidden/>
          </w:rPr>
          <w:instrText xml:space="preserve"> PAGEREF _Toc327179134 \h </w:instrText>
        </w:r>
        <w:r w:rsidR="00941D75">
          <w:rPr>
            <w:noProof/>
            <w:webHidden/>
          </w:rPr>
        </w:r>
        <w:r w:rsidR="00941D75">
          <w:rPr>
            <w:noProof/>
            <w:webHidden/>
          </w:rPr>
          <w:fldChar w:fldCharType="separate"/>
        </w:r>
        <w:r w:rsidR="00EA6834">
          <w:rPr>
            <w:noProof/>
            <w:webHidden/>
          </w:rPr>
          <w:t>29</w:t>
        </w:r>
        <w:r w:rsidR="00941D75">
          <w:rPr>
            <w:noProof/>
            <w:webHidden/>
          </w:rPr>
          <w:fldChar w:fldCharType="end"/>
        </w:r>
      </w:hyperlink>
    </w:p>
    <w:p w14:paraId="3AFFF7B3" w14:textId="77777777" w:rsidR="00452C3B" w:rsidRDefault="00DA3871">
      <w:pPr>
        <w:pStyle w:val="TOC3"/>
        <w:tabs>
          <w:tab w:val="left" w:pos="1320"/>
          <w:tab w:val="right" w:leader="dot" w:pos="9016"/>
        </w:tabs>
        <w:rPr>
          <w:rFonts w:asciiTheme="minorHAnsi" w:hAnsiTheme="minorHAnsi"/>
          <w:noProof/>
          <w:sz w:val="22"/>
        </w:rPr>
      </w:pPr>
      <w:hyperlink w:anchor="_Toc327179135" w:history="1">
        <w:r w:rsidR="00452C3B" w:rsidRPr="00B21295">
          <w:rPr>
            <w:rStyle w:val="Hyperlink"/>
            <w:noProof/>
            <w:lang w:val="en-GB"/>
          </w:rPr>
          <w:t>14.3.3</w:t>
        </w:r>
        <w:r w:rsidR="00452C3B">
          <w:rPr>
            <w:rFonts w:asciiTheme="minorHAnsi" w:hAnsiTheme="minorHAnsi"/>
            <w:noProof/>
            <w:sz w:val="22"/>
          </w:rPr>
          <w:tab/>
        </w:r>
        <w:r w:rsidR="00452C3B" w:rsidRPr="00B21295">
          <w:rPr>
            <w:rStyle w:val="Hyperlink"/>
            <w:noProof/>
            <w:lang w:val="en-GB"/>
          </w:rPr>
          <w:t>Issues management</w:t>
        </w:r>
        <w:r w:rsidR="00452C3B">
          <w:rPr>
            <w:noProof/>
            <w:webHidden/>
          </w:rPr>
          <w:tab/>
        </w:r>
        <w:r w:rsidR="00941D75">
          <w:rPr>
            <w:noProof/>
            <w:webHidden/>
          </w:rPr>
          <w:fldChar w:fldCharType="begin"/>
        </w:r>
        <w:r w:rsidR="00452C3B">
          <w:rPr>
            <w:noProof/>
            <w:webHidden/>
          </w:rPr>
          <w:instrText xml:space="preserve"> PAGEREF _Toc327179135 \h </w:instrText>
        </w:r>
        <w:r w:rsidR="00941D75">
          <w:rPr>
            <w:noProof/>
            <w:webHidden/>
          </w:rPr>
        </w:r>
        <w:r w:rsidR="00941D75">
          <w:rPr>
            <w:noProof/>
            <w:webHidden/>
          </w:rPr>
          <w:fldChar w:fldCharType="separate"/>
        </w:r>
        <w:r w:rsidR="00EA6834">
          <w:rPr>
            <w:noProof/>
            <w:webHidden/>
          </w:rPr>
          <w:t>29</w:t>
        </w:r>
        <w:r w:rsidR="00941D75">
          <w:rPr>
            <w:noProof/>
            <w:webHidden/>
          </w:rPr>
          <w:fldChar w:fldCharType="end"/>
        </w:r>
      </w:hyperlink>
    </w:p>
    <w:p w14:paraId="3AFFF7B4" w14:textId="77777777" w:rsidR="00452C3B" w:rsidRDefault="00DA3871">
      <w:pPr>
        <w:pStyle w:val="TOC2"/>
        <w:tabs>
          <w:tab w:val="left" w:pos="880"/>
          <w:tab w:val="right" w:leader="dot" w:pos="9016"/>
        </w:tabs>
        <w:rPr>
          <w:rFonts w:asciiTheme="minorHAnsi" w:hAnsiTheme="minorHAnsi"/>
          <w:noProof/>
          <w:sz w:val="22"/>
        </w:rPr>
      </w:pPr>
      <w:hyperlink w:anchor="_Toc327179136" w:history="1">
        <w:r w:rsidR="00452C3B" w:rsidRPr="00B21295">
          <w:rPr>
            <w:rStyle w:val="Hyperlink"/>
            <w:noProof/>
          </w:rPr>
          <w:t>14.4</w:t>
        </w:r>
        <w:r w:rsidR="00452C3B">
          <w:rPr>
            <w:rFonts w:asciiTheme="minorHAnsi" w:hAnsiTheme="minorHAnsi"/>
            <w:noProof/>
            <w:sz w:val="22"/>
          </w:rPr>
          <w:tab/>
        </w:r>
        <w:r w:rsidR="00452C3B" w:rsidRPr="00B21295">
          <w:rPr>
            <w:rStyle w:val="Hyperlink"/>
            <w:noProof/>
          </w:rPr>
          <w:t>IT Costs arising from this project</w:t>
        </w:r>
        <w:r w:rsidR="00452C3B">
          <w:rPr>
            <w:noProof/>
            <w:webHidden/>
          </w:rPr>
          <w:tab/>
        </w:r>
        <w:r w:rsidR="00941D75">
          <w:rPr>
            <w:noProof/>
            <w:webHidden/>
          </w:rPr>
          <w:fldChar w:fldCharType="begin"/>
        </w:r>
        <w:r w:rsidR="00452C3B">
          <w:rPr>
            <w:noProof/>
            <w:webHidden/>
          </w:rPr>
          <w:instrText xml:space="preserve"> PAGEREF _Toc327179136 \h </w:instrText>
        </w:r>
        <w:r w:rsidR="00941D75">
          <w:rPr>
            <w:noProof/>
            <w:webHidden/>
          </w:rPr>
        </w:r>
        <w:r w:rsidR="00941D75">
          <w:rPr>
            <w:noProof/>
            <w:webHidden/>
          </w:rPr>
          <w:fldChar w:fldCharType="separate"/>
        </w:r>
        <w:r w:rsidR="00EA6834">
          <w:rPr>
            <w:noProof/>
            <w:webHidden/>
          </w:rPr>
          <w:t>30</w:t>
        </w:r>
        <w:r w:rsidR="00941D75">
          <w:rPr>
            <w:noProof/>
            <w:webHidden/>
          </w:rPr>
          <w:fldChar w:fldCharType="end"/>
        </w:r>
      </w:hyperlink>
    </w:p>
    <w:p w14:paraId="3AFFF7B5" w14:textId="77777777" w:rsidR="00452C3B" w:rsidRDefault="00DA3871">
      <w:pPr>
        <w:pStyle w:val="TOC3"/>
        <w:tabs>
          <w:tab w:val="left" w:pos="1320"/>
          <w:tab w:val="right" w:leader="dot" w:pos="9016"/>
        </w:tabs>
        <w:rPr>
          <w:rFonts w:asciiTheme="minorHAnsi" w:hAnsiTheme="minorHAnsi"/>
          <w:noProof/>
          <w:sz w:val="22"/>
        </w:rPr>
      </w:pPr>
      <w:hyperlink w:anchor="_Toc327179137" w:history="1">
        <w:r w:rsidR="00452C3B" w:rsidRPr="00B21295">
          <w:rPr>
            <w:rStyle w:val="Hyperlink"/>
            <w:noProof/>
            <w:lang w:val="en-GB"/>
          </w:rPr>
          <w:t>14.4.1</w:t>
        </w:r>
        <w:r w:rsidR="00452C3B">
          <w:rPr>
            <w:rFonts w:asciiTheme="minorHAnsi" w:hAnsiTheme="minorHAnsi"/>
            <w:noProof/>
            <w:sz w:val="22"/>
          </w:rPr>
          <w:tab/>
        </w:r>
        <w:r w:rsidR="00452C3B" w:rsidRPr="00B21295">
          <w:rPr>
            <w:rStyle w:val="Hyperlink"/>
            <w:noProof/>
            <w:lang w:val="en-GB"/>
          </w:rPr>
          <w:t>IT project resource costs</w:t>
        </w:r>
        <w:r w:rsidR="00452C3B">
          <w:rPr>
            <w:noProof/>
            <w:webHidden/>
          </w:rPr>
          <w:tab/>
        </w:r>
        <w:r w:rsidR="00941D75">
          <w:rPr>
            <w:noProof/>
            <w:webHidden/>
          </w:rPr>
          <w:fldChar w:fldCharType="begin"/>
        </w:r>
        <w:r w:rsidR="00452C3B">
          <w:rPr>
            <w:noProof/>
            <w:webHidden/>
          </w:rPr>
          <w:instrText xml:space="preserve"> PAGEREF _Toc327179137 \h </w:instrText>
        </w:r>
        <w:r w:rsidR="00941D75">
          <w:rPr>
            <w:noProof/>
            <w:webHidden/>
          </w:rPr>
        </w:r>
        <w:r w:rsidR="00941D75">
          <w:rPr>
            <w:noProof/>
            <w:webHidden/>
          </w:rPr>
          <w:fldChar w:fldCharType="separate"/>
        </w:r>
        <w:r w:rsidR="00EA6834">
          <w:rPr>
            <w:noProof/>
            <w:webHidden/>
          </w:rPr>
          <w:t>30</w:t>
        </w:r>
        <w:r w:rsidR="00941D75">
          <w:rPr>
            <w:noProof/>
            <w:webHidden/>
          </w:rPr>
          <w:fldChar w:fldCharType="end"/>
        </w:r>
      </w:hyperlink>
    </w:p>
    <w:p w14:paraId="3AFFF7B6" w14:textId="77777777" w:rsidR="00452C3B" w:rsidRDefault="00DA3871">
      <w:pPr>
        <w:pStyle w:val="TOC3"/>
        <w:tabs>
          <w:tab w:val="left" w:pos="1320"/>
          <w:tab w:val="right" w:leader="dot" w:pos="9016"/>
        </w:tabs>
        <w:rPr>
          <w:rFonts w:asciiTheme="minorHAnsi" w:hAnsiTheme="minorHAnsi"/>
          <w:noProof/>
          <w:sz w:val="22"/>
        </w:rPr>
      </w:pPr>
      <w:hyperlink w:anchor="_Toc327179138" w:history="1">
        <w:r w:rsidR="00452C3B" w:rsidRPr="00B21295">
          <w:rPr>
            <w:rStyle w:val="Hyperlink"/>
            <w:noProof/>
            <w:lang w:val="en-GB"/>
          </w:rPr>
          <w:t>14.4.2</w:t>
        </w:r>
        <w:r w:rsidR="00452C3B">
          <w:rPr>
            <w:rFonts w:asciiTheme="minorHAnsi" w:hAnsiTheme="minorHAnsi"/>
            <w:noProof/>
            <w:sz w:val="22"/>
          </w:rPr>
          <w:tab/>
        </w:r>
        <w:r w:rsidR="00452C3B" w:rsidRPr="00B21295">
          <w:rPr>
            <w:rStyle w:val="Hyperlink"/>
            <w:noProof/>
            <w:lang w:val="en-GB"/>
          </w:rPr>
          <w:t>Production IT operating costs</w:t>
        </w:r>
        <w:r w:rsidR="00452C3B">
          <w:rPr>
            <w:noProof/>
            <w:webHidden/>
          </w:rPr>
          <w:tab/>
        </w:r>
        <w:r w:rsidR="00941D75">
          <w:rPr>
            <w:noProof/>
            <w:webHidden/>
          </w:rPr>
          <w:fldChar w:fldCharType="begin"/>
        </w:r>
        <w:r w:rsidR="00452C3B">
          <w:rPr>
            <w:noProof/>
            <w:webHidden/>
          </w:rPr>
          <w:instrText xml:space="preserve"> PAGEREF _Toc327179138 \h </w:instrText>
        </w:r>
        <w:r w:rsidR="00941D75">
          <w:rPr>
            <w:noProof/>
            <w:webHidden/>
          </w:rPr>
        </w:r>
        <w:r w:rsidR="00941D75">
          <w:rPr>
            <w:noProof/>
            <w:webHidden/>
          </w:rPr>
          <w:fldChar w:fldCharType="separate"/>
        </w:r>
        <w:r w:rsidR="00EA6834">
          <w:rPr>
            <w:noProof/>
            <w:webHidden/>
          </w:rPr>
          <w:t>30</w:t>
        </w:r>
        <w:r w:rsidR="00941D75">
          <w:rPr>
            <w:noProof/>
            <w:webHidden/>
          </w:rPr>
          <w:fldChar w:fldCharType="end"/>
        </w:r>
      </w:hyperlink>
    </w:p>
    <w:p w14:paraId="3AFFF7B7" w14:textId="77777777" w:rsidR="00452C3B" w:rsidRDefault="00DA3871">
      <w:pPr>
        <w:pStyle w:val="TOC2"/>
        <w:tabs>
          <w:tab w:val="left" w:pos="880"/>
          <w:tab w:val="right" w:leader="dot" w:pos="9016"/>
        </w:tabs>
        <w:rPr>
          <w:rFonts w:asciiTheme="minorHAnsi" w:hAnsiTheme="minorHAnsi"/>
          <w:noProof/>
          <w:sz w:val="22"/>
        </w:rPr>
      </w:pPr>
      <w:hyperlink w:anchor="_Toc327179139" w:history="1">
        <w:r w:rsidR="00452C3B" w:rsidRPr="00B21295">
          <w:rPr>
            <w:rStyle w:val="Hyperlink"/>
            <w:noProof/>
          </w:rPr>
          <w:t>14.5</w:t>
        </w:r>
        <w:r w:rsidR="00452C3B">
          <w:rPr>
            <w:rFonts w:asciiTheme="minorHAnsi" w:hAnsiTheme="minorHAnsi"/>
            <w:noProof/>
            <w:sz w:val="22"/>
          </w:rPr>
          <w:tab/>
        </w:r>
        <w:r w:rsidR="00452C3B" w:rsidRPr="00B21295">
          <w:rPr>
            <w:rStyle w:val="Hyperlink"/>
            <w:noProof/>
          </w:rPr>
          <w:t>Operating cost reductions</w:t>
        </w:r>
        <w:r w:rsidR="00452C3B">
          <w:rPr>
            <w:noProof/>
            <w:webHidden/>
          </w:rPr>
          <w:tab/>
        </w:r>
        <w:r w:rsidR="00941D75">
          <w:rPr>
            <w:noProof/>
            <w:webHidden/>
          </w:rPr>
          <w:fldChar w:fldCharType="begin"/>
        </w:r>
        <w:r w:rsidR="00452C3B">
          <w:rPr>
            <w:noProof/>
            <w:webHidden/>
          </w:rPr>
          <w:instrText xml:space="preserve"> PAGEREF _Toc327179139 \h </w:instrText>
        </w:r>
        <w:r w:rsidR="00941D75">
          <w:rPr>
            <w:noProof/>
            <w:webHidden/>
          </w:rPr>
        </w:r>
        <w:r w:rsidR="00941D75">
          <w:rPr>
            <w:noProof/>
            <w:webHidden/>
          </w:rPr>
          <w:fldChar w:fldCharType="separate"/>
        </w:r>
        <w:r w:rsidR="00EA6834">
          <w:rPr>
            <w:noProof/>
            <w:webHidden/>
          </w:rPr>
          <w:t>31</w:t>
        </w:r>
        <w:r w:rsidR="00941D75">
          <w:rPr>
            <w:noProof/>
            <w:webHidden/>
          </w:rPr>
          <w:fldChar w:fldCharType="end"/>
        </w:r>
      </w:hyperlink>
    </w:p>
    <w:p w14:paraId="3AFFF7B8" w14:textId="77777777" w:rsidR="00452C3B" w:rsidRDefault="00DA3871">
      <w:pPr>
        <w:pStyle w:val="TOC1"/>
        <w:rPr>
          <w:rFonts w:asciiTheme="minorHAnsi" w:hAnsiTheme="minorHAnsi"/>
          <w:sz w:val="22"/>
          <w:szCs w:val="22"/>
        </w:rPr>
      </w:pPr>
      <w:hyperlink w:anchor="_Toc327179140" w:history="1">
        <w:r w:rsidR="00452C3B" w:rsidRPr="00B21295">
          <w:rPr>
            <w:rStyle w:val="Hyperlink"/>
          </w:rPr>
          <w:t>Appendix A: Terms &amp; Abbreviations</w:t>
        </w:r>
        <w:r w:rsidR="00452C3B">
          <w:rPr>
            <w:webHidden/>
          </w:rPr>
          <w:tab/>
        </w:r>
        <w:r w:rsidR="00941D75">
          <w:rPr>
            <w:webHidden/>
          </w:rPr>
          <w:fldChar w:fldCharType="begin"/>
        </w:r>
        <w:r w:rsidR="00452C3B">
          <w:rPr>
            <w:webHidden/>
          </w:rPr>
          <w:instrText xml:space="preserve"> PAGEREF _Toc327179140 \h </w:instrText>
        </w:r>
        <w:r w:rsidR="00941D75">
          <w:rPr>
            <w:webHidden/>
          </w:rPr>
        </w:r>
        <w:r w:rsidR="00941D75">
          <w:rPr>
            <w:webHidden/>
          </w:rPr>
          <w:fldChar w:fldCharType="separate"/>
        </w:r>
        <w:r w:rsidR="00EA6834">
          <w:rPr>
            <w:webHidden/>
          </w:rPr>
          <w:t>32</w:t>
        </w:r>
        <w:r w:rsidR="00941D75">
          <w:rPr>
            <w:webHidden/>
          </w:rPr>
          <w:fldChar w:fldCharType="end"/>
        </w:r>
      </w:hyperlink>
    </w:p>
    <w:p w14:paraId="3AFFF7B9" w14:textId="77777777" w:rsidR="00DB62BD" w:rsidRPr="00903178" w:rsidRDefault="00941D75" w:rsidP="00903178">
      <w:pPr>
        <w:pStyle w:val="GPMOHeading1"/>
        <w:rPr>
          <w:sz w:val="44"/>
          <w:szCs w:val="44"/>
        </w:rPr>
      </w:pPr>
      <w:r w:rsidRPr="00903178">
        <w:rPr>
          <w:sz w:val="44"/>
          <w:szCs w:val="44"/>
        </w:rPr>
        <w:fldChar w:fldCharType="end"/>
      </w:r>
      <w:bookmarkStart w:id="1" w:name="_Toc327179030"/>
      <w:r w:rsidR="008F7966">
        <w:rPr>
          <w:sz w:val="44"/>
          <w:szCs w:val="44"/>
        </w:rPr>
        <w:t>Project Summary</w:t>
      </w:r>
      <w:bookmarkEnd w:id="1"/>
    </w:p>
    <w:p w14:paraId="3AFFF7BA" w14:textId="77777777" w:rsidR="008F7966" w:rsidRPr="005A6D8F" w:rsidRDefault="008F7966" w:rsidP="008F7966">
      <w:pPr>
        <w:pStyle w:val="BodyText"/>
      </w:pPr>
      <w:bookmarkStart w:id="2" w:name="_Toc312225185"/>
      <w:r w:rsidRPr="005A6D8F">
        <w:t xml:space="preserve">This section provides information about the project and associated projects or program. </w:t>
      </w:r>
    </w:p>
    <w:p w14:paraId="3AFFF7BB" w14:textId="77777777" w:rsidR="008F7966" w:rsidRDefault="008F7966" w:rsidP="008F7966">
      <w:pPr>
        <w:pStyle w:val="GPMOHeading2"/>
        <w:tabs>
          <w:tab w:val="num" w:pos="794"/>
        </w:tabs>
        <w:ind w:left="794" w:hanging="794"/>
      </w:pPr>
      <w:bookmarkStart w:id="3" w:name="_Toc285613779"/>
      <w:bookmarkStart w:id="4" w:name="_Toc289262956"/>
      <w:bookmarkStart w:id="5" w:name="_Toc327179031"/>
      <w:r>
        <w:t>Background</w:t>
      </w:r>
      <w:bookmarkEnd w:id="3"/>
      <w:bookmarkEnd w:id="4"/>
      <w:bookmarkEnd w:id="5"/>
    </w:p>
    <w:p w14:paraId="3AFFF7BC" w14:textId="77777777" w:rsidR="008F7966" w:rsidRDefault="008F7966" w:rsidP="008F7966">
      <w:pPr>
        <w:pStyle w:val="GPMOBodyText"/>
        <w:rPr>
          <w:lang w:val="en-GB" w:eastAsia="en-AU"/>
        </w:rPr>
      </w:pPr>
      <w:r>
        <w:rPr>
          <w:lang w:val="en-GB" w:eastAsia="en-AU"/>
        </w:rPr>
        <w:t xml:space="preserve">This project belongs to the </w:t>
      </w:r>
      <w:r w:rsidRPr="00C0245A">
        <w:rPr>
          <w:color w:val="FF0000"/>
          <w:lang w:val="en-GB" w:eastAsia="en-AU"/>
        </w:rPr>
        <w:t>&lt;program name&gt;.</w:t>
      </w:r>
      <w:r w:rsidRPr="006C1C70">
        <w:rPr>
          <w:lang w:val="en-GB" w:eastAsia="en-AU"/>
        </w:rPr>
        <w:t xml:space="preserve"> </w:t>
      </w:r>
      <w:r>
        <w:rPr>
          <w:lang w:val="en-GB" w:eastAsia="en-AU"/>
        </w:rPr>
        <w:t xml:space="preserve">It is </w:t>
      </w:r>
      <w:r w:rsidRPr="00E127F2">
        <w:rPr>
          <w:lang w:val="en-GB" w:eastAsia="en-AU"/>
        </w:rPr>
        <w:t>owned/sponsored</w:t>
      </w:r>
      <w:r>
        <w:rPr>
          <w:lang w:val="en-GB" w:eastAsia="en-AU"/>
        </w:rPr>
        <w:t xml:space="preserve"> by </w:t>
      </w:r>
      <w:r w:rsidRPr="00E127F2">
        <w:rPr>
          <w:lang w:val="en-GB" w:eastAsia="en-AU"/>
        </w:rPr>
        <w:t>&lt;program owner/sponsor&gt;</w:t>
      </w:r>
      <w:r>
        <w:rPr>
          <w:lang w:val="en-GB" w:eastAsia="en-AU"/>
        </w:rPr>
        <w:t xml:space="preserve">. </w:t>
      </w:r>
    </w:p>
    <w:p w14:paraId="3AFFF7BD" w14:textId="77777777" w:rsidR="008F7966" w:rsidRDefault="008F7966" w:rsidP="008F7966">
      <w:pPr>
        <w:pStyle w:val="GPMOBodyText"/>
        <w:rPr>
          <w:lang w:val="en-GB" w:eastAsia="en-AU"/>
        </w:rPr>
      </w:pPr>
      <w:r>
        <w:rPr>
          <w:lang w:val="en-GB" w:eastAsia="en-AU"/>
        </w:rPr>
        <w:t xml:space="preserve">This </w:t>
      </w:r>
      <w:r w:rsidRPr="00B412B6">
        <w:rPr>
          <w:lang w:val="en-GB" w:eastAsia="en-AU"/>
        </w:rPr>
        <w:t>project/program</w:t>
      </w:r>
      <w:r>
        <w:rPr>
          <w:lang w:val="en-GB" w:eastAsia="en-AU"/>
        </w:rPr>
        <w:t xml:space="preserve"> was initiated because </w:t>
      </w:r>
      <w:r w:rsidRPr="00191541">
        <w:rPr>
          <w:rStyle w:val="RedBodyTextChar"/>
        </w:rPr>
        <w:t>&lt;describe the problem that this program/project is to remedy or improve&gt;</w:t>
      </w:r>
      <w:r>
        <w:rPr>
          <w:lang w:val="en-GB" w:eastAsia="en-AU"/>
        </w:rPr>
        <w:t xml:space="preserve">. It will provide </w:t>
      </w:r>
      <w:r w:rsidRPr="00191541">
        <w:rPr>
          <w:rStyle w:val="RedBodyTextChar"/>
        </w:rPr>
        <w:t>&lt;describe the key benefits this project will give the business and its priorities</w:t>
      </w:r>
      <w:r>
        <w:rPr>
          <w:rStyle w:val="RedBodyTextChar"/>
        </w:rPr>
        <w:t>.  If applicable provide a statement about the larger program's objectives/intent which gives context to this document</w:t>
      </w:r>
      <w:r w:rsidRPr="00191541">
        <w:rPr>
          <w:rStyle w:val="RedBodyTextChar"/>
        </w:rPr>
        <w:t>&gt;</w:t>
      </w:r>
      <w:r>
        <w:rPr>
          <w:lang w:val="en-GB" w:eastAsia="en-AU"/>
        </w:rPr>
        <w:t>.</w:t>
      </w:r>
    </w:p>
    <w:p w14:paraId="3AFFF7BE" w14:textId="77777777" w:rsidR="008F7966" w:rsidRPr="005A6D8F" w:rsidRDefault="1C90370D" w:rsidP="1C90370D">
      <w:pPr>
        <w:pStyle w:val="GPMObodytext0"/>
        <w:rPr>
          <w:lang w:eastAsia="en-AU"/>
        </w:rPr>
      </w:pPr>
      <w:r w:rsidRPr="1C90370D">
        <w:rPr>
          <w:lang w:eastAsia="en-AU"/>
        </w:rPr>
        <w:t xml:space="preserve">The program/project is structured </w:t>
      </w:r>
      <w:r w:rsidRPr="1C90370D">
        <w:rPr>
          <w:rStyle w:val="GPMOBodyTextChar"/>
          <w:color w:val="FF0000"/>
        </w:rPr>
        <w:t>&lt;provide a high-level overview or diagram of the program or project organisational structure&gt;.</w:t>
      </w:r>
    </w:p>
    <w:p w14:paraId="3AFFF7BF" w14:textId="77777777" w:rsidR="008F7966" w:rsidRDefault="008F7966" w:rsidP="008F7966">
      <w:pPr>
        <w:pStyle w:val="GPMOHeading2"/>
        <w:tabs>
          <w:tab w:val="num" w:pos="794"/>
        </w:tabs>
        <w:ind w:left="794" w:hanging="794"/>
      </w:pPr>
      <w:bookmarkStart w:id="6" w:name="_Toc285613780"/>
      <w:bookmarkStart w:id="7" w:name="_Toc289262957"/>
      <w:bookmarkStart w:id="8" w:name="_Toc327179032"/>
      <w:r>
        <w:t>Project objectives</w:t>
      </w:r>
      <w:bookmarkEnd w:id="6"/>
      <w:bookmarkEnd w:id="7"/>
      <w:bookmarkEnd w:id="8"/>
    </w:p>
    <w:p w14:paraId="3AFFF7C0" w14:textId="77777777" w:rsidR="008F7966" w:rsidRDefault="008F7966" w:rsidP="008F7966">
      <w:pPr>
        <w:pStyle w:val="GPMOBodyText"/>
      </w:pPr>
      <w:r>
        <w:t>The key business objectives and requirements to be addressed by this project, and the testing objectives that cover them, are detailed in the table below.</w:t>
      </w: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2838"/>
        <w:gridCol w:w="6093"/>
      </w:tblGrid>
      <w:tr w:rsidR="008F7966" w:rsidRPr="00222CA3" w14:paraId="3AFFF7C3" w14:textId="77777777" w:rsidTr="009E1462">
        <w:trPr>
          <w:cantSplit/>
          <w:tblHeader/>
        </w:trPr>
        <w:tc>
          <w:tcPr>
            <w:tcW w:w="2838"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7C1" w14:textId="77777777" w:rsidR="008F7966" w:rsidRPr="009D1684" w:rsidRDefault="008F7966" w:rsidP="00A72D5E">
            <w:pPr>
              <w:pStyle w:val="TableHeading"/>
              <w:numPr>
                <w:ilvl w:val="0"/>
                <w:numId w:val="60"/>
              </w:numPr>
            </w:pPr>
            <w:r w:rsidRPr="009D1684">
              <w:t>Objective / Requirement</w:t>
            </w:r>
          </w:p>
        </w:tc>
        <w:tc>
          <w:tcPr>
            <w:tcW w:w="6093"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7C2" w14:textId="77777777" w:rsidR="008F7966" w:rsidRPr="009D1684" w:rsidRDefault="008F7966" w:rsidP="00A72D5E">
            <w:pPr>
              <w:pStyle w:val="TableHeading"/>
              <w:numPr>
                <w:ilvl w:val="0"/>
                <w:numId w:val="61"/>
              </w:numPr>
            </w:pPr>
            <w:r w:rsidRPr="009D1684">
              <w:t>Description</w:t>
            </w:r>
          </w:p>
        </w:tc>
      </w:tr>
      <w:tr w:rsidR="008F7966" w:rsidRPr="001F382B" w14:paraId="3AFFF7C6" w14:textId="77777777" w:rsidTr="009E1462">
        <w:trPr>
          <w:cantSplit/>
        </w:trPr>
        <w:tc>
          <w:tcPr>
            <w:tcW w:w="2838" w:type="dxa"/>
          </w:tcPr>
          <w:p w14:paraId="3AFFF7C4" w14:textId="77777777" w:rsidR="008F7966" w:rsidRPr="001F382B" w:rsidRDefault="008F7966" w:rsidP="00A72D5E">
            <w:pPr>
              <w:pStyle w:val="TableText"/>
              <w:numPr>
                <w:ilvl w:val="0"/>
                <w:numId w:val="56"/>
              </w:numPr>
              <w:ind w:left="57" w:right="57"/>
            </w:pPr>
          </w:p>
        </w:tc>
        <w:tc>
          <w:tcPr>
            <w:tcW w:w="6093" w:type="dxa"/>
          </w:tcPr>
          <w:p w14:paraId="3AFFF7C5" w14:textId="77777777" w:rsidR="008F7966" w:rsidRPr="001F382B" w:rsidRDefault="008F7966" w:rsidP="00A72D5E">
            <w:pPr>
              <w:pStyle w:val="TableText"/>
              <w:numPr>
                <w:ilvl w:val="0"/>
                <w:numId w:val="57"/>
              </w:numPr>
              <w:ind w:left="57" w:right="57"/>
            </w:pPr>
          </w:p>
        </w:tc>
      </w:tr>
      <w:tr w:rsidR="008F7966" w:rsidRPr="001F382B" w14:paraId="3AFFF7C9" w14:textId="77777777" w:rsidTr="009E1462">
        <w:trPr>
          <w:cantSplit/>
        </w:trPr>
        <w:tc>
          <w:tcPr>
            <w:tcW w:w="2838" w:type="dxa"/>
          </w:tcPr>
          <w:p w14:paraId="3AFFF7C7" w14:textId="77777777" w:rsidR="008F7966" w:rsidRPr="001F382B" w:rsidRDefault="008F7966" w:rsidP="00A72D5E">
            <w:pPr>
              <w:pStyle w:val="TableText"/>
              <w:numPr>
                <w:ilvl w:val="0"/>
                <w:numId w:val="58"/>
              </w:numPr>
              <w:ind w:left="57" w:right="57"/>
            </w:pPr>
          </w:p>
        </w:tc>
        <w:tc>
          <w:tcPr>
            <w:tcW w:w="6093" w:type="dxa"/>
          </w:tcPr>
          <w:p w14:paraId="3AFFF7C8" w14:textId="77777777" w:rsidR="008F7966" w:rsidRPr="001F382B" w:rsidRDefault="008F7966" w:rsidP="00A72D5E">
            <w:pPr>
              <w:pStyle w:val="TableText"/>
              <w:numPr>
                <w:ilvl w:val="0"/>
                <w:numId w:val="59"/>
              </w:numPr>
              <w:ind w:left="57" w:right="57"/>
            </w:pPr>
          </w:p>
        </w:tc>
      </w:tr>
      <w:tr w:rsidR="008F7966" w:rsidRPr="001F382B" w14:paraId="3AFFF7CC" w14:textId="77777777" w:rsidTr="009E1462">
        <w:trPr>
          <w:cantSplit/>
        </w:trPr>
        <w:tc>
          <w:tcPr>
            <w:tcW w:w="2838" w:type="dxa"/>
          </w:tcPr>
          <w:p w14:paraId="3AFFF7CA" w14:textId="77777777" w:rsidR="008F7966" w:rsidRPr="001F382B" w:rsidRDefault="008F7966" w:rsidP="00A72D5E">
            <w:pPr>
              <w:pStyle w:val="TableText"/>
              <w:numPr>
                <w:ilvl w:val="0"/>
                <w:numId w:val="58"/>
              </w:numPr>
              <w:ind w:left="57" w:right="57"/>
            </w:pPr>
          </w:p>
        </w:tc>
        <w:tc>
          <w:tcPr>
            <w:tcW w:w="6093" w:type="dxa"/>
          </w:tcPr>
          <w:p w14:paraId="3AFFF7CB" w14:textId="77777777" w:rsidR="008F7966" w:rsidRPr="001F382B" w:rsidRDefault="008F7966" w:rsidP="00A72D5E">
            <w:pPr>
              <w:pStyle w:val="TableText"/>
              <w:numPr>
                <w:ilvl w:val="0"/>
                <w:numId w:val="59"/>
              </w:numPr>
              <w:ind w:left="57" w:right="57"/>
            </w:pPr>
          </w:p>
        </w:tc>
      </w:tr>
    </w:tbl>
    <w:p w14:paraId="3AFFF7CD" w14:textId="77777777" w:rsidR="00B52120" w:rsidRDefault="00B52120" w:rsidP="00D629CD"/>
    <w:p w14:paraId="3AFFF7CE" w14:textId="77777777" w:rsidR="00D629CD" w:rsidRPr="00903178" w:rsidRDefault="00612747" w:rsidP="00903178">
      <w:pPr>
        <w:pStyle w:val="GPMOHeading1"/>
        <w:rPr>
          <w:sz w:val="44"/>
          <w:szCs w:val="44"/>
        </w:rPr>
      </w:pPr>
      <w:bookmarkStart w:id="9" w:name="_Toc327179033"/>
      <w:r>
        <w:rPr>
          <w:sz w:val="44"/>
          <w:szCs w:val="44"/>
        </w:rPr>
        <w:t>Document Scope</w:t>
      </w:r>
      <w:bookmarkEnd w:id="9"/>
    </w:p>
    <w:p w14:paraId="3AFFF7CF" w14:textId="77777777" w:rsidR="00AA125F" w:rsidRDefault="00AA125F" w:rsidP="008F7966">
      <w:pPr>
        <w:pStyle w:val="GPMObodytext0"/>
        <w:rPr>
          <w:lang w:eastAsia="en-AU"/>
        </w:rPr>
      </w:pPr>
      <w:bookmarkStart w:id="10" w:name="_Toc15202476"/>
      <w:bookmarkStart w:id="11" w:name="_Toc70149207"/>
      <w:bookmarkStart w:id="12" w:name="_Toc288425296"/>
      <w:bookmarkEnd w:id="2"/>
      <w:r w:rsidRPr="00AA125F">
        <w:rPr>
          <w:lang w:eastAsia="en-AU"/>
        </w:rPr>
        <w:t>This document describes the design based on requirements specified in the Business Requirements Document. This is one of &lt;number&gt; design documents and covers the portion of the design described below.</w:t>
      </w:r>
    </w:p>
    <w:p w14:paraId="3AFFF7D0" w14:textId="77777777" w:rsidR="008F7966" w:rsidRDefault="008F7966" w:rsidP="008F7966">
      <w:pPr>
        <w:pStyle w:val="GPMOHeading2"/>
        <w:tabs>
          <w:tab w:val="num" w:pos="794"/>
        </w:tabs>
        <w:ind w:left="794" w:hanging="794"/>
      </w:pPr>
      <w:bookmarkStart w:id="13" w:name="_Toc285613783"/>
      <w:bookmarkStart w:id="14" w:name="_Toc327179034"/>
      <w:r>
        <w:t>Business functional requirements in scope</w:t>
      </w:r>
      <w:bookmarkEnd w:id="13"/>
      <w:bookmarkEnd w:id="14"/>
    </w:p>
    <w:p w14:paraId="3AFFF7D1" w14:textId="77777777" w:rsidR="004B7AC0" w:rsidRDefault="004B7AC0" w:rsidP="004B7AC0">
      <w:pPr>
        <w:pStyle w:val="GPMObodytext0"/>
        <w:rPr>
          <w:lang w:eastAsia="en-AU"/>
        </w:rPr>
      </w:pPr>
      <w:r w:rsidRPr="004B7AC0">
        <w:rPr>
          <w:lang w:eastAsia="en-AU"/>
        </w:rPr>
        <w:t>The solution described in this document covers the following business functional and non-functional requirements.</w:t>
      </w:r>
    </w:p>
    <w:p w14:paraId="3AFFF7D2" w14:textId="77777777" w:rsidR="004B7AC0" w:rsidRPr="004B7AC0" w:rsidRDefault="004B7AC0" w:rsidP="00A72D5E">
      <w:pPr>
        <w:pStyle w:val="GPMOHeading3"/>
        <w:numPr>
          <w:ilvl w:val="2"/>
          <w:numId w:val="112"/>
        </w:numPr>
        <w:tabs>
          <w:tab w:val="clear" w:pos="0"/>
          <w:tab w:val="num" w:pos="1440"/>
        </w:tabs>
        <w:outlineLvl w:val="1"/>
      </w:pPr>
      <w:bookmarkStart w:id="15" w:name="_Toc264452996"/>
      <w:bookmarkStart w:id="16" w:name="_Toc327179035"/>
      <w:r w:rsidRPr="004B7AC0">
        <w:t>Business functional requirements</w:t>
      </w:r>
      <w:bookmarkEnd w:id="15"/>
      <w:bookmarkEnd w:id="16"/>
    </w:p>
    <w:p w14:paraId="3AFFF7D3" w14:textId="77777777" w:rsidR="008F7966" w:rsidRDefault="008F7966" w:rsidP="004B7AC0">
      <w:pPr>
        <w:pStyle w:val="GPMObodyintro"/>
      </w:pPr>
      <w:r>
        <w:t xml:space="preserve">Functional requirements applicable to this </w:t>
      </w:r>
      <w:r w:rsidR="004B7AC0">
        <w:t>design</w:t>
      </w:r>
      <w:r>
        <w:t xml:space="preserve"> are:</w:t>
      </w:r>
    </w:p>
    <w:tbl>
      <w:tblPr>
        <w:tblW w:w="9000" w:type="dxa"/>
        <w:tblInd w:w="3"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CellMar>
          <w:left w:w="0" w:type="dxa"/>
          <w:right w:w="0" w:type="dxa"/>
        </w:tblCellMar>
        <w:tblLook w:val="01E0" w:firstRow="1" w:lastRow="1" w:firstColumn="1" w:lastColumn="1" w:noHBand="0" w:noVBand="0"/>
      </w:tblPr>
      <w:tblGrid>
        <w:gridCol w:w="1134"/>
        <w:gridCol w:w="2835"/>
        <w:gridCol w:w="5031"/>
      </w:tblGrid>
      <w:tr w:rsidR="008F7966" w14:paraId="3AFFF7D7" w14:textId="77777777" w:rsidTr="00FE3175">
        <w:trPr>
          <w:cantSplit/>
          <w:tblHeader/>
        </w:trPr>
        <w:tc>
          <w:tcPr>
            <w:tcW w:w="1134" w:type="dxa"/>
            <w:shd w:val="clear" w:color="auto" w:fill="E6E6E6"/>
          </w:tcPr>
          <w:p w14:paraId="3AFFF7D4" w14:textId="77777777" w:rsidR="008F7966" w:rsidRDefault="008F7966" w:rsidP="00A72D5E">
            <w:pPr>
              <w:pStyle w:val="TableHeading"/>
              <w:keepNext w:val="0"/>
              <w:widowControl/>
              <w:numPr>
                <w:ilvl w:val="0"/>
                <w:numId w:val="71"/>
              </w:numPr>
              <w:suppressAutoHyphens/>
              <w:ind w:left="57"/>
              <w:jc w:val="center"/>
            </w:pPr>
            <w:r>
              <w:t>Unique #</w:t>
            </w:r>
          </w:p>
        </w:tc>
        <w:tc>
          <w:tcPr>
            <w:tcW w:w="2835" w:type="dxa"/>
            <w:shd w:val="clear" w:color="auto" w:fill="E6E6E6"/>
          </w:tcPr>
          <w:p w14:paraId="3AFFF7D5" w14:textId="77777777" w:rsidR="008F7966" w:rsidRDefault="008F7966" w:rsidP="00A72D5E">
            <w:pPr>
              <w:pStyle w:val="TableHeading"/>
              <w:keepNext w:val="0"/>
              <w:widowControl/>
              <w:numPr>
                <w:ilvl w:val="0"/>
                <w:numId w:val="72"/>
              </w:numPr>
              <w:suppressAutoHyphens/>
              <w:ind w:left="57"/>
            </w:pPr>
            <w:r>
              <w:t>Requirement</w:t>
            </w:r>
          </w:p>
        </w:tc>
        <w:tc>
          <w:tcPr>
            <w:tcW w:w="5031" w:type="dxa"/>
            <w:shd w:val="clear" w:color="auto" w:fill="E6E6E6"/>
          </w:tcPr>
          <w:p w14:paraId="3AFFF7D6" w14:textId="77777777" w:rsidR="008F7966" w:rsidRDefault="008F7966" w:rsidP="00A72D5E">
            <w:pPr>
              <w:pStyle w:val="TableHeading"/>
              <w:keepNext w:val="0"/>
              <w:widowControl/>
              <w:numPr>
                <w:ilvl w:val="0"/>
                <w:numId w:val="73"/>
              </w:numPr>
              <w:suppressAutoHyphens/>
              <w:ind w:left="57"/>
            </w:pPr>
            <w:r>
              <w:t>Impact (if omitted)</w:t>
            </w:r>
          </w:p>
        </w:tc>
      </w:tr>
      <w:tr w:rsidR="008F7966" w14:paraId="3AFFF7DB" w14:textId="77777777" w:rsidTr="00FE3175">
        <w:trPr>
          <w:cantSplit/>
        </w:trPr>
        <w:tc>
          <w:tcPr>
            <w:tcW w:w="1134" w:type="dxa"/>
          </w:tcPr>
          <w:p w14:paraId="3AFFF7D8" w14:textId="77777777" w:rsidR="008F7966" w:rsidRDefault="008F7966" w:rsidP="00A72D5E">
            <w:pPr>
              <w:pStyle w:val="TableText"/>
              <w:numPr>
                <w:ilvl w:val="0"/>
                <w:numId w:val="62"/>
              </w:numPr>
              <w:ind w:left="57" w:right="57"/>
              <w:jc w:val="center"/>
            </w:pPr>
            <w:r>
              <w:t>FR-01</w:t>
            </w:r>
          </w:p>
        </w:tc>
        <w:tc>
          <w:tcPr>
            <w:tcW w:w="2835" w:type="dxa"/>
          </w:tcPr>
          <w:p w14:paraId="3AFFF7D9" w14:textId="77777777" w:rsidR="008F7966" w:rsidRDefault="008F7966" w:rsidP="00A72D5E">
            <w:pPr>
              <w:pStyle w:val="TableText"/>
              <w:numPr>
                <w:ilvl w:val="0"/>
                <w:numId w:val="63"/>
              </w:numPr>
              <w:ind w:left="57" w:right="57"/>
            </w:pPr>
          </w:p>
        </w:tc>
        <w:tc>
          <w:tcPr>
            <w:tcW w:w="5031" w:type="dxa"/>
          </w:tcPr>
          <w:p w14:paraId="3AFFF7DA" w14:textId="77777777" w:rsidR="008F7966" w:rsidRDefault="008F7966" w:rsidP="00A72D5E">
            <w:pPr>
              <w:pStyle w:val="TableText"/>
              <w:numPr>
                <w:ilvl w:val="0"/>
                <w:numId w:val="64"/>
              </w:numPr>
              <w:ind w:left="57" w:right="57"/>
            </w:pPr>
          </w:p>
        </w:tc>
      </w:tr>
      <w:tr w:rsidR="008F7966" w14:paraId="3AFFF7DF" w14:textId="77777777" w:rsidTr="00FE3175">
        <w:trPr>
          <w:cantSplit/>
        </w:trPr>
        <w:tc>
          <w:tcPr>
            <w:tcW w:w="1134" w:type="dxa"/>
          </w:tcPr>
          <w:p w14:paraId="3AFFF7DC" w14:textId="77777777" w:rsidR="008F7966" w:rsidRDefault="008F7966" w:rsidP="00A72D5E">
            <w:pPr>
              <w:pStyle w:val="TableText"/>
              <w:numPr>
                <w:ilvl w:val="0"/>
                <w:numId w:val="65"/>
              </w:numPr>
              <w:ind w:left="57" w:right="57"/>
              <w:jc w:val="center"/>
            </w:pPr>
            <w:r>
              <w:t>FR-02</w:t>
            </w:r>
          </w:p>
        </w:tc>
        <w:tc>
          <w:tcPr>
            <w:tcW w:w="2835" w:type="dxa"/>
          </w:tcPr>
          <w:p w14:paraId="3AFFF7DD" w14:textId="77777777" w:rsidR="008F7966" w:rsidRDefault="008F7966" w:rsidP="00A72D5E">
            <w:pPr>
              <w:pStyle w:val="TableText"/>
              <w:numPr>
                <w:ilvl w:val="0"/>
                <w:numId w:val="66"/>
              </w:numPr>
              <w:ind w:left="57" w:right="57"/>
            </w:pPr>
          </w:p>
        </w:tc>
        <w:tc>
          <w:tcPr>
            <w:tcW w:w="5031" w:type="dxa"/>
          </w:tcPr>
          <w:p w14:paraId="3AFFF7DE" w14:textId="77777777" w:rsidR="008F7966" w:rsidRDefault="008F7966" w:rsidP="00A72D5E">
            <w:pPr>
              <w:pStyle w:val="TableText"/>
              <w:numPr>
                <w:ilvl w:val="0"/>
                <w:numId w:val="67"/>
              </w:numPr>
              <w:ind w:left="57" w:right="57"/>
            </w:pPr>
          </w:p>
        </w:tc>
      </w:tr>
      <w:tr w:rsidR="008F7966" w14:paraId="3AFFF7E3" w14:textId="77777777" w:rsidTr="00FE3175">
        <w:trPr>
          <w:cantSplit/>
        </w:trPr>
        <w:tc>
          <w:tcPr>
            <w:tcW w:w="1134" w:type="dxa"/>
          </w:tcPr>
          <w:p w14:paraId="3AFFF7E0" w14:textId="77777777" w:rsidR="008F7966" w:rsidRDefault="008F7966" w:rsidP="00A72D5E">
            <w:pPr>
              <w:pStyle w:val="TableText"/>
              <w:numPr>
                <w:ilvl w:val="0"/>
                <w:numId w:val="68"/>
              </w:numPr>
              <w:ind w:left="57" w:right="57"/>
              <w:jc w:val="center"/>
            </w:pPr>
            <w:r>
              <w:t>FR-03</w:t>
            </w:r>
          </w:p>
        </w:tc>
        <w:tc>
          <w:tcPr>
            <w:tcW w:w="2835" w:type="dxa"/>
          </w:tcPr>
          <w:p w14:paraId="3AFFF7E1" w14:textId="77777777" w:rsidR="008F7966" w:rsidRDefault="008F7966" w:rsidP="00A72D5E">
            <w:pPr>
              <w:pStyle w:val="TableText"/>
              <w:numPr>
                <w:ilvl w:val="0"/>
                <w:numId w:val="69"/>
              </w:numPr>
              <w:ind w:left="57" w:right="57"/>
            </w:pPr>
          </w:p>
        </w:tc>
        <w:tc>
          <w:tcPr>
            <w:tcW w:w="5031" w:type="dxa"/>
          </w:tcPr>
          <w:p w14:paraId="3AFFF7E2" w14:textId="77777777" w:rsidR="008F7966" w:rsidRDefault="008F7966" w:rsidP="00A72D5E">
            <w:pPr>
              <w:pStyle w:val="TableText"/>
              <w:numPr>
                <w:ilvl w:val="0"/>
                <w:numId w:val="70"/>
              </w:numPr>
              <w:ind w:left="57" w:right="57"/>
            </w:pPr>
          </w:p>
        </w:tc>
      </w:tr>
    </w:tbl>
    <w:p w14:paraId="3AFFF7E4" w14:textId="77777777" w:rsidR="008F7966" w:rsidRDefault="008F7966" w:rsidP="00A72D5E">
      <w:pPr>
        <w:pStyle w:val="GPMOHeading3"/>
        <w:numPr>
          <w:ilvl w:val="2"/>
          <w:numId w:val="112"/>
        </w:numPr>
        <w:tabs>
          <w:tab w:val="clear" w:pos="0"/>
          <w:tab w:val="num" w:pos="1440"/>
        </w:tabs>
        <w:outlineLvl w:val="1"/>
      </w:pPr>
      <w:bookmarkStart w:id="17" w:name="_Toc285613784"/>
      <w:bookmarkStart w:id="18" w:name="_Toc327179036"/>
      <w:r>
        <w:t>Non-functional requirements in scope</w:t>
      </w:r>
      <w:bookmarkEnd w:id="17"/>
      <w:bookmarkEnd w:id="18"/>
    </w:p>
    <w:p w14:paraId="3AFFF7E5" w14:textId="77777777" w:rsidR="008F7966" w:rsidRDefault="008F7966" w:rsidP="004B7AC0">
      <w:pPr>
        <w:pStyle w:val="GPMObodyintro"/>
      </w:pPr>
      <w:r>
        <w:t xml:space="preserve">Non-functional requirements applicable to this </w:t>
      </w:r>
      <w:r w:rsidR="00FE3175">
        <w:t>design</w:t>
      </w:r>
      <w:r>
        <w:t xml:space="preserve"> are:</w:t>
      </w:r>
    </w:p>
    <w:tbl>
      <w:tblPr>
        <w:tblW w:w="9000" w:type="dxa"/>
        <w:tblInd w:w="3"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Layout w:type="fixed"/>
        <w:tblCellMar>
          <w:left w:w="0" w:type="dxa"/>
          <w:right w:w="0" w:type="dxa"/>
        </w:tblCellMar>
        <w:tblLook w:val="01E0" w:firstRow="1" w:lastRow="1" w:firstColumn="1" w:lastColumn="1" w:noHBand="0" w:noVBand="0"/>
      </w:tblPr>
      <w:tblGrid>
        <w:gridCol w:w="1134"/>
        <w:gridCol w:w="2847"/>
        <w:gridCol w:w="5019"/>
      </w:tblGrid>
      <w:tr w:rsidR="008F7966" w14:paraId="3AFFF7E9" w14:textId="77777777" w:rsidTr="00FE3175">
        <w:trPr>
          <w:cantSplit/>
          <w:tblHeader/>
        </w:trPr>
        <w:tc>
          <w:tcPr>
            <w:tcW w:w="1134" w:type="dxa"/>
            <w:shd w:val="clear" w:color="auto" w:fill="E6E6E6"/>
          </w:tcPr>
          <w:p w14:paraId="3AFFF7E6" w14:textId="77777777" w:rsidR="008F7966" w:rsidRDefault="008F7966" w:rsidP="00A72D5E">
            <w:pPr>
              <w:pStyle w:val="TableHeading"/>
              <w:keepNext w:val="0"/>
              <w:widowControl/>
              <w:numPr>
                <w:ilvl w:val="0"/>
                <w:numId w:val="74"/>
              </w:numPr>
              <w:suppressAutoHyphens/>
              <w:ind w:left="57"/>
              <w:jc w:val="center"/>
            </w:pPr>
            <w:r>
              <w:t>Unique #</w:t>
            </w:r>
          </w:p>
        </w:tc>
        <w:tc>
          <w:tcPr>
            <w:tcW w:w="2847" w:type="dxa"/>
            <w:shd w:val="clear" w:color="auto" w:fill="E6E6E6"/>
          </w:tcPr>
          <w:p w14:paraId="3AFFF7E7" w14:textId="77777777" w:rsidR="008F7966" w:rsidRDefault="008F7966" w:rsidP="00A72D5E">
            <w:pPr>
              <w:pStyle w:val="TableHeading"/>
              <w:keepNext w:val="0"/>
              <w:widowControl/>
              <w:numPr>
                <w:ilvl w:val="0"/>
                <w:numId w:val="75"/>
              </w:numPr>
              <w:suppressAutoHyphens/>
              <w:ind w:left="57"/>
            </w:pPr>
            <w:r>
              <w:t>Category</w:t>
            </w:r>
          </w:p>
        </w:tc>
        <w:tc>
          <w:tcPr>
            <w:tcW w:w="5019" w:type="dxa"/>
            <w:shd w:val="clear" w:color="auto" w:fill="E6E6E6"/>
          </w:tcPr>
          <w:p w14:paraId="3AFFF7E8" w14:textId="77777777" w:rsidR="008F7966" w:rsidRDefault="008F7966" w:rsidP="00A72D5E">
            <w:pPr>
              <w:pStyle w:val="TableHeading"/>
              <w:keepNext w:val="0"/>
              <w:widowControl/>
              <w:numPr>
                <w:ilvl w:val="0"/>
                <w:numId w:val="76"/>
              </w:numPr>
              <w:suppressAutoHyphens/>
              <w:ind w:left="57"/>
            </w:pPr>
            <w:r>
              <w:t>Requirement</w:t>
            </w:r>
          </w:p>
        </w:tc>
      </w:tr>
      <w:tr w:rsidR="008F7966" w14:paraId="3AFFF7ED" w14:textId="77777777" w:rsidTr="00FE3175">
        <w:trPr>
          <w:cantSplit/>
        </w:trPr>
        <w:tc>
          <w:tcPr>
            <w:tcW w:w="1134" w:type="dxa"/>
          </w:tcPr>
          <w:p w14:paraId="3AFFF7EA" w14:textId="77777777" w:rsidR="008F7966" w:rsidRDefault="008F7966" w:rsidP="00A72D5E">
            <w:pPr>
              <w:pStyle w:val="TableText"/>
              <w:numPr>
                <w:ilvl w:val="0"/>
                <w:numId w:val="77"/>
              </w:numPr>
              <w:ind w:left="57" w:right="57"/>
              <w:jc w:val="center"/>
            </w:pPr>
            <w:r>
              <w:t>NFR-01</w:t>
            </w:r>
          </w:p>
        </w:tc>
        <w:tc>
          <w:tcPr>
            <w:tcW w:w="2847" w:type="dxa"/>
          </w:tcPr>
          <w:p w14:paraId="3AFFF7EB" w14:textId="77777777" w:rsidR="008F7966" w:rsidRDefault="008F7966" w:rsidP="00A72D5E">
            <w:pPr>
              <w:pStyle w:val="TableText"/>
              <w:numPr>
                <w:ilvl w:val="0"/>
                <w:numId w:val="78"/>
              </w:numPr>
              <w:ind w:left="57" w:right="57"/>
              <w:rPr>
                <w:rStyle w:val="Guidelines"/>
              </w:rPr>
            </w:pPr>
            <w:r>
              <w:rPr>
                <w:rStyle w:val="Guidelines"/>
              </w:rPr>
              <w:t>Capacity</w:t>
            </w:r>
          </w:p>
        </w:tc>
        <w:tc>
          <w:tcPr>
            <w:tcW w:w="5019" w:type="dxa"/>
          </w:tcPr>
          <w:p w14:paraId="3AFFF7EC" w14:textId="77777777" w:rsidR="008F7966" w:rsidRDefault="008F7966" w:rsidP="00A72D5E">
            <w:pPr>
              <w:pStyle w:val="TableText"/>
              <w:numPr>
                <w:ilvl w:val="0"/>
                <w:numId w:val="79"/>
              </w:numPr>
              <w:ind w:left="57" w:right="57"/>
              <w:rPr>
                <w:rStyle w:val="Guidelines"/>
              </w:rPr>
            </w:pPr>
            <w:r>
              <w:rPr>
                <w:rStyle w:val="Guidelines"/>
              </w:rPr>
              <w:t>&lt;including sufficient for future growth (ask business to commit to expected volumes)&gt;</w:t>
            </w:r>
          </w:p>
        </w:tc>
      </w:tr>
      <w:tr w:rsidR="008F7966" w14:paraId="3AFFF7F1" w14:textId="77777777" w:rsidTr="00FE3175">
        <w:trPr>
          <w:cantSplit/>
        </w:trPr>
        <w:tc>
          <w:tcPr>
            <w:tcW w:w="1134" w:type="dxa"/>
          </w:tcPr>
          <w:p w14:paraId="3AFFF7EE" w14:textId="77777777" w:rsidR="008F7966" w:rsidRDefault="008F7966" w:rsidP="00A72D5E">
            <w:pPr>
              <w:pStyle w:val="TableText"/>
              <w:numPr>
                <w:ilvl w:val="0"/>
                <w:numId w:val="80"/>
              </w:numPr>
              <w:ind w:left="57" w:right="57"/>
              <w:jc w:val="center"/>
            </w:pPr>
            <w:r>
              <w:t>NFR-02</w:t>
            </w:r>
          </w:p>
        </w:tc>
        <w:tc>
          <w:tcPr>
            <w:tcW w:w="2847" w:type="dxa"/>
          </w:tcPr>
          <w:p w14:paraId="3AFFF7EF" w14:textId="77777777" w:rsidR="008F7966" w:rsidRDefault="008F7966" w:rsidP="00A72D5E">
            <w:pPr>
              <w:pStyle w:val="TableText"/>
              <w:numPr>
                <w:ilvl w:val="0"/>
                <w:numId w:val="81"/>
              </w:numPr>
              <w:ind w:left="57" w:right="57"/>
              <w:rPr>
                <w:rStyle w:val="Guidelines"/>
              </w:rPr>
            </w:pPr>
            <w:r>
              <w:rPr>
                <w:rStyle w:val="Guidelines"/>
              </w:rPr>
              <w:t>Security</w:t>
            </w:r>
          </w:p>
        </w:tc>
        <w:tc>
          <w:tcPr>
            <w:tcW w:w="5019" w:type="dxa"/>
          </w:tcPr>
          <w:p w14:paraId="3AFFF7F0" w14:textId="77777777" w:rsidR="008F7966" w:rsidRDefault="008F7966" w:rsidP="00A72D5E">
            <w:pPr>
              <w:pStyle w:val="TableText"/>
              <w:numPr>
                <w:ilvl w:val="0"/>
                <w:numId w:val="82"/>
              </w:numPr>
              <w:ind w:left="57" w:right="57"/>
            </w:pPr>
          </w:p>
        </w:tc>
      </w:tr>
      <w:tr w:rsidR="008F7966" w14:paraId="3AFFF7F5" w14:textId="77777777" w:rsidTr="00FE3175">
        <w:trPr>
          <w:cantSplit/>
        </w:trPr>
        <w:tc>
          <w:tcPr>
            <w:tcW w:w="1134" w:type="dxa"/>
          </w:tcPr>
          <w:p w14:paraId="3AFFF7F2" w14:textId="77777777" w:rsidR="008F7966" w:rsidRDefault="008F7966" w:rsidP="00A72D5E">
            <w:pPr>
              <w:pStyle w:val="TableText"/>
              <w:numPr>
                <w:ilvl w:val="0"/>
                <w:numId w:val="83"/>
              </w:numPr>
              <w:ind w:left="57" w:right="57"/>
              <w:jc w:val="center"/>
            </w:pPr>
            <w:r>
              <w:t>NFR-03</w:t>
            </w:r>
          </w:p>
        </w:tc>
        <w:tc>
          <w:tcPr>
            <w:tcW w:w="2847" w:type="dxa"/>
          </w:tcPr>
          <w:p w14:paraId="3AFFF7F3" w14:textId="77777777" w:rsidR="008F7966" w:rsidRDefault="008F7966" w:rsidP="00A72D5E">
            <w:pPr>
              <w:pStyle w:val="TableText"/>
              <w:numPr>
                <w:ilvl w:val="0"/>
                <w:numId w:val="84"/>
              </w:numPr>
              <w:ind w:left="57" w:right="57"/>
              <w:rPr>
                <w:rStyle w:val="Guidelines"/>
              </w:rPr>
            </w:pPr>
            <w:r>
              <w:rPr>
                <w:rStyle w:val="Guidelines"/>
              </w:rPr>
              <w:t>Error handling</w:t>
            </w:r>
          </w:p>
        </w:tc>
        <w:tc>
          <w:tcPr>
            <w:tcW w:w="5019" w:type="dxa"/>
          </w:tcPr>
          <w:p w14:paraId="3AFFF7F4" w14:textId="77777777" w:rsidR="008F7966" w:rsidRDefault="008F7966" w:rsidP="00A72D5E">
            <w:pPr>
              <w:pStyle w:val="TableText"/>
              <w:numPr>
                <w:ilvl w:val="0"/>
                <w:numId w:val="85"/>
              </w:numPr>
              <w:ind w:left="1080" w:right="57" w:hanging="360"/>
            </w:pPr>
          </w:p>
        </w:tc>
      </w:tr>
      <w:tr w:rsidR="008F7966" w14:paraId="3AFFF7F9" w14:textId="77777777" w:rsidTr="00FE3175">
        <w:trPr>
          <w:cantSplit/>
        </w:trPr>
        <w:tc>
          <w:tcPr>
            <w:tcW w:w="1134" w:type="dxa"/>
          </w:tcPr>
          <w:p w14:paraId="3AFFF7F6" w14:textId="77777777" w:rsidR="008F7966" w:rsidRDefault="008F7966" w:rsidP="00A72D5E">
            <w:pPr>
              <w:pStyle w:val="TableText"/>
              <w:numPr>
                <w:ilvl w:val="0"/>
                <w:numId w:val="83"/>
              </w:numPr>
              <w:ind w:left="57" w:right="57"/>
              <w:jc w:val="center"/>
            </w:pPr>
            <w:r>
              <w:t>NFR-04</w:t>
            </w:r>
          </w:p>
        </w:tc>
        <w:tc>
          <w:tcPr>
            <w:tcW w:w="2847" w:type="dxa"/>
          </w:tcPr>
          <w:p w14:paraId="3AFFF7F7" w14:textId="77777777" w:rsidR="008F7966" w:rsidRDefault="008F7966" w:rsidP="00A72D5E">
            <w:pPr>
              <w:pStyle w:val="TableText"/>
              <w:numPr>
                <w:ilvl w:val="0"/>
                <w:numId w:val="86"/>
              </w:numPr>
              <w:ind w:left="57" w:right="57"/>
              <w:rPr>
                <w:rStyle w:val="Guidelines"/>
              </w:rPr>
            </w:pPr>
            <w:r>
              <w:rPr>
                <w:rStyle w:val="Guidelines"/>
              </w:rPr>
              <w:t>Monitoring</w:t>
            </w:r>
          </w:p>
        </w:tc>
        <w:tc>
          <w:tcPr>
            <w:tcW w:w="5019" w:type="dxa"/>
          </w:tcPr>
          <w:p w14:paraId="3AFFF7F8" w14:textId="77777777" w:rsidR="008F7966" w:rsidRDefault="008F7966" w:rsidP="00A72D5E">
            <w:pPr>
              <w:pStyle w:val="TableText"/>
              <w:numPr>
                <w:ilvl w:val="0"/>
                <w:numId w:val="87"/>
              </w:numPr>
              <w:ind w:left="57" w:right="57"/>
              <w:rPr>
                <w:rStyle w:val="Guidelines"/>
              </w:rPr>
            </w:pPr>
            <w:r>
              <w:rPr>
                <w:rStyle w:val="Guidelines"/>
              </w:rPr>
              <w:t>&lt;Services to be monitored and active monitoring (include business metrics), at service level, as implemented by the service management program&gt;</w:t>
            </w:r>
          </w:p>
        </w:tc>
      </w:tr>
      <w:tr w:rsidR="008F7966" w14:paraId="3AFFF7FD" w14:textId="77777777" w:rsidTr="00FE3175">
        <w:trPr>
          <w:cantSplit/>
        </w:trPr>
        <w:tc>
          <w:tcPr>
            <w:tcW w:w="1134" w:type="dxa"/>
          </w:tcPr>
          <w:p w14:paraId="3AFFF7FA" w14:textId="77777777" w:rsidR="008F7966" w:rsidRDefault="008F7966" w:rsidP="00A72D5E">
            <w:pPr>
              <w:pStyle w:val="TableText"/>
              <w:numPr>
                <w:ilvl w:val="0"/>
                <w:numId w:val="88"/>
              </w:numPr>
              <w:ind w:left="57" w:right="57"/>
              <w:jc w:val="center"/>
            </w:pPr>
            <w:r>
              <w:t>NFR-0</w:t>
            </w:r>
            <w:r w:rsidR="00AA125F">
              <w:t>4</w:t>
            </w:r>
          </w:p>
        </w:tc>
        <w:tc>
          <w:tcPr>
            <w:tcW w:w="2847" w:type="dxa"/>
          </w:tcPr>
          <w:p w14:paraId="3AFFF7FB" w14:textId="77777777" w:rsidR="008F7966" w:rsidRDefault="008F7966" w:rsidP="00A72D5E">
            <w:pPr>
              <w:pStyle w:val="TableText"/>
              <w:numPr>
                <w:ilvl w:val="0"/>
                <w:numId w:val="89"/>
              </w:numPr>
              <w:ind w:left="57" w:right="57" w:hanging="360"/>
              <w:rPr>
                <w:rStyle w:val="Guidelines"/>
              </w:rPr>
            </w:pPr>
            <w:r>
              <w:rPr>
                <w:rStyle w:val="Guidelines"/>
              </w:rPr>
              <w:t>Service Desk</w:t>
            </w:r>
          </w:p>
        </w:tc>
        <w:tc>
          <w:tcPr>
            <w:tcW w:w="5019" w:type="dxa"/>
          </w:tcPr>
          <w:p w14:paraId="3AFFF7FC" w14:textId="77777777" w:rsidR="008F7966" w:rsidRDefault="008F7966" w:rsidP="00A72D5E">
            <w:pPr>
              <w:pStyle w:val="TableText"/>
              <w:numPr>
                <w:ilvl w:val="0"/>
                <w:numId w:val="90"/>
              </w:numPr>
              <w:ind w:left="57" w:right="57"/>
              <w:rPr>
                <w:rStyle w:val="Guidelines"/>
              </w:rPr>
            </w:pPr>
            <w:r>
              <w:rPr>
                <w:rStyle w:val="Guidelines"/>
              </w:rPr>
              <w:t>&lt;Service Desk requirements, including documentation&gt;</w:t>
            </w:r>
          </w:p>
        </w:tc>
      </w:tr>
      <w:tr w:rsidR="008F7966" w14:paraId="3AFFF801" w14:textId="77777777" w:rsidTr="00FE3175">
        <w:trPr>
          <w:cantSplit/>
        </w:trPr>
        <w:tc>
          <w:tcPr>
            <w:tcW w:w="1134" w:type="dxa"/>
          </w:tcPr>
          <w:p w14:paraId="3AFFF7FE" w14:textId="77777777" w:rsidR="008F7966" w:rsidRDefault="008F7966" w:rsidP="00A72D5E">
            <w:pPr>
              <w:pStyle w:val="TableText"/>
              <w:numPr>
                <w:ilvl w:val="0"/>
                <w:numId w:val="91"/>
              </w:numPr>
              <w:ind w:left="57" w:right="57"/>
              <w:jc w:val="center"/>
            </w:pPr>
            <w:r>
              <w:t>NFR-0</w:t>
            </w:r>
            <w:r w:rsidR="00AA125F">
              <w:t>5</w:t>
            </w:r>
          </w:p>
        </w:tc>
        <w:tc>
          <w:tcPr>
            <w:tcW w:w="2847" w:type="dxa"/>
          </w:tcPr>
          <w:p w14:paraId="3AFFF7FF" w14:textId="77777777" w:rsidR="008F7966" w:rsidRDefault="008F7966" w:rsidP="00A72D5E">
            <w:pPr>
              <w:pStyle w:val="TableText"/>
              <w:numPr>
                <w:ilvl w:val="0"/>
                <w:numId w:val="92"/>
              </w:numPr>
              <w:ind w:left="57" w:right="57"/>
              <w:rPr>
                <w:rStyle w:val="Guidelines"/>
              </w:rPr>
            </w:pPr>
            <w:r>
              <w:rPr>
                <w:rStyle w:val="Guidelines"/>
              </w:rPr>
              <w:t xml:space="preserve">Testing </w:t>
            </w:r>
          </w:p>
        </w:tc>
        <w:tc>
          <w:tcPr>
            <w:tcW w:w="5019" w:type="dxa"/>
          </w:tcPr>
          <w:p w14:paraId="3AFFF800" w14:textId="77777777" w:rsidR="008F7966" w:rsidRDefault="008F7966" w:rsidP="00A72D5E">
            <w:pPr>
              <w:pStyle w:val="TableText"/>
              <w:numPr>
                <w:ilvl w:val="0"/>
                <w:numId w:val="93"/>
              </w:numPr>
              <w:ind w:left="57" w:right="57"/>
              <w:rPr>
                <w:rStyle w:val="Guidelines"/>
              </w:rPr>
            </w:pPr>
            <w:r>
              <w:rPr>
                <w:rStyle w:val="Guidelines"/>
              </w:rPr>
              <w:t>&lt;Requirements for functional and non-functional testing, testing environment and test automation&gt;</w:t>
            </w:r>
          </w:p>
        </w:tc>
      </w:tr>
      <w:tr w:rsidR="008F7966" w14:paraId="3AFFF805" w14:textId="77777777" w:rsidTr="00FE3175">
        <w:trPr>
          <w:cantSplit/>
        </w:trPr>
        <w:tc>
          <w:tcPr>
            <w:tcW w:w="1134" w:type="dxa"/>
          </w:tcPr>
          <w:p w14:paraId="3AFFF802" w14:textId="77777777" w:rsidR="008F7966" w:rsidRPr="00C0245A" w:rsidRDefault="008F7966" w:rsidP="00A72D5E">
            <w:pPr>
              <w:pStyle w:val="TableText"/>
              <w:numPr>
                <w:ilvl w:val="0"/>
                <w:numId w:val="94"/>
              </w:numPr>
              <w:ind w:left="57" w:right="57"/>
              <w:jc w:val="center"/>
            </w:pPr>
            <w:r w:rsidRPr="00C0245A">
              <w:t>NFR-0</w:t>
            </w:r>
            <w:r w:rsidR="00AA125F">
              <w:t>6</w:t>
            </w:r>
          </w:p>
        </w:tc>
        <w:tc>
          <w:tcPr>
            <w:tcW w:w="2847" w:type="dxa"/>
          </w:tcPr>
          <w:p w14:paraId="3AFFF803" w14:textId="77777777" w:rsidR="008F7966" w:rsidRPr="00C0245A" w:rsidRDefault="008F7966" w:rsidP="00A72D5E">
            <w:pPr>
              <w:pStyle w:val="TableText"/>
              <w:numPr>
                <w:ilvl w:val="0"/>
                <w:numId w:val="95"/>
              </w:numPr>
              <w:ind w:left="57" w:right="57"/>
              <w:rPr>
                <w:rStyle w:val="Guidelines"/>
              </w:rPr>
            </w:pPr>
            <w:r w:rsidRPr="00C0245A">
              <w:rPr>
                <w:rStyle w:val="Guidelines"/>
              </w:rPr>
              <w:t xml:space="preserve">Enterprise Integration </w:t>
            </w:r>
          </w:p>
        </w:tc>
        <w:tc>
          <w:tcPr>
            <w:tcW w:w="5019" w:type="dxa"/>
          </w:tcPr>
          <w:p w14:paraId="3AFFF804" w14:textId="77777777" w:rsidR="008F7966" w:rsidRPr="00C0245A" w:rsidRDefault="008F7966" w:rsidP="00A72D5E">
            <w:pPr>
              <w:pStyle w:val="TableText"/>
              <w:numPr>
                <w:ilvl w:val="0"/>
                <w:numId w:val="96"/>
              </w:numPr>
              <w:ind w:left="57" w:right="57"/>
              <w:rPr>
                <w:rStyle w:val="Guidelines"/>
              </w:rPr>
            </w:pPr>
            <w:r w:rsidRPr="00C0245A">
              <w:rPr>
                <w:rStyle w:val="Guidelines"/>
              </w:rPr>
              <w:t xml:space="preserve">&lt;Build or modify Group </w:t>
            </w:r>
            <w:r>
              <w:rPr>
                <w:rStyle w:val="Guidelines"/>
              </w:rPr>
              <w:t>EDW/</w:t>
            </w:r>
            <w:r w:rsidRPr="00C0245A">
              <w:rPr>
                <w:rStyle w:val="Guidelines"/>
              </w:rPr>
              <w:t>ESB Services</w:t>
            </w:r>
            <w:r>
              <w:rPr>
                <w:rStyle w:val="Guidelines"/>
              </w:rPr>
              <w:t xml:space="preserve"> or other Integration</w:t>
            </w:r>
            <w:r w:rsidRPr="00C0245A">
              <w:rPr>
                <w:rStyle w:val="Guidelines"/>
              </w:rPr>
              <w:t>&gt;</w:t>
            </w:r>
          </w:p>
        </w:tc>
      </w:tr>
      <w:tr w:rsidR="008F7966" w14:paraId="3AFFF809" w14:textId="77777777" w:rsidTr="00FE3175">
        <w:trPr>
          <w:cantSplit/>
        </w:trPr>
        <w:tc>
          <w:tcPr>
            <w:tcW w:w="1134" w:type="dxa"/>
          </w:tcPr>
          <w:p w14:paraId="3AFFF806" w14:textId="77777777" w:rsidR="008F7966" w:rsidRDefault="008F7966" w:rsidP="00A72D5E">
            <w:pPr>
              <w:pStyle w:val="TableText"/>
              <w:numPr>
                <w:ilvl w:val="0"/>
                <w:numId w:val="97"/>
              </w:numPr>
              <w:ind w:left="57" w:right="57"/>
              <w:jc w:val="center"/>
            </w:pPr>
            <w:r>
              <w:t>NFR-0</w:t>
            </w:r>
            <w:r w:rsidR="00AA125F">
              <w:t>7</w:t>
            </w:r>
          </w:p>
        </w:tc>
        <w:tc>
          <w:tcPr>
            <w:tcW w:w="2847" w:type="dxa"/>
          </w:tcPr>
          <w:p w14:paraId="3AFFF807" w14:textId="77777777" w:rsidR="008F7966" w:rsidRDefault="008F7966" w:rsidP="00A72D5E">
            <w:pPr>
              <w:pStyle w:val="TableText"/>
              <w:numPr>
                <w:ilvl w:val="0"/>
                <w:numId w:val="95"/>
              </w:numPr>
              <w:ind w:left="57" w:right="57"/>
              <w:rPr>
                <w:rStyle w:val="Guidelines"/>
              </w:rPr>
            </w:pPr>
            <w:r>
              <w:rPr>
                <w:rStyle w:val="Guidelines"/>
              </w:rPr>
              <w:t>Hardware supplied by vendors</w:t>
            </w:r>
          </w:p>
        </w:tc>
        <w:tc>
          <w:tcPr>
            <w:tcW w:w="5019" w:type="dxa"/>
          </w:tcPr>
          <w:p w14:paraId="3AFFF808" w14:textId="77777777" w:rsidR="008F7966" w:rsidRDefault="008F7966" w:rsidP="00A72D5E">
            <w:pPr>
              <w:pStyle w:val="TableText"/>
              <w:numPr>
                <w:ilvl w:val="0"/>
                <w:numId w:val="96"/>
              </w:numPr>
              <w:ind w:left="57" w:right="57" w:hanging="360"/>
              <w:rPr>
                <w:rStyle w:val="Guidelines"/>
              </w:rPr>
            </w:pPr>
            <w:r>
              <w:rPr>
                <w:rStyle w:val="Guidelines"/>
              </w:rPr>
              <w:t>&lt;Build for new servers or other hardware supplied by vendors&gt;</w:t>
            </w:r>
          </w:p>
        </w:tc>
      </w:tr>
      <w:tr w:rsidR="008F7966" w14:paraId="3AFFF80D" w14:textId="77777777" w:rsidTr="00FE3175">
        <w:trPr>
          <w:cantSplit/>
        </w:trPr>
        <w:tc>
          <w:tcPr>
            <w:tcW w:w="1134" w:type="dxa"/>
          </w:tcPr>
          <w:p w14:paraId="3AFFF80A" w14:textId="77777777" w:rsidR="008F7966" w:rsidRDefault="008F7966" w:rsidP="00A72D5E">
            <w:pPr>
              <w:pStyle w:val="TableText"/>
              <w:numPr>
                <w:ilvl w:val="0"/>
                <w:numId w:val="100"/>
              </w:numPr>
              <w:ind w:left="57" w:right="57"/>
              <w:jc w:val="center"/>
            </w:pPr>
            <w:r>
              <w:t>NFR-0</w:t>
            </w:r>
            <w:r w:rsidR="00AA125F">
              <w:t>8</w:t>
            </w:r>
          </w:p>
        </w:tc>
        <w:tc>
          <w:tcPr>
            <w:tcW w:w="2847" w:type="dxa"/>
          </w:tcPr>
          <w:p w14:paraId="3AFFF80B" w14:textId="77777777" w:rsidR="008F7966" w:rsidRDefault="008F7966" w:rsidP="00A72D5E">
            <w:pPr>
              <w:pStyle w:val="TableText"/>
              <w:numPr>
                <w:ilvl w:val="0"/>
                <w:numId w:val="98"/>
              </w:numPr>
              <w:ind w:left="57" w:right="57"/>
              <w:rPr>
                <w:rStyle w:val="Guidelines"/>
              </w:rPr>
            </w:pPr>
            <w:r>
              <w:rPr>
                <w:rStyle w:val="Guidelines"/>
              </w:rPr>
              <w:t>DRP/Business Continuity</w:t>
            </w:r>
          </w:p>
        </w:tc>
        <w:tc>
          <w:tcPr>
            <w:tcW w:w="5019" w:type="dxa"/>
          </w:tcPr>
          <w:p w14:paraId="3AFFF80C" w14:textId="77777777" w:rsidR="008F7966" w:rsidRDefault="008F7966" w:rsidP="00A72D5E">
            <w:pPr>
              <w:pStyle w:val="TableText"/>
              <w:numPr>
                <w:ilvl w:val="0"/>
                <w:numId w:val="99"/>
              </w:numPr>
              <w:ind w:left="57" w:right="57"/>
            </w:pPr>
          </w:p>
        </w:tc>
      </w:tr>
      <w:tr w:rsidR="008F7966" w14:paraId="3AFFF811" w14:textId="77777777" w:rsidTr="00FE3175">
        <w:trPr>
          <w:cantSplit/>
        </w:trPr>
        <w:tc>
          <w:tcPr>
            <w:tcW w:w="1134" w:type="dxa"/>
          </w:tcPr>
          <w:p w14:paraId="3AFFF80E" w14:textId="77777777" w:rsidR="008F7966" w:rsidRDefault="008F7966" w:rsidP="00A72D5E">
            <w:pPr>
              <w:pStyle w:val="TableText"/>
              <w:numPr>
                <w:ilvl w:val="0"/>
                <w:numId w:val="103"/>
              </w:numPr>
              <w:ind w:left="57" w:right="57"/>
              <w:jc w:val="center"/>
            </w:pPr>
            <w:r>
              <w:t>NFR-</w:t>
            </w:r>
            <w:r w:rsidR="00AA125F">
              <w:t>09</w:t>
            </w:r>
          </w:p>
        </w:tc>
        <w:tc>
          <w:tcPr>
            <w:tcW w:w="2847" w:type="dxa"/>
          </w:tcPr>
          <w:p w14:paraId="3AFFF80F" w14:textId="77777777" w:rsidR="008F7966" w:rsidRDefault="008F7966" w:rsidP="00A72D5E">
            <w:pPr>
              <w:pStyle w:val="TableText"/>
              <w:numPr>
                <w:ilvl w:val="0"/>
                <w:numId w:val="101"/>
              </w:numPr>
              <w:ind w:left="57" w:right="57"/>
              <w:rPr>
                <w:rStyle w:val="Guidelines"/>
              </w:rPr>
            </w:pPr>
            <w:r>
              <w:rPr>
                <w:rStyle w:val="Guidelines"/>
              </w:rPr>
              <w:t>Legal</w:t>
            </w:r>
          </w:p>
        </w:tc>
        <w:tc>
          <w:tcPr>
            <w:tcW w:w="5019" w:type="dxa"/>
          </w:tcPr>
          <w:p w14:paraId="3AFFF810" w14:textId="77777777" w:rsidR="008F7966" w:rsidRDefault="008F7966" w:rsidP="00A72D5E">
            <w:pPr>
              <w:pStyle w:val="TableText"/>
              <w:numPr>
                <w:ilvl w:val="0"/>
                <w:numId w:val="102"/>
              </w:numPr>
              <w:ind w:left="57" w:right="57"/>
            </w:pPr>
          </w:p>
        </w:tc>
      </w:tr>
      <w:tr w:rsidR="008F7966" w14:paraId="3AFFF815" w14:textId="77777777" w:rsidTr="00FE3175">
        <w:trPr>
          <w:cantSplit/>
        </w:trPr>
        <w:tc>
          <w:tcPr>
            <w:tcW w:w="1134" w:type="dxa"/>
          </w:tcPr>
          <w:p w14:paraId="3AFFF812" w14:textId="77777777" w:rsidR="008F7966" w:rsidRDefault="008F7966" w:rsidP="00A72D5E">
            <w:pPr>
              <w:pStyle w:val="TableText"/>
              <w:numPr>
                <w:ilvl w:val="0"/>
                <w:numId w:val="103"/>
              </w:numPr>
              <w:ind w:left="57" w:right="57"/>
              <w:jc w:val="center"/>
            </w:pPr>
            <w:r>
              <w:t>NFR-1</w:t>
            </w:r>
            <w:r w:rsidR="00AA125F">
              <w:t>0</w:t>
            </w:r>
          </w:p>
        </w:tc>
        <w:tc>
          <w:tcPr>
            <w:tcW w:w="2847" w:type="dxa"/>
          </w:tcPr>
          <w:p w14:paraId="3AFFF813" w14:textId="77777777" w:rsidR="008F7966" w:rsidRDefault="008F7966" w:rsidP="00A72D5E">
            <w:pPr>
              <w:pStyle w:val="TableText"/>
              <w:numPr>
                <w:ilvl w:val="0"/>
                <w:numId w:val="104"/>
              </w:numPr>
              <w:ind w:left="57" w:right="57"/>
              <w:rPr>
                <w:rStyle w:val="Guidelines"/>
              </w:rPr>
            </w:pPr>
            <w:r>
              <w:rPr>
                <w:rStyle w:val="Guidelines"/>
              </w:rPr>
              <w:t>Future release planning</w:t>
            </w:r>
          </w:p>
        </w:tc>
        <w:tc>
          <w:tcPr>
            <w:tcW w:w="5019" w:type="dxa"/>
          </w:tcPr>
          <w:p w14:paraId="3AFFF814" w14:textId="77777777" w:rsidR="008F7966" w:rsidRDefault="008F7966" w:rsidP="00A72D5E">
            <w:pPr>
              <w:pStyle w:val="TableText"/>
              <w:numPr>
                <w:ilvl w:val="0"/>
                <w:numId w:val="105"/>
              </w:numPr>
              <w:ind w:left="57" w:right="57"/>
            </w:pPr>
          </w:p>
        </w:tc>
      </w:tr>
      <w:tr w:rsidR="008F7966" w14:paraId="3AFFF819" w14:textId="77777777" w:rsidTr="00FE3175">
        <w:trPr>
          <w:cantSplit/>
        </w:trPr>
        <w:tc>
          <w:tcPr>
            <w:tcW w:w="1134" w:type="dxa"/>
          </w:tcPr>
          <w:p w14:paraId="3AFFF816" w14:textId="77777777" w:rsidR="008F7966" w:rsidRDefault="008F7966" w:rsidP="00A72D5E">
            <w:pPr>
              <w:pStyle w:val="TableText"/>
              <w:numPr>
                <w:ilvl w:val="0"/>
                <w:numId w:val="103"/>
              </w:numPr>
              <w:ind w:left="57" w:right="57"/>
              <w:jc w:val="center"/>
            </w:pPr>
            <w:r>
              <w:t>NFR-1</w:t>
            </w:r>
            <w:r w:rsidR="00AA125F">
              <w:t>1</w:t>
            </w:r>
          </w:p>
        </w:tc>
        <w:tc>
          <w:tcPr>
            <w:tcW w:w="2847" w:type="dxa"/>
          </w:tcPr>
          <w:p w14:paraId="3AFFF817" w14:textId="77777777" w:rsidR="008F7966" w:rsidRPr="00756677" w:rsidRDefault="008F7966" w:rsidP="00A72D5E">
            <w:pPr>
              <w:pStyle w:val="TableText"/>
              <w:numPr>
                <w:ilvl w:val="0"/>
                <w:numId w:val="104"/>
              </w:numPr>
              <w:ind w:left="57" w:right="57"/>
              <w:rPr>
                <w:color w:val="FF0000"/>
              </w:rPr>
            </w:pPr>
            <w:r w:rsidRPr="00756677">
              <w:rPr>
                <w:color w:val="FF0000"/>
              </w:rPr>
              <w:t>Service Level Agreements</w:t>
            </w:r>
          </w:p>
        </w:tc>
        <w:tc>
          <w:tcPr>
            <w:tcW w:w="5019" w:type="dxa"/>
          </w:tcPr>
          <w:p w14:paraId="3AFFF818" w14:textId="77777777" w:rsidR="008F7966" w:rsidRDefault="008F7966" w:rsidP="00A72D5E">
            <w:pPr>
              <w:pStyle w:val="TableText"/>
              <w:numPr>
                <w:ilvl w:val="0"/>
                <w:numId w:val="105"/>
              </w:numPr>
              <w:ind w:left="57" w:right="57"/>
            </w:pPr>
          </w:p>
        </w:tc>
      </w:tr>
      <w:tr w:rsidR="008F7966" w14:paraId="3AFFF81D" w14:textId="77777777" w:rsidTr="00FE3175">
        <w:trPr>
          <w:cantSplit/>
        </w:trPr>
        <w:tc>
          <w:tcPr>
            <w:tcW w:w="1134" w:type="dxa"/>
          </w:tcPr>
          <w:p w14:paraId="3AFFF81A" w14:textId="77777777" w:rsidR="008F7966" w:rsidRDefault="008F7966" w:rsidP="00A72D5E">
            <w:pPr>
              <w:pStyle w:val="TableText"/>
              <w:numPr>
                <w:ilvl w:val="0"/>
                <w:numId w:val="103"/>
              </w:numPr>
              <w:ind w:left="57" w:right="57"/>
              <w:jc w:val="center"/>
            </w:pPr>
            <w:r>
              <w:t>NFR-13</w:t>
            </w:r>
          </w:p>
        </w:tc>
        <w:tc>
          <w:tcPr>
            <w:tcW w:w="2847" w:type="dxa"/>
          </w:tcPr>
          <w:p w14:paraId="3AFFF81B" w14:textId="77777777" w:rsidR="008F7966" w:rsidRPr="00756677" w:rsidRDefault="008F7966" w:rsidP="00A72D5E">
            <w:pPr>
              <w:pStyle w:val="TableText"/>
              <w:numPr>
                <w:ilvl w:val="0"/>
                <w:numId w:val="104"/>
              </w:numPr>
              <w:ind w:left="57" w:right="57"/>
              <w:rPr>
                <w:color w:val="FF0000"/>
              </w:rPr>
            </w:pPr>
            <w:r w:rsidRPr="00756677">
              <w:rPr>
                <w:color w:val="FF0000"/>
              </w:rPr>
              <w:t>Operat</w:t>
            </w:r>
            <w:r w:rsidR="00AA69D0">
              <w:rPr>
                <w:color w:val="FF0000"/>
              </w:rPr>
              <w:t xml:space="preserve">ional </w:t>
            </w:r>
            <w:r w:rsidRPr="00756677">
              <w:rPr>
                <w:color w:val="FF0000"/>
              </w:rPr>
              <w:t>Level Agreements</w:t>
            </w:r>
          </w:p>
        </w:tc>
        <w:tc>
          <w:tcPr>
            <w:tcW w:w="5019" w:type="dxa"/>
          </w:tcPr>
          <w:p w14:paraId="3AFFF81C" w14:textId="77777777" w:rsidR="008F7966" w:rsidRDefault="008F7966" w:rsidP="00A72D5E">
            <w:pPr>
              <w:pStyle w:val="TableText"/>
              <w:numPr>
                <w:ilvl w:val="0"/>
                <w:numId w:val="105"/>
              </w:numPr>
              <w:ind w:left="57" w:right="57"/>
            </w:pPr>
          </w:p>
        </w:tc>
      </w:tr>
    </w:tbl>
    <w:p w14:paraId="3AFFF81E" w14:textId="77777777" w:rsidR="00AA69D0" w:rsidRDefault="00AA69D0" w:rsidP="00A72D5E">
      <w:pPr>
        <w:pStyle w:val="GPMOHeading3"/>
        <w:numPr>
          <w:ilvl w:val="2"/>
          <w:numId w:val="112"/>
        </w:numPr>
        <w:tabs>
          <w:tab w:val="clear" w:pos="0"/>
          <w:tab w:val="num" w:pos="1440"/>
        </w:tabs>
        <w:outlineLvl w:val="1"/>
      </w:pPr>
      <w:bookmarkStart w:id="19" w:name="_Toc327179037"/>
      <w:bookmarkStart w:id="20" w:name="_Toc285613785"/>
      <w:r>
        <w:t>De-scoped Requirements</w:t>
      </w:r>
      <w:bookmarkEnd w:id="19"/>
    </w:p>
    <w:p w14:paraId="3AFFF81F" w14:textId="77777777" w:rsidR="00AA69D0" w:rsidRDefault="00AA69D0" w:rsidP="00AA69D0">
      <w:pPr>
        <w:pStyle w:val="GPMObodyintro"/>
      </w:pPr>
      <w:r>
        <w:t xml:space="preserve">The table below lists changes to requirements and requirements that are no longer part of the scope of this design. </w:t>
      </w:r>
    </w:p>
    <w:p w14:paraId="3AFFF820" w14:textId="77777777" w:rsidR="00AA69D0" w:rsidRPr="00AA69D0" w:rsidRDefault="00AA69D0" w:rsidP="00AA69D0">
      <w:pPr>
        <w:pStyle w:val="GPMOBodyText"/>
      </w:pPr>
    </w:p>
    <w:tbl>
      <w:tblPr>
        <w:tblW w:w="9000" w:type="dxa"/>
        <w:tblInd w:w="3" w:type="dxa"/>
        <w:tblBorders>
          <w:top w:val="single" w:sz="2" w:space="0" w:color="999999"/>
          <w:left w:val="single" w:sz="2" w:space="0" w:color="999999"/>
          <w:bottom w:val="single" w:sz="2" w:space="0" w:color="999999"/>
          <w:right w:val="single" w:sz="2" w:space="0" w:color="999999"/>
          <w:insideH w:val="single" w:sz="2" w:space="0" w:color="999999"/>
          <w:insideV w:val="single" w:sz="2" w:space="0" w:color="999999"/>
        </w:tblBorders>
        <w:tblCellMar>
          <w:left w:w="0" w:type="dxa"/>
          <w:right w:w="0" w:type="dxa"/>
        </w:tblCellMar>
        <w:tblLook w:val="01E0" w:firstRow="1" w:lastRow="1" w:firstColumn="1" w:lastColumn="1" w:noHBand="0" w:noVBand="0"/>
      </w:tblPr>
      <w:tblGrid>
        <w:gridCol w:w="1134"/>
        <w:gridCol w:w="4806"/>
        <w:gridCol w:w="3060"/>
      </w:tblGrid>
      <w:tr w:rsidR="00AA69D0" w14:paraId="3AFFF824" w14:textId="77777777" w:rsidTr="00AA69D0">
        <w:trPr>
          <w:cantSplit/>
          <w:tblHeader/>
        </w:trPr>
        <w:tc>
          <w:tcPr>
            <w:tcW w:w="1134" w:type="dxa"/>
            <w:shd w:val="clear" w:color="auto" w:fill="E6E6E6"/>
          </w:tcPr>
          <w:p w14:paraId="3AFFF821" w14:textId="77777777" w:rsidR="00AA69D0" w:rsidRDefault="00AA69D0" w:rsidP="00A72D5E">
            <w:pPr>
              <w:pStyle w:val="TableHeading"/>
              <w:keepNext w:val="0"/>
              <w:widowControl/>
              <w:numPr>
                <w:ilvl w:val="0"/>
                <w:numId w:val="106"/>
              </w:numPr>
              <w:suppressAutoHyphens/>
              <w:ind w:left="57"/>
              <w:jc w:val="center"/>
            </w:pPr>
            <w:r>
              <w:t>Req #</w:t>
            </w:r>
          </w:p>
        </w:tc>
        <w:tc>
          <w:tcPr>
            <w:tcW w:w="4806" w:type="dxa"/>
            <w:shd w:val="clear" w:color="auto" w:fill="E6E6E6"/>
          </w:tcPr>
          <w:p w14:paraId="3AFFF822" w14:textId="77777777" w:rsidR="00AA69D0" w:rsidRDefault="00AA69D0" w:rsidP="00A72D5E">
            <w:pPr>
              <w:pStyle w:val="TableHeading"/>
              <w:keepNext w:val="0"/>
              <w:widowControl/>
              <w:numPr>
                <w:ilvl w:val="0"/>
                <w:numId w:val="106"/>
              </w:numPr>
              <w:suppressAutoHyphens/>
              <w:ind w:left="57"/>
            </w:pPr>
            <w:r>
              <w:t>Change</w:t>
            </w:r>
          </w:p>
        </w:tc>
        <w:tc>
          <w:tcPr>
            <w:tcW w:w="3060" w:type="dxa"/>
            <w:shd w:val="clear" w:color="auto" w:fill="E6E6E6"/>
          </w:tcPr>
          <w:p w14:paraId="3AFFF823" w14:textId="77777777" w:rsidR="00AA69D0" w:rsidRDefault="00AA69D0" w:rsidP="00A72D5E">
            <w:pPr>
              <w:pStyle w:val="TableHeading"/>
              <w:keepNext w:val="0"/>
              <w:widowControl/>
              <w:numPr>
                <w:ilvl w:val="0"/>
                <w:numId w:val="107"/>
              </w:numPr>
              <w:suppressAutoHyphens/>
              <w:ind w:left="57"/>
            </w:pPr>
            <w:r>
              <w:t>Details of approvals</w:t>
            </w:r>
          </w:p>
        </w:tc>
      </w:tr>
      <w:tr w:rsidR="00AA69D0" w14:paraId="3AFFF828" w14:textId="77777777" w:rsidTr="00AA69D0">
        <w:trPr>
          <w:cantSplit/>
        </w:trPr>
        <w:tc>
          <w:tcPr>
            <w:tcW w:w="1134" w:type="dxa"/>
          </w:tcPr>
          <w:p w14:paraId="3AFFF825" w14:textId="77777777" w:rsidR="00AA69D0" w:rsidRDefault="00AA69D0" w:rsidP="00A72D5E">
            <w:pPr>
              <w:pStyle w:val="TableText"/>
              <w:numPr>
                <w:ilvl w:val="0"/>
                <w:numId w:val="108"/>
              </w:numPr>
              <w:ind w:left="57" w:right="57"/>
              <w:jc w:val="center"/>
            </w:pPr>
          </w:p>
        </w:tc>
        <w:tc>
          <w:tcPr>
            <w:tcW w:w="4806" w:type="dxa"/>
          </w:tcPr>
          <w:p w14:paraId="3AFFF826" w14:textId="77777777" w:rsidR="00AA69D0" w:rsidRDefault="00AA69D0" w:rsidP="00A72D5E">
            <w:pPr>
              <w:pStyle w:val="TableText"/>
              <w:numPr>
                <w:ilvl w:val="0"/>
                <w:numId w:val="109"/>
              </w:numPr>
              <w:ind w:left="57" w:right="57"/>
            </w:pPr>
          </w:p>
        </w:tc>
        <w:tc>
          <w:tcPr>
            <w:tcW w:w="3060" w:type="dxa"/>
          </w:tcPr>
          <w:p w14:paraId="3AFFF827" w14:textId="77777777" w:rsidR="00AA69D0" w:rsidRDefault="00AA69D0" w:rsidP="00A72D5E">
            <w:pPr>
              <w:pStyle w:val="TableText"/>
              <w:numPr>
                <w:ilvl w:val="0"/>
                <w:numId w:val="110"/>
              </w:numPr>
              <w:ind w:left="57" w:right="57"/>
            </w:pPr>
          </w:p>
        </w:tc>
      </w:tr>
    </w:tbl>
    <w:p w14:paraId="3AFFF829" w14:textId="77777777" w:rsidR="00AA69D0" w:rsidRPr="00AA69D0" w:rsidRDefault="00AA69D0" w:rsidP="00AA69D0">
      <w:pPr>
        <w:pStyle w:val="GPMOBodyText"/>
      </w:pPr>
    </w:p>
    <w:p w14:paraId="3AFFF82A" w14:textId="77777777" w:rsidR="00A16690" w:rsidRDefault="00A16690" w:rsidP="00A16690">
      <w:pPr>
        <w:pStyle w:val="GPMOHeading2"/>
        <w:tabs>
          <w:tab w:val="clear" w:pos="852"/>
          <w:tab w:val="num" w:pos="794"/>
        </w:tabs>
        <w:ind w:left="794" w:hanging="794"/>
      </w:pPr>
      <w:bookmarkStart w:id="21" w:name="_Toc264452999"/>
      <w:bookmarkStart w:id="22" w:name="_Toc327179038"/>
      <w:bookmarkEnd w:id="20"/>
      <w:r>
        <w:t>Assumptions</w:t>
      </w:r>
      <w:bookmarkEnd w:id="21"/>
      <w:bookmarkEnd w:id="22"/>
    </w:p>
    <w:p w14:paraId="3AFFF82B" w14:textId="77777777" w:rsidR="00A16690" w:rsidRPr="00727F77" w:rsidRDefault="00A16690" w:rsidP="00A16690">
      <w:pPr>
        <w:pStyle w:val="GPMOBodyText"/>
      </w:pPr>
      <w:r>
        <w:t xml:space="preserve">Assumptions made when creating this solution are listed below. </w:t>
      </w:r>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993"/>
        <w:gridCol w:w="3827"/>
        <w:gridCol w:w="4819"/>
      </w:tblGrid>
      <w:tr w:rsidR="00A16690" w:rsidRPr="00575D2D" w14:paraId="3AFFF82F" w14:textId="77777777" w:rsidTr="00572570">
        <w:trPr>
          <w:cantSplit/>
          <w:tblHeader/>
        </w:trPr>
        <w:tc>
          <w:tcPr>
            <w:tcW w:w="993"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2C" w14:textId="77777777" w:rsidR="00A16690" w:rsidRPr="00575D2D" w:rsidRDefault="00A16690" w:rsidP="00A72D5E">
            <w:pPr>
              <w:pStyle w:val="TableHeading"/>
              <w:numPr>
                <w:ilvl w:val="0"/>
                <w:numId w:val="123"/>
              </w:numPr>
            </w:pPr>
            <w:r w:rsidRPr="00575D2D">
              <w:t>Unique  #</w:t>
            </w:r>
          </w:p>
        </w:tc>
        <w:tc>
          <w:tcPr>
            <w:tcW w:w="3827"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2D" w14:textId="77777777" w:rsidR="00A16690" w:rsidRPr="00575D2D" w:rsidRDefault="00A16690" w:rsidP="00A72D5E">
            <w:pPr>
              <w:pStyle w:val="TableHeading"/>
              <w:numPr>
                <w:ilvl w:val="0"/>
                <w:numId w:val="124"/>
              </w:numPr>
            </w:pPr>
            <w:r w:rsidRPr="00575D2D">
              <w:t>Assumption</w:t>
            </w:r>
          </w:p>
        </w:tc>
        <w:tc>
          <w:tcPr>
            <w:tcW w:w="4819"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2E" w14:textId="77777777" w:rsidR="00A16690" w:rsidRPr="00575D2D" w:rsidRDefault="00A16690" w:rsidP="00A72D5E">
            <w:pPr>
              <w:pStyle w:val="TableHeading"/>
              <w:numPr>
                <w:ilvl w:val="0"/>
                <w:numId w:val="125"/>
              </w:numPr>
            </w:pPr>
            <w:r w:rsidRPr="00575D2D">
              <w:t>Impact (if not true)</w:t>
            </w:r>
          </w:p>
        </w:tc>
      </w:tr>
      <w:tr w:rsidR="00A16690" w:rsidRPr="00222CA3" w14:paraId="3AFFF833" w14:textId="77777777" w:rsidTr="00572570">
        <w:trPr>
          <w:cantSplit/>
        </w:trPr>
        <w:tc>
          <w:tcPr>
            <w:tcW w:w="993" w:type="dxa"/>
          </w:tcPr>
          <w:p w14:paraId="3AFFF830" w14:textId="77777777" w:rsidR="00A16690" w:rsidRPr="00575D2D" w:rsidRDefault="00A16690" w:rsidP="00A72D5E">
            <w:pPr>
              <w:pStyle w:val="TableText"/>
              <w:numPr>
                <w:ilvl w:val="0"/>
                <w:numId w:val="126"/>
              </w:numPr>
            </w:pPr>
            <w:r>
              <w:t>AS-01</w:t>
            </w:r>
          </w:p>
        </w:tc>
        <w:tc>
          <w:tcPr>
            <w:tcW w:w="3827" w:type="dxa"/>
          </w:tcPr>
          <w:p w14:paraId="3AFFF831" w14:textId="77777777" w:rsidR="00A16690" w:rsidRPr="00575D2D" w:rsidRDefault="00A16690" w:rsidP="00A72D5E">
            <w:pPr>
              <w:pStyle w:val="TableText"/>
              <w:numPr>
                <w:ilvl w:val="0"/>
                <w:numId w:val="127"/>
              </w:numPr>
            </w:pPr>
          </w:p>
        </w:tc>
        <w:tc>
          <w:tcPr>
            <w:tcW w:w="4819" w:type="dxa"/>
          </w:tcPr>
          <w:p w14:paraId="3AFFF832" w14:textId="77777777" w:rsidR="00A16690" w:rsidRPr="00575D2D" w:rsidRDefault="00A16690" w:rsidP="00A72D5E">
            <w:pPr>
              <w:pStyle w:val="TableText"/>
              <w:numPr>
                <w:ilvl w:val="0"/>
                <w:numId w:val="128"/>
              </w:numPr>
            </w:pPr>
          </w:p>
        </w:tc>
      </w:tr>
      <w:tr w:rsidR="00A16690" w:rsidRPr="00222CA3" w14:paraId="3AFFF837" w14:textId="77777777" w:rsidTr="00572570">
        <w:trPr>
          <w:cantSplit/>
        </w:trPr>
        <w:tc>
          <w:tcPr>
            <w:tcW w:w="993" w:type="dxa"/>
          </w:tcPr>
          <w:p w14:paraId="3AFFF834" w14:textId="77777777" w:rsidR="00A16690" w:rsidRPr="00575D2D" w:rsidRDefault="00A16690" w:rsidP="00A72D5E">
            <w:pPr>
              <w:pStyle w:val="TableText"/>
              <w:numPr>
                <w:ilvl w:val="0"/>
                <w:numId w:val="129"/>
              </w:numPr>
            </w:pPr>
            <w:r>
              <w:t>AS-02</w:t>
            </w:r>
          </w:p>
        </w:tc>
        <w:tc>
          <w:tcPr>
            <w:tcW w:w="3827" w:type="dxa"/>
          </w:tcPr>
          <w:p w14:paraId="3AFFF835" w14:textId="77777777" w:rsidR="00A16690" w:rsidRPr="00575D2D" w:rsidRDefault="00A16690" w:rsidP="00A72D5E">
            <w:pPr>
              <w:pStyle w:val="TableText"/>
              <w:numPr>
                <w:ilvl w:val="0"/>
                <w:numId w:val="130"/>
              </w:numPr>
            </w:pPr>
          </w:p>
        </w:tc>
        <w:tc>
          <w:tcPr>
            <w:tcW w:w="4819" w:type="dxa"/>
          </w:tcPr>
          <w:p w14:paraId="3AFFF836" w14:textId="77777777" w:rsidR="00A16690" w:rsidRPr="00575D2D" w:rsidRDefault="00A16690" w:rsidP="00A72D5E">
            <w:pPr>
              <w:pStyle w:val="TableText"/>
              <w:numPr>
                <w:ilvl w:val="0"/>
                <w:numId w:val="131"/>
              </w:numPr>
            </w:pPr>
          </w:p>
        </w:tc>
      </w:tr>
      <w:tr w:rsidR="00A16690" w:rsidRPr="00222CA3" w14:paraId="3AFFF83B" w14:textId="77777777" w:rsidTr="00572570">
        <w:trPr>
          <w:cantSplit/>
        </w:trPr>
        <w:tc>
          <w:tcPr>
            <w:tcW w:w="993" w:type="dxa"/>
          </w:tcPr>
          <w:p w14:paraId="3AFFF838" w14:textId="77777777" w:rsidR="00A16690" w:rsidRPr="00575D2D" w:rsidRDefault="00A16690" w:rsidP="00A72D5E">
            <w:pPr>
              <w:pStyle w:val="TableText"/>
              <w:numPr>
                <w:ilvl w:val="0"/>
                <w:numId w:val="132"/>
              </w:numPr>
            </w:pPr>
            <w:r>
              <w:t>AS-03</w:t>
            </w:r>
          </w:p>
        </w:tc>
        <w:tc>
          <w:tcPr>
            <w:tcW w:w="3827" w:type="dxa"/>
          </w:tcPr>
          <w:p w14:paraId="3AFFF839" w14:textId="77777777" w:rsidR="00A16690" w:rsidRPr="00575D2D" w:rsidRDefault="00A16690" w:rsidP="00A72D5E">
            <w:pPr>
              <w:pStyle w:val="TableText"/>
              <w:numPr>
                <w:ilvl w:val="0"/>
                <w:numId w:val="133"/>
              </w:numPr>
            </w:pPr>
          </w:p>
        </w:tc>
        <w:tc>
          <w:tcPr>
            <w:tcW w:w="4819" w:type="dxa"/>
          </w:tcPr>
          <w:p w14:paraId="3AFFF83A" w14:textId="77777777" w:rsidR="00A16690" w:rsidRPr="00575D2D" w:rsidRDefault="00A16690" w:rsidP="00A72D5E">
            <w:pPr>
              <w:pStyle w:val="TableText"/>
              <w:numPr>
                <w:ilvl w:val="0"/>
                <w:numId w:val="134"/>
              </w:numPr>
            </w:pPr>
          </w:p>
        </w:tc>
      </w:tr>
    </w:tbl>
    <w:p w14:paraId="3AFFF83C" w14:textId="77777777" w:rsidR="00A16690" w:rsidRDefault="00A16690" w:rsidP="00A16690">
      <w:pPr>
        <w:pStyle w:val="GPMOHeading2"/>
        <w:tabs>
          <w:tab w:val="clear" w:pos="852"/>
          <w:tab w:val="num" w:pos="794"/>
        </w:tabs>
        <w:ind w:left="794" w:hanging="794"/>
      </w:pPr>
      <w:bookmarkStart w:id="23" w:name="_Toc264453000"/>
      <w:bookmarkStart w:id="24" w:name="_Toc327179039"/>
      <w:r>
        <w:t>Risks</w:t>
      </w:r>
      <w:bookmarkEnd w:id="23"/>
      <w:bookmarkEnd w:id="24"/>
    </w:p>
    <w:p w14:paraId="3AFFF83D" w14:textId="77777777" w:rsidR="00A16690" w:rsidRPr="001A7253" w:rsidRDefault="00A16690" w:rsidP="00A16690">
      <w:pPr>
        <w:pStyle w:val="GPMOBodyText"/>
      </w:pPr>
      <w:r>
        <w:t>This table includes all risks associated with the design described in this document.</w:t>
      </w:r>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993"/>
        <w:gridCol w:w="3152"/>
        <w:gridCol w:w="1134"/>
        <w:gridCol w:w="1276"/>
        <w:gridCol w:w="3084"/>
      </w:tblGrid>
      <w:tr w:rsidR="00A16690" w:rsidRPr="00222CA3" w14:paraId="3AFFF843" w14:textId="77777777" w:rsidTr="00572570">
        <w:trPr>
          <w:cantSplit/>
          <w:tblHeader/>
        </w:trPr>
        <w:tc>
          <w:tcPr>
            <w:tcW w:w="993"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3E" w14:textId="77777777" w:rsidR="00A16690" w:rsidRPr="00460569" w:rsidRDefault="00A16690" w:rsidP="00A72D5E">
            <w:pPr>
              <w:pStyle w:val="TableHeading"/>
              <w:numPr>
                <w:ilvl w:val="0"/>
                <w:numId w:val="135"/>
              </w:numPr>
            </w:pPr>
            <w:r>
              <w:t>Ref #</w:t>
            </w:r>
          </w:p>
        </w:tc>
        <w:tc>
          <w:tcPr>
            <w:tcW w:w="3152"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3F" w14:textId="77777777" w:rsidR="00A16690" w:rsidRPr="00460569" w:rsidRDefault="00A16690" w:rsidP="00A72D5E">
            <w:pPr>
              <w:pStyle w:val="TableHeading"/>
              <w:numPr>
                <w:ilvl w:val="0"/>
                <w:numId w:val="136"/>
              </w:numPr>
            </w:pPr>
            <w:r w:rsidRPr="00460569">
              <w:t>Risk Description</w:t>
            </w:r>
          </w:p>
        </w:tc>
        <w:tc>
          <w:tcPr>
            <w:tcW w:w="1134"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40" w14:textId="77777777" w:rsidR="00A16690" w:rsidRPr="00460569" w:rsidRDefault="00A16690" w:rsidP="00A72D5E">
            <w:pPr>
              <w:pStyle w:val="TableHeading"/>
              <w:numPr>
                <w:ilvl w:val="0"/>
                <w:numId w:val="137"/>
              </w:numPr>
            </w:pPr>
            <w:r w:rsidRPr="00460569">
              <w:t>Severity</w:t>
            </w:r>
          </w:p>
        </w:tc>
        <w:tc>
          <w:tcPr>
            <w:tcW w:w="1276"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41" w14:textId="77777777" w:rsidR="00A16690" w:rsidRPr="00460569" w:rsidRDefault="00A16690" w:rsidP="00A72D5E">
            <w:pPr>
              <w:pStyle w:val="TableHeading"/>
              <w:numPr>
                <w:ilvl w:val="0"/>
                <w:numId w:val="138"/>
              </w:numPr>
            </w:pPr>
            <w:r w:rsidRPr="00460569">
              <w:t>Probability</w:t>
            </w:r>
          </w:p>
        </w:tc>
        <w:tc>
          <w:tcPr>
            <w:tcW w:w="3084"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42" w14:textId="77777777" w:rsidR="00A16690" w:rsidRPr="00460569" w:rsidRDefault="00A16690" w:rsidP="00A72D5E">
            <w:pPr>
              <w:pStyle w:val="TableHeading"/>
              <w:numPr>
                <w:ilvl w:val="0"/>
                <w:numId w:val="139"/>
              </w:numPr>
            </w:pPr>
            <w:r w:rsidRPr="00460569">
              <w:t>Mitigation</w:t>
            </w:r>
          </w:p>
        </w:tc>
      </w:tr>
      <w:tr w:rsidR="00A16690" w:rsidRPr="00460569" w14:paraId="3AFFF849" w14:textId="77777777" w:rsidTr="00572570">
        <w:trPr>
          <w:cantSplit/>
        </w:trPr>
        <w:tc>
          <w:tcPr>
            <w:tcW w:w="993" w:type="dxa"/>
          </w:tcPr>
          <w:p w14:paraId="3AFFF844" w14:textId="77777777" w:rsidR="00A16690" w:rsidRPr="00460569" w:rsidRDefault="00A16690" w:rsidP="00A72D5E">
            <w:pPr>
              <w:pStyle w:val="TableText"/>
              <w:numPr>
                <w:ilvl w:val="0"/>
                <w:numId w:val="38"/>
              </w:numPr>
            </w:pPr>
            <w:r>
              <w:t>RK-01</w:t>
            </w:r>
          </w:p>
        </w:tc>
        <w:tc>
          <w:tcPr>
            <w:tcW w:w="3152" w:type="dxa"/>
          </w:tcPr>
          <w:p w14:paraId="3AFFF845" w14:textId="77777777" w:rsidR="00A16690" w:rsidRPr="00460569" w:rsidRDefault="00A16690" w:rsidP="00A72D5E">
            <w:pPr>
              <w:pStyle w:val="TableText"/>
              <w:numPr>
                <w:ilvl w:val="0"/>
                <w:numId w:val="39"/>
              </w:numPr>
            </w:pPr>
          </w:p>
        </w:tc>
        <w:tc>
          <w:tcPr>
            <w:tcW w:w="1134" w:type="dxa"/>
          </w:tcPr>
          <w:p w14:paraId="3AFFF846" w14:textId="77777777" w:rsidR="00A16690" w:rsidRPr="00460569" w:rsidRDefault="00A16690" w:rsidP="00A72D5E">
            <w:pPr>
              <w:pStyle w:val="TableText"/>
              <w:numPr>
                <w:ilvl w:val="0"/>
                <w:numId w:val="40"/>
              </w:numPr>
            </w:pPr>
          </w:p>
        </w:tc>
        <w:tc>
          <w:tcPr>
            <w:tcW w:w="1276" w:type="dxa"/>
          </w:tcPr>
          <w:p w14:paraId="3AFFF847" w14:textId="77777777" w:rsidR="00A16690" w:rsidRPr="00460569" w:rsidRDefault="00A16690" w:rsidP="00A72D5E">
            <w:pPr>
              <w:pStyle w:val="TableText"/>
              <w:numPr>
                <w:ilvl w:val="0"/>
                <w:numId w:val="41"/>
              </w:numPr>
            </w:pPr>
          </w:p>
        </w:tc>
        <w:tc>
          <w:tcPr>
            <w:tcW w:w="3084" w:type="dxa"/>
          </w:tcPr>
          <w:p w14:paraId="3AFFF848" w14:textId="77777777" w:rsidR="00A16690" w:rsidRPr="00460569" w:rsidRDefault="00A16690" w:rsidP="00A72D5E">
            <w:pPr>
              <w:pStyle w:val="TableText"/>
              <w:numPr>
                <w:ilvl w:val="0"/>
                <w:numId w:val="42"/>
              </w:numPr>
            </w:pPr>
          </w:p>
        </w:tc>
      </w:tr>
      <w:tr w:rsidR="00A16690" w:rsidRPr="00460569" w14:paraId="3AFFF84F" w14:textId="77777777" w:rsidTr="00572570">
        <w:trPr>
          <w:cantSplit/>
        </w:trPr>
        <w:tc>
          <w:tcPr>
            <w:tcW w:w="993" w:type="dxa"/>
          </w:tcPr>
          <w:p w14:paraId="3AFFF84A" w14:textId="77777777" w:rsidR="00A16690" w:rsidRPr="00460569" w:rsidRDefault="00A16690" w:rsidP="00572570">
            <w:pPr>
              <w:pStyle w:val="TableText"/>
            </w:pPr>
            <w:r>
              <w:t>RK-02</w:t>
            </w:r>
          </w:p>
        </w:tc>
        <w:tc>
          <w:tcPr>
            <w:tcW w:w="3152" w:type="dxa"/>
          </w:tcPr>
          <w:p w14:paraId="3AFFF84B" w14:textId="77777777" w:rsidR="00A16690" w:rsidRPr="00460569" w:rsidRDefault="00A16690" w:rsidP="00A72D5E">
            <w:pPr>
              <w:pStyle w:val="TableText"/>
              <w:numPr>
                <w:ilvl w:val="0"/>
                <w:numId w:val="43"/>
              </w:numPr>
            </w:pPr>
          </w:p>
        </w:tc>
        <w:tc>
          <w:tcPr>
            <w:tcW w:w="1134" w:type="dxa"/>
          </w:tcPr>
          <w:p w14:paraId="3AFFF84C" w14:textId="77777777" w:rsidR="00A16690" w:rsidRPr="00460569" w:rsidRDefault="00A16690" w:rsidP="00A72D5E">
            <w:pPr>
              <w:pStyle w:val="TableText"/>
              <w:numPr>
                <w:ilvl w:val="0"/>
                <w:numId w:val="44"/>
              </w:numPr>
            </w:pPr>
          </w:p>
        </w:tc>
        <w:tc>
          <w:tcPr>
            <w:tcW w:w="1276" w:type="dxa"/>
          </w:tcPr>
          <w:p w14:paraId="3AFFF84D" w14:textId="77777777" w:rsidR="00A16690" w:rsidRPr="00460569" w:rsidRDefault="00A16690" w:rsidP="00A72D5E">
            <w:pPr>
              <w:pStyle w:val="TableText"/>
              <w:numPr>
                <w:ilvl w:val="0"/>
                <w:numId w:val="45"/>
              </w:numPr>
            </w:pPr>
          </w:p>
        </w:tc>
        <w:tc>
          <w:tcPr>
            <w:tcW w:w="3084" w:type="dxa"/>
          </w:tcPr>
          <w:p w14:paraId="3AFFF84E" w14:textId="77777777" w:rsidR="00A16690" w:rsidRPr="00460569" w:rsidRDefault="00A16690" w:rsidP="00A72D5E">
            <w:pPr>
              <w:pStyle w:val="TableText"/>
              <w:numPr>
                <w:ilvl w:val="0"/>
                <w:numId w:val="46"/>
              </w:numPr>
            </w:pPr>
          </w:p>
        </w:tc>
      </w:tr>
      <w:tr w:rsidR="00A16690" w:rsidRPr="00460569" w14:paraId="3AFFF855" w14:textId="77777777" w:rsidTr="00572570">
        <w:trPr>
          <w:cantSplit/>
        </w:trPr>
        <w:tc>
          <w:tcPr>
            <w:tcW w:w="993" w:type="dxa"/>
          </w:tcPr>
          <w:p w14:paraId="3AFFF850" w14:textId="77777777" w:rsidR="00A16690" w:rsidRPr="00460569" w:rsidRDefault="00A16690" w:rsidP="00A72D5E">
            <w:pPr>
              <w:pStyle w:val="TableText"/>
              <w:numPr>
                <w:ilvl w:val="0"/>
                <w:numId w:val="47"/>
              </w:numPr>
            </w:pPr>
            <w:r>
              <w:t>RK-03</w:t>
            </w:r>
          </w:p>
        </w:tc>
        <w:tc>
          <w:tcPr>
            <w:tcW w:w="3152" w:type="dxa"/>
          </w:tcPr>
          <w:p w14:paraId="3AFFF851" w14:textId="77777777" w:rsidR="00A16690" w:rsidRPr="00460569" w:rsidRDefault="00A16690" w:rsidP="00A72D5E">
            <w:pPr>
              <w:pStyle w:val="TableText"/>
              <w:numPr>
                <w:ilvl w:val="0"/>
                <w:numId w:val="48"/>
              </w:numPr>
            </w:pPr>
          </w:p>
        </w:tc>
        <w:tc>
          <w:tcPr>
            <w:tcW w:w="1134" w:type="dxa"/>
          </w:tcPr>
          <w:p w14:paraId="3AFFF852" w14:textId="77777777" w:rsidR="00A16690" w:rsidRPr="00460569" w:rsidRDefault="00A16690" w:rsidP="00A72D5E">
            <w:pPr>
              <w:pStyle w:val="TableText"/>
              <w:numPr>
                <w:ilvl w:val="0"/>
                <w:numId w:val="49"/>
              </w:numPr>
            </w:pPr>
          </w:p>
        </w:tc>
        <w:tc>
          <w:tcPr>
            <w:tcW w:w="1276" w:type="dxa"/>
          </w:tcPr>
          <w:p w14:paraId="3AFFF853" w14:textId="77777777" w:rsidR="00A16690" w:rsidRPr="00460569" w:rsidRDefault="00A16690" w:rsidP="00A72D5E">
            <w:pPr>
              <w:pStyle w:val="TableText"/>
              <w:numPr>
                <w:ilvl w:val="0"/>
                <w:numId w:val="50"/>
              </w:numPr>
            </w:pPr>
          </w:p>
        </w:tc>
        <w:tc>
          <w:tcPr>
            <w:tcW w:w="3084" w:type="dxa"/>
          </w:tcPr>
          <w:p w14:paraId="3AFFF854" w14:textId="77777777" w:rsidR="00A16690" w:rsidRPr="00460569" w:rsidRDefault="00A16690" w:rsidP="00A72D5E">
            <w:pPr>
              <w:pStyle w:val="TableText"/>
              <w:numPr>
                <w:ilvl w:val="0"/>
                <w:numId w:val="51"/>
              </w:numPr>
            </w:pPr>
          </w:p>
        </w:tc>
      </w:tr>
    </w:tbl>
    <w:p w14:paraId="3AFFF856" w14:textId="77777777" w:rsidR="00A16690" w:rsidRDefault="00A16690" w:rsidP="00A16690">
      <w:pPr>
        <w:pStyle w:val="GPMOHeading2"/>
        <w:tabs>
          <w:tab w:val="clear" w:pos="852"/>
          <w:tab w:val="num" w:pos="794"/>
        </w:tabs>
        <w:ind w:left="794" w:hanging="794"/>
      </w:pPr>
      <w:bookmarkStart w:id="25" w:name="_Toc264453001"/>
      <w:bookmarkStart w:id="26" w:name="_Toc327179040"/>
      <w:r>
        <w:t>Issues and concerns</w:t>
      </w:r>
      <w:bookmarkEnd w:id="25"/>
      <w:bookmarkEnd w:id="26"/>
    </w:p>
    <w:p w14:paraId="3AFFF857" w14:textId="77777777" w:rsidR="00A16690" w:rsidRDefault="00A16690" w:rsidP="00A16690">
      <w:pPr>
        <w:pStyle w:val="GPMOBodyText"/>
      </w:pPr>
      <w:r>
        <w:t>This table includes issues brought up in architecture and security reviews, as well as issues related to unusual requirements, such as hardware, databases, unique monitoring or support.</w:t>
      </w:r>
    </w:p>
    <w:p w14:paraId="3AFFF858" w14:textId="77777777" w:rsidR="00A16690" w:rsidRDefault="00A16690" w:rsidP="00A16690">
      <w:pPr>
        <w:pStyle w:val="GPMOBodyText"/>
      </w:pPr>
      <w:r>
        <w:t>Unresolved issues will be included in the project issues and risks register.</w:t>
      </w:r>
    </w:p>
    <w:tbl>
      <w:tblPr>
        <w:tblW w:w="963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993"/>
        <w:gridCol w:w="4819"/>
        <w:gridCol w:w="1843"/>
        <w:gridCol w:w="1984"/>
      </w:tblGrid>
      <w:tr w:rsidR="00A16690" w:rsidRPr="00564C24" w14:paraId="3AFFF85D" w14:textId="77777777" w:rsidTr="00572570">
        <w:trPr>
          <w:cantSplit/>
          <w:tblHeader/>
        </w:trPr>
        <w:tc>
          <w:tcPr>
            <w:tcW w:w="993"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59" w14:textId="77777777" w:rsidR="00A16690" w:rsidRPr="00222CA3" w:rsidRDefault="00A16690" w:rsidP="00A72D5E">
            <w:pPr>
              <w:pStyle w:val="TableHeading"/>
              <w:numPr>
                <w:ilvl w:val="0"/>
                <w:numId w:val="115"/>
              </w:numPr>
              <w:rPr>
                <w:b/>
              </w:rPr>
            </w:pPr>
            <w:r w:rsidRPr="00222CA3">
              <w:rPr>
                <w:b/>
              </w:rPr>
              <w:t>Ref #</w:t>
            </w:r>
          </w:p>
        </w:tc>
        <w:tc>
          <w:tcPr>
            <w:tcW w:w="4819"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5A" w14:textId="77777777" w:rsidR="00A16690" w:rsidRPr="00222CA3" w:rsidRDefault="00A16690" w:rsidP="00A72D5E">
            <w:pPr>
              <w:pStyle w:val="TableHeading"/>
              <w:numPr>
                <w:ilvl w:val="0"/>
                <w:numId w:val="116"/>
              </w:numPr>
              <w:rPr>
                <w:b/>
              </w:rPr>
            </w:pPr>
            <w:r w:rsidRPr="00222CA3">
              <w:rPr>
                <w:b/>
              </w:rPr>
              <w:t>Issues Description</w:t>
            </w:r>
          </w:p>
        </w:tc>
        <w:tc>
          <w:tcPr>
            <w:tcW w:w="1843"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5B" w14:textId="77777777" w:rsidR="00A16690" w:rsidRPr="00222CA3" w:rsidRDefault="00A16690" w:rsidP="00A72D5E">
            <w:pPr>
              <w:pStyle w:val="TableHeading"/>
              <w:numPr>
                <w:ilvl w:val="0"/>
                <w:numId w:val="117"/>
              </w:numPr>
              <w:rPr>
                <w:b/>
              </w:rPr>
            </w:pPr>
            <w:r w:rsidRPr="00222CA3">
              <w:rPr>
                <w:b/>
              </w:rPr>
              <w:t>Assigned To</w:t>
            </w:r>
          </w:p>
        </w:tc>
        <w:tc>
          <w:tcPr>
            <w:tcW w:w="1984"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5C" w14:textId="77777777" w:rsidR="00A16690" w:rsidRPr="00222CA3" w:rsidRDefault="00A16690" w:rsidP="00A72D5E">
            <w:pPr>
              <w:pStyle w:val="TableHeading"/>
              <w:numPr>
                <w:ilvl w:val="0"/>
                <w:numId w:val="118"/>
              </w:numPr>
              <w:rPr>
                <w:b/>
              </w:rPr>
            </w:pPr>
            <w:r w:rsidRPr="00222CA3">
              <w:rPr>
                <w:b/>
              </w:rPr>
              <w:t>Target Resolution Date</w:t>
            </w:r>
          </w:p>
        </w:tc>
      </w:tr>
      <w:tr w:rsidR="00A16690" w14:paraId="3AFFF862" w14:textId="77777777" w:rsidTr="00572570">
        <w:trPr>
          <w:cantSplit/>
        </w:trPr>
        <w:tc>
          <w:tcPr>
            <w:tcW w:w="993" w:type="dxa"/>
          </w:tcPr>
          <w:p w14:paraId="3AFFF85E" w14:textId="77777777" w:rsidR="00A16690" w:rsidRDefault="00A16690" w:rsidP="00A72D5E">
            <w:pPr>
              <w:pStyle w:val="TableText"/>
              <w:numPr>
                <w:ilvl w:val="0"/>
                <w:numId w:val="119"/>
              </w:numPr>
            </w:pPr>
            <w:r>
              <w:t>IS-01</w:t>
            </w:r>
          </w:p>
        </w:tc>
        <w:tc>
          <w:tcPr>
            <w:tcW w:w="4819" w:type="dxa"/>
          </w:tcPr>
          <w:p w14:paraId="3AFFF85F" w14:textId="77777777" w:rsidR="00A16690" w:rsidRDefault="00A16690" w:rsidP="00A72D5E">
            <w:pPr>
              <w:pStyle w:val="TableText"/>
              <w:numPr>
                <w:ilvl w:val="0"/>
                <w:numId w:val="120"/>
              </w:numPr>
            </w:pPr>
          </w:p>
        </w:tc>
        <w:tc>
          <w:tcPr>
            <w:tcW w:w="1843" w:type="dxa"/>
          </w:tcPr>
          <w:p w14:paraId="3AFFF860" w14:textId="77777777" w:rsidR="00A16690" w:rsidRDefault="00A16690" w:rsidP="00A72D5E">
            <w:pPr>
              <w:pStyle w:val="TableText"/>
              <w:numPr>
                <w:ilvl w:val="0"/>
                <w:numId w:val="121"/>
              </w:numPr>
            </w:pPr>
          </w:p>
        </w:tc>
        <w:tc>
          <w:tcPr>
            <w:tcW w:w="1984" w:type="dxa"/>
          </w:tcPr>
          <w:p w14:paraId="3AFFF861" w14:textId="77777777" w:rsidR="00A16690" w:rsidRDefault="00A16690" w:rsidP="00A72D5E">
            <w:pPr>
              <w:pStyle w:val="TableText"/>
              <w:numPr>
                <w:ilvl w:val="0"/>
                <w:numId w:val="122"/>
              </w:numPr>
            </w:pPr>
          </w:p>
        </w:tc>
      </w:tr>
      <w:tr w:rsidR="00A16690" w14:paraId="3AFFF867" w14:textId="77777777" w:rsidTr="00572570">
        <w:trPr>
          <w:cantSplit/>
        </w:trPr>
        <w:tc>
          <w:tcPr>
            <w:tcW w:w="993" w:type="dxa"/>
          </w:tcPr>
          <w:p w14:paraId="3AFFF863" w14:textId="77777777" w:rsidR="00A16690" w:rsidRDefault="00A16690" w:rsidP="00A72D5E">
            <w:pPr>
              <w:pStyle w:val="TableText"/>
              <w:numPr>
                <w:ilvl w:val="0"/>
                <w:numId w:val="119"/>
              </w:numPr>
            </w:pPr>
            <w:r>
              <w:t>IS-02</w:t>
            </w:r>
          </w:p>
        </w:tc>
        <w:tc>
          <w:tcPr>
            <w:tcW w:w="4819" w:type="dxa"/>
          </w:tcPr>
          <w:p w14:paraId="3AFFF864" w14:textId="77777777" w:rsidR="00A16690" w:rsidRDefault="00A16690" w:rsidP="00A72D5E">
            <w:pPr>
              <w:pStyle w:val="TableText"/>
              <w:numPr>
                <w:ilvl w:val="0"/>
                <w:numId w:val="120"/>
              </w:numPr>
            </w:pPr>
          </w:p>
        </w:tc>
        <w:tc>
          <w:tcPr>
            <w:tcW w:w="1843" w:type="dxa"/>
          </w:tcPr>
          <w:p w14:paraId="3AFFF865" w14:textId="77777777" w:rsidR="00A16690" w:rsidRDefault="00A16690" w:rsidP="00A72D5E">
            <w:pPr>
              <w:pStyle w:val="TableText"/>
              <w:numPr>
                <w:ilvl w:val="0"/>
                <w:numId w:val="121"/>
              </w:numPr>
            </w:pPr>
          </w:p>
        </w:tc>
        <w:tc>
          <w:tcPr>
            <w:tcW w:w="1984" w:type="dxa"/>
          </w:tcPr>
          <w:p w14:paraId="3AFFF866" w14:textId="77777777" w:rsidR="00A16690" w:rsidRDefault="00A16690" w:rsidP="00A72D5E">
            <w:pPr>
              <w:pStyle w:val="TableText"/>
              <w:numPr>
                <w:ilvl w:val="0"/>
                <w:numId w:val="122"/>
              </w:numPr>
            </w:pPr>
          </w:p>
        </w:tc>
      </w:tr>
      <w:tr w:rsidR="00A16690" w14:paraId="3AFFF86C" w14:textId="77777777" w:rsidTr="00572570">
        <w:trPr>
          <w:cantSplit/>
        </w:trPr>
        <w:tc>
          <w:tcPr>
            <w:tcW w:w="993" w:type="dxa"/>
          </w:tcPr>
          <w:p w14:paraId="3AFFF868" w14:textId="77777777" w:rsidR="00A16690" w:rsidRDefault="00A16690" w:rsidP="00A72D5E">
            <w:pPr>
              <w:pStyle w:val="TableText"/>
              <w:numPr>
                <w:ilvl w:val="0"/>
                <w:numId w:val="119"/>
              </w:numPr>
            </w:pPr>
            <w:r>
              <w:t>IS-03</w:t>
            </w:r>
          </w:p>
        </w:tc>
        <w:tc>
          <w:tcPr>
            <w:tcW w:w="4819" w:type="dxa"/>
          </w:tcPr>
          <w:p w14:paraId="3AFFF869" w14:textId="77777777" w:rsidR="00A16690" w:rsidRDefault="00A16690" w:rsidP="00A72D5E">
            <w:pPr>
              <w:pStyle w:val="TableText"/>
              <w:numPr>
                <w:ilvl w:val="0"/>
                <w:numId w:val="120"/>
              </w:numPr>
            </w:pPr>
          </w:p>
        </w:tc>
        <w:tc>
          <w:tcPr>
            <w:tcW w:w="1843" w:type="dxa"/>
          </w:tcPr>
          <w:p w14:paraId="3AFFF86A" w14:textId="77777777" w:rsidR="00A16690" w:rsidRDefault="00A16690" w:rsidP="00A72D5E">
            <w:pPr>
              <w:pStyle w:val="TableText"/>
              <w:numPr>
                <w:ilvl w:val="0"/>
                <w:numId w:val="121"/>
              </w:numPr>
            </w:pPr>
          </w:p>
        </w:tc>
        <w:tc>
          <w:tcPr>
            <w:tcW w:w="1984" w:type="dxa"/>
          </w:tcPr>
          <w:p w14:paraId="3AFFF86B" w14:textId="77777777" w:rsidR="00A16690" w:rsidRDefault="00A16690" w:rsidP="00A72D5E">
            <w:pPr>
              <w:pStyle w:val="TableText"/>
              <w:numPr>
                <w:ilvl w:val="0"/>
                <w:numId w:val="122"/>
              </w:numPr>
            </w:pPr>
          </w:p>
        </w:tc>
      </w:tr>
    </w:tbl>
    <w:p w14:paraId="3AFFF86D" w14:textId="77777777" w:rsidR="00A16690" w:rsidRPr="00460569" w:rsidRDefault="00A16690" w:rsidP="00A16690">
      <w:pPr>
        <w:pStyle w:val="BodyText"/>
      </w:pPr>
    </w:p>
    <w:p w14:paraId="3AFFF86E" w14:textId="77777777" w:rsidR="00A16690" w:rsidRDefault="00A16690" w:rsidP="00A16690">
      <w:pPr>
        <w:pStyle w:val="GPMObodyintro"/>
      </w:pPr>
    </w:p>
    <w:p w14:paraId="3AFFF86F" w14:textId="77777777" w:rsidR="00A16690" w:rsidRDefault="00A16690" w:rsidP="008F7966">
      <w:pPr>
        <w:pStyle w:val="GPMObodyintro"/>
        <w:ind w:left="720"/>
      </w:pPr>
    </w:p>
    <w:p w14:paraId="3AFFF870" w14:textId="77777777" w:rsidR="00A16690" w:rsidRDefault="00A16690" w:rsidP="008F7966">
      <w:pPr>
        <w:pStyle w:val="GPMObodyintro"/>
        <w:ind w:left="720"/>
      </w:pPr>
    </w:p>
    <w:p w14:paraId="3AFFF871" w14:textId="77777777" w:rsidR="00903178" w:rsidRDefault="005803BC" w:rsidP="00903178">
      <w:pPr>
        <w:pStyle w:val="GPMOHeading1"/>
        <w:rPr>
          <w:sz w:val="44"/>
          <w:szCs w:val="44"/>
        </w:rPr>
      </w:pPr>
      <w:bookmarkStart w:id="27" w:name="_Toc327179041"/>
      <w:bookmarkEnd w:id="10"/>
      <w:bookmarkEnd w:id="11"/>
      <w:bookmarkEnd w:id="12"/>
      <w:r>
        <w:rPr>
          <w:sz w:val="44"/>
          <w:szCs w:val="44"/>
        </w:rPr>
        <w:t>Technical System Description</w:t>
      </w:r>
      <w:bookmarkEnd w:id="27"/>
    </w:p>
    <w:p w14:paraId="3AFFF872" w14:textId="77777777" w:rsidR="005803BC" w:rsidRPr="00170A1D" w:rsidRDefault="005803BC" w:rsidP="005803BC">
      <w:pPr>
        <w:pStyle w:val="GPMOBodyText"/>
        <w:rPr>
          <w:sz w:val="20"/>
        </w:rPr>
      </w:pPr>
      <w:bookmarkStart w:id="28" w:name="_Toc70141056"/>
      <w:bookmarkStart w:id="29" w:name="_Toc259605051"/>
      <w:r w:rsidRPr="00170A1D">
        <w:rPr>
          <w:sz w:val="20"/>
        </w:rPr>
        <w:t xml:space="preserve">This section provides an overview of the system functions and details technical changes to the existing infrastructure and operational environment. </w:t>
      </w:r>
    </w:p>
    <w:p w14:paraId="3AFFF873" w14:textId="77777777" w:rsidR="005803BC" w:rsidRPr="00170A1D" w:rsidRDefault="005803BC" w:rsidP="005803BC">
      <w:pPr>
        <w:pStyle w:val="GPMOBodyText"/>
        <w:rPr>
          <w:sz w:val="20"/>
        </w:rPr>
      </w:pPr>
      <w:r w:rsidRPr="00170A1D">
        <w:rPr>
          <w:sz w:val="20"/>
        </w:rPr>
        <w:t>Only those components which have been changed will be documented. Refer to existing system documentation for a full description of the system.</w:t>
      </w:r>
    </w:p>
    <w:p w14:paraId="3AFFF874" w14:textId="77777777" w:rsidR="005803BC" w:rsidRPr="00170A1D" w:rsidRDefault="005803BC" w:rsidP="005803BC">
      <w:pPr>
        <w:pStyle w:val="GPMOBodyText"/>
        <w:rPr>
          <w:sz w:val="20"/>
        </w:rPr>
      </w:pPr>
      <w:r w:rsidRPr="00170A1D">
        <w:rPr>
          <w:sz w:val="20"/>
        </w:rPr>
        <w:t xml:space="preserve">Where relevant, further information may be obtained from vendor design documentation (such as </w:t>
      </w:r>
      <w:r w:rsidR="001433AE">
        <w:rPr>
          <w:sz w:val="20"/>
        </w:rPr>
        <w:t>Vendor</w:t>
      </w:r>
      <w:r w:rsidRPr="00170A1D">
        <w:rPr>
          <w:sz w:val="20"/>
        </w:rPr>
        <w:t>’s Statement of Work). A link to any vendor documents has been provided at the beginning of this document.</w:t>
      </w:r>
    </w:p>
    <w:p w14:paraId="3AFFF875" w14:textId="77777777" w:rsidR="005803BC" w:rsidRPr="00552C9C" w:rsidRDefault="005803BC" w:rsidP="005803BC">
      <w:pPr>
        <w:pStyle w:val="GPMOHeading2"/>
        <w:tabs>
          <w:tab w:val="clear" w:pos="852"/>
          <w:tab w:val="num" w:pos="794"/>
        </w:tabs>
        <w:ind w:left="794" w:hanging="794"/>
        <w:rPr>
          <w:lang w:val="en-GB"/>
        </w:rPr>
      </w:pPr>
      <w:bookmarkStart w:id="30" w:name="_Toc264453003"/>
      <w:bookmarkStart w:id="31" w:name="_Toc327179042"/>
      <w:r w:rsidRPr="00552C9C">
        <w:rPr>
          <w:lang w:val="en-GB"/>
        </w:rPr>
        <w:t xml:space="preserve">Functional </w:t>
      </w:r>
      <w:r>
        <w:rPr>
          <w:lang w:val="en-GB"/>
        </w:rPr>
        <w:t>c</w:t>
      </w:r>
      <w:r w:rsidRPr="00552C9C">
        <w:rPr>
          <w:lang w:val="en-GB"/>
        </w:rPr>
        <w:t xml:space="preserve">omponents and </w:t>
      </w:r>
      <w:r>
        <w:rPr>
          <w:lang w:val="en-GB"/>
        </w:rPr>
        <w:t>sub</w:t>
      </w:r>
      <w:r w:rsidRPr="00552C9C">
        <w:rPr>
          <w:lang w:val="en-GB"/>
        </w:rPr>
        <w:t>components</w:t>
      </w:r>
      <w:bookmarkEnd w:id="28"/>
      <w:bookmarkEnd w:id="29"/>
      <w:bookmarkEnd w:id="30"/>
      <w:bookmarkEnd w:id="31"/>
      <w:r w:rsidRPr="00552C9C">
        <w:rPr>
          <w:lang w:val="en-GB"/>
        </w:rPr>
        <w:t xml:space="preserve"> </w:t>
      </w:r>
    </w:p>
    <w:p w14:paraId="3AFFF876" w14:textId="77777777" w:rsidR="005803BC" w:rsidRPr="00170A1D" w:rsidRDefault="005803BC" w:rsidP="005803BC">
      <w:pPr>
        <w:pStyle w:val="GPMOBodyText"/>
        <w:rPr>
          <w:sz w:val="20"/>
        </w:rPr>
      </w:pPr>
      <w:r w:rsidRPr="00170A1D">
        <w:rPr>
          <w:sz w:val="20"/>
        </w:rPr>
        <w:t xml:space="preserve">This section describes the component structure of the solution and how the components interact. </w:t>
      </w:r>
    </w:p>
    <w:p w14:paraId="3AFFF877" w14:textId="77777777" w:rsidR="005803BC" w:rsidRPr="00170A1D" w:rsidRDefault="005803BC" w:rsidP="005803BC">
      <w:pPr>
        <w:pStyle w:val="BodyText"/>
        <w:pBdr>
          <w:top w:val="single" w:sz="4" w:space="1" w:color="auto" w:shadow="1"/>
          <w:left w:val="single" w:sz="4" w:space="4" w:color="auto" w:shadow="1"/>
          <w:bottom w:val="single" w:sz="4" w:space="1" w:color="auto" w:shadow="1"/>
          <w:right w:val="single" w:sz="4" w:space="4" w:color="auto" w:shadow="1"/>
        </w:pBdr>
        <w:jc w:val="center"/>
        <w:rPr>
          <w:szCs w:val="20"/>
        </w:rPr>
      </w:pPr>
      <w:r w:rsidRPr="00170A1D">
        <w:rPr>
          <w:szCs w:val="20"/>
        </w:rPr>
        <w:t>Diagram of system</w:t>
      </w:r>
    </w:p>
    <w:p w14:paraId="3AFFF878" w14:textId="77777777" w:rsidR="005803BC" w:rsidRPr="005803BC" w:rsidRDefault="005803BC" w:rsidP="00A72D5E">
      <w:pPr>
        <w:pStyle w:val="GPMOHeading3"/>
        <w:numPr>
          <w:ilvl w:val="2"/>
          <w:numId w:val="112"/>
        </w:numPr>
        <w:tabs>
          <w:tab w:val="clear" w:pos="0"/>
          <w:tab w:val="num" w:pos="1440"/>
        </w:tabs>
        <w:outlineLvl w:val="1"/>
      </w:pPr>
      <w:bookmarkStart w:id="32" w:name="_Toc259605052"/>
      <w:bookmarkStart w:id="33" w:name="_Toc259605053"/>
      <w:bookmarkStart w:id="34" w:name="_Toc264453004"/>
      <w:bookmarkStart w:id="35" w:name="_Toc327179043"/>
      <w:bookmarkEnd w:id="32"/>
      <w:r w:rsidRPr="005803BC">
        <w:t>Business components</w:t>
      </w:r>
      <w:bookmarkEnd w:id="33"/>
      <w:bookmarkEnd w:id="34"/>
      <w:bookmarkEnd w:id="35"/>
    </w:p>
    <w:p w14:paraId="3AFFF879" w14:textId="77777777" w:rsidR="005803BC" w:rsidRPr="00170A1D" w:rsidRDefault="005803BC" w:rsidP="005803BC">
      <w:pPr>
        <w:pStyle w:val="GPMOBodyText"/>
        <w:rPr>
          <w:sz w:val="20"/>
          <w:lang w:val="en-GB"/>
        </w:rPr>
      </w:pPr>
      <w:r w:rsidRPr="00170A1D">
        <w:rPr>
          <w:sz w:val="20"/>
          <w:lang w:val="en-GB"/>
        </w:rPr>
        <w:t>The business processes (based on requirements) are being automated using the components described in the table below.</w:t>
      </w: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2181"/>
        <w:gridCol w:w="2891"/>
        <w:gridCol w:w="3887"/>
      </w:tblGrid>
      <w:tr w:rsidR="005803BC" w:rsidRPr="00170A1D" w14:paraId="3AFFF87D" w14:textId="77777777" w:rsidTr="00572570">
        <w:trPr>
          <w:cantSplit/>
          <w:tblHeader/>
        </w:trPr>
        <w:tc>
          <w:tcPr>
            <w:tcW w:w="2235"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7A" w14:textId="77777777" w:rsidR="005803BC" w:rsidRPr="00170A1D" w:rsidRDefault="005803BC" w:rsidP="00A72D5E">
            <w:pPr>
              <w:pStyle w:val="TableHeading"/>
              <w:numPr>
                <w:ilvl w:val="0"/>
                <w:numId w:val="140"/>
              </w:numPr>
              <w:rPr>
                <w:sz w:val="20"/>
              </w:rPr>
            </w:pPr>
            <w:r w:rsidRPr="00170A1D">
              <w:rPr>
                <w:sz w:val="20"/>
              </w:rPr>
              <w:t>Component</w:t>
            </w:r>
          </w:p>
        </w:tc>
        <w:tc>
          <w:tcPr>
            <w:tcW w:w="2976"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7B" w14:textId="77777777" w:rsidR="005803BC" w:rsidRPr="00170A1D" w:rsidRDefault="005803BC" w:rsidP="00A72D5E">
            <w:pPr>
              <w:pStyle w:val="TableHeading"/>
              <w:numPr>
                <w:ilvl w:val="0"/>
                <w:numId w:val="141"/>
              </w:numPr>
              <w:rPr>
                <w:sz w:val="20"/>
              </w:rPr>
            </w:pPr>
            <w:r w:rsidRPr="00170A1D">
              <w:rPr>
                <w:sz w:val="20"/>
              </w:rPr>
              <w:t>Business Requirement</w:t>
            </w:r>
          </w:p>
        </w:tc>
        <w:tc>
          <w:tcPr>
            <w:tcW w:w="4032"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7C" w14:textId="77777777" w:rsidR="005803BC" w:rsidRPr="00170A1D" w:rsidRDefault="005803BC" w:rsidP="00A72D5E">
            <w:pPr>
              <w:pStyle w:val="TableHeading"/>
              <w:numPr>
                <w:ilvl w:val="0"/>
                <w:numId w:val="142"/>
              </w:numPr>
              <w:rPr>
                <w:sz w:val="20"/>
              </w:rPr>
            </w:pPr>
            <w:r w:rsidRPr="00170A1D">
              <w:rPr>
                <w:sz w:val="20"/>
              </w:rPr>
              <w:t>Description</w:t>
            </w:r>
          </w:p>
        </w:tc>
      </w:tr>
      <w:tr w:rsidR="005803BC" w:rsidRPr="00170A1D" w14:paraId="3AFFF881" w14:textId="77777777" w:rsidTr="00572570">
        <w:trPr>
          <w:cantSplit/>
        </w:trPr>
        <w:tc>
          <w:tcPr>
            <w:tcW w:w="2235" w:type="dxa"/>
          </w:tcPr>
          <w:p w14:paraId="3AFFF87E" w14:textId="77777777" w:rsidR="005803BC" w:rsidRPr="00170A1D" w:rsidRDefault="005803BC" w:rsidP="00A72D5E">
            <w:pPr>
              <w:pStyle w:val="TableText"/>
              <w:numPr>
                <w:ilvl w:val="0"/>
                <w:numId w:val="143"/>
              </w:numPr>
              <w:rPr>
                <w:sz w:val="20"/>
              </w:rPr>
            </w:pPr>
            <w:r w:rsidRPr="00170A1D">
              <w:rPr>
                <w:sz w:val="20"/>
              </w:rPr>
              <w:t>Component 1</w:t>
            </w:r>
          </w:p>
        </w:tc>
        <w:tc>
          <w:tcPr>
            <w:tcW w:w="2976" w:type="dxa"/>
          </w:tcPr>
          <w:p w14:paraId="3AFFF87F" w14:textId="77777777" w:rsidR="005803BC" w:rsidRPr="00170A1D" w:rsidRDefault="005803BC" w:rsidP="00A72D5E">
            <w:pPr>
              <w:pStyle w:val="TableText"/>
              <w:numPr>
                <w:ilvl w:val="0"/>
                <w:numId w:val="144"/>
              </w:numPr>
              <w:rPr>
                <w:sz w:val="20"/>
              </w:rPr>
            </w:pPr>
          </w:p>
        </w:tc>
        <w:tc>
          <w:tcPr>
            <w:tcW w:w="4032" w:type="dxa"/>
          </w:tcPr>
          <w:p w14:paraId="3AFFF880" w14:textId="77777777" w:rsidR="005803BC" w:rsidRPr="00170A1D" w:rsidRDefault="005803BC" w:rsidP="00A72D5E">
            <w:pPr>
              <w:pStyle w:val="TableText"/>
              <w:numPr>
                <w:ilvl w:val="0"/>
                <w:numId w:val="145"/>
              </w:numPr>
              <w:rPr>
                <w:sz w:val="20"/>
              </w:rPr>
            </w:pPr>
          </w:p>
        </w:tc>
      </w:tr>
      <w:tr w:rsidR="005803BC" w:rsidRPr="00170A1D" w14:paraId="3AFFF885" w14:textId="77777777" w:rsidTr="00572570">
        <w:trPr>
          <w:cantSplit/>
        </w:trPr>
        <w:tc>
          <w:tcPr>
            <w:tcW w:w="2235" w:type="dxa"/>
          </w:tcPr>
          <w:p w14:paraId="3AFFF882" w14:textId="77777777" w:rsidR="005803BC" w:rsidRPr="00170A1D" w:rsidRDefault="005803BC" w:rsidP="00A72D5E">
            <w:pPr>
              <w:pStyle w:val="TableText"/>
              <w:numPr>
                <w:ilvl w:val="0"/>
                <w:numId w:val="146"/>
              </w:numPr>
              <w:rPr>
                <w:sz w:val="20"/>
              </w:rPr>
            </w:pPr>
            <w:r w:rsidRPr="00170A1D">
              <w:rPr>
                <w:sz w:val="20"/>
              </w:rPr>
              <w:t>Component 2</w:t>
            </w:r>
          </w:p>
        </w:tc>
        <w:tc>
          <w:tcPr>
            <w:tcW w:w="2976" w:type="dxa"/>
          </w:tcPr>
          <w:p w14:paraId="3AFFF883" w14:textId="77777777" w:rsidR="005803BC" w:rsidRPr="00170A1D" w:rsidRDefault="005803BC" w:rsidP="00A72D5E">
            <w:pPr>
              <w:pStyle w:val="TableText"/>
              <w:numPr>
                <w:ilvl w:val="0"/>
                <w:numId w:val="147"/>
              </w:numPr>
              <w:rPr>
                <w:sz w:val="20"/>
              </w:rPr>
            </w:pPr>
          </w:p>
        </w:tc>
        <w:tc>
          <w:tcPr>
            <w:tcW w:w="4032" w:type="dxa"/>
          </w:tcPr>
          <w:p w14:paraId="3AFFF884" w14:textId="77777777" w:rsidR="005803BC" w:rsidRPr="00170A1D" w:rsidRDefault="005803BC" w:rsidP="00A72D5E">
            <w:pPr>
              <w:pStyle w:val="TableText"/>
              <w:numPr>
                <w:ilvl w:val="0"/>
                <w:numId w:val="148"/>
              </w:numPr>
              <w:rPr>
                <w:sz w:val="20"/>
              </w:rPr>
            </w:pPr>
          </w:p>
        </w:tc>
      </w:tr>
    </w:tbl>
    <w:p w14:paraId="3AFFF886" w14:textId="77777777" w:rsidR="005803BC" w:rsidRPr="00552C9C" w:rsidRDefault="005803BC" w:rsidP="005803BC">
      <w:pPr>
        <w:pStyle w:val="BodyText"/>
        <w:rPr>
          <w:lang w:val="en-GB"/>
        </w:rPr>
      </w:pPr>
    </w:p>
    <w:p w14:paraId="3AFFF887" w14:textId="77777777" w:rsidR="005803BC" w:rsidRPr="005803BC" w:rsidRDefault="005803BC" w:rsidP="00A72D5E">
      <w:pPr>
        <w:pStyle w:val="GPMOHeading3"/>
        <w:numPr>
          <w:ilvl w:val="2"/>
          <w:numId w:val="112"/>
        </w:numPr>
        <w:tabs>
          <w:tab w:val="clear" w:pos="0"/>
          <w:tab w:val="num" w:pos="1440"/>
        </w:tabs>
        <w:outlineLvl w:val="1"/>
      </w:pPr>
      <w:bookmarkStart w:id="36" w:name="_Toc259605054"/>
      <w:bookmarkStart w:id="37" w:name="_Toc259605055"/>
      <w:bookmarkStart w:id="38" w:name="_Toc259605056"/>
      <w:bookmarkStart w:id="39" w:name="_Toc264453005"/>
      <w:bookmarkStart w:id="40" w:name="_Toc327179044"/>
      <w:bookmarkEnd w:id="36"/>
      <w:bookmarkEnd w:id="37"/>
      <w:r w:rsidRPr="005803BC">
        <w:t>Information components</w:t>
      </w:r>
      <w:bookmarkEnd w:id="38"/>
      <w:bookmarkEnd w:id="39"/>
      <w:bookmarkEnd w:id="40"/>
    </w:p>
    <w:p w14:paraId="3AFFF888" w14:textId="77777777" w:rsidR="005803BC" w:rsidRPr="00170A1D" w:rsidRDefault="005803BC" w:rsidP="005803BC">
      <w:pPr>
        <w:pStyle w:val="GPMOBodyText"/>
        <w:rPr>
          <w:sz w:val="20"/>
          <w:lang w:val="en-GB"/>
        </w:rPr>
      </w:pPr>
      <w:r w:rsidRPr="00170A1D">
        <w:rPr>
          <w:sz w:val="20"/>
          <w:lang w:val="en-GB"/>
        </w:rPr>
        <w:t>The logical level components are described in the table below.</w:t>
      </w: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2187"/>
        <w:gridCol w:w="2868"/>
        <w:gridCol w:w="3904"/>
      </w:tblGrid>
      <w:tr w:rsidR="005803BC" w:rsidRPr="00170A1D" w14:paraId="3AFFF88C" w14:textId="77777777" w:rsidTr="00572570">
        <w:trPr>
          <w:cantSplit/>
          <w:tblHeader/>
        </w:trPr>
        <w:tc>
          <w:tcPr>
            <w:tcW w:w="2235"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89" w14:textId="77777777" w:rsidR="005803BC" w:rsidRPr="00170A1D" w:rsidRDefault="005803BC" w:rsidP="00A72D5E">
            <w:pPr>
              <w:pStyle w:val="TableHeading"/>
              <w:numPr>
                <w:ilvl w:val="0"/>
                <w:numId w:val="140"/>
              </w:numPr>
              <w:rPr>
                <w:sz w:val="20"/>
              </w:rPr>
            </w:pPr>
            <w:r w:rsidRPr="00170A1D">
              <w:rPr>
                <w:sz w:val="20"/>
              </w:rPr>
              <w:t>Component</w:t>
            </w:r>
          </w:p>
        </w:tc>
        <w:tc>
          <w:tcPr>
            <w:tcW w:w="2976"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8A" w14:textId="77777777" w:rsidR="005803BC" w:rsidRPr="00170A1D" w:rsidRDefault="005803BC" w:rsidP="00A72D5E">
            <w:pPr>
              <w:pStyle w:val="TableHeading"/>
              <w:numPr>
                <w:ilvl w:val="0"/>
                <w:numId w:val="141"/>
              </w:numPr>
              <w:rPr>
                <w:sz w:val="20"/>
              </w:rPr>
            </w:pPr>
            <w:r w:rsidRPr="00170A1D">
              <w:rPr>
                <w:sz w:val="20"/>
              </w:rPr>
              <w:t>Role</w:t>
            </w:r>
          </w:p>
        </w:tc>
        <w:tc>
          <w:tcPr>
            <w:tcW w:w="4032"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8B" w14:textId="77777777" w:rsidR="005803BC" w:rsidRPr="00170A1D" w:rsidRDefault="005803BC" w:rsidP="00A72D5E">
            <w:pPr>
              <w:pStyle w:val="TableHeading"/>
              <w:numPr>
                <w:ilvl w:val="0"/>
                <w:numId w:val="142"/>
              </w:numPr>
              <w:rPr>
                <w:sz w:val="20"/>
              </w:rPr>
            </w:pPr>
            <w:r w:rsidRPr="00170A1D">
              <w:rPr>
                <w:sz w:val="20"/>
              </w:rPr>
              <w:t>Description</w:t>
            </w:r>
          </w:p>
        </w:tc>
      </w:tr>
      <w:tr w:rsidR="005803BC" w:rsidRPr="00170A1D" w14:paraId="3AFFF890" w14:textId="77777777" w:rsidTr="00572570">
        <w:trPr>
          <w:cantSplit/>
        </w:trPr>
        <w:tc>
          <w:tcPr>
            <w:tcW w:w="2235" w:type="dxa"/>
          </w:tcPr>
          <w:p w14:paraId="3AFFF88D" w14:textId="77777777" w:rsidR="005803BC" w:rsidRPr="00170A1D" w:rsidRDefault="005803BC" w:rsidP="00A72D5E">
            <w:pPr>
              <w:pStyle w:val="TableText"/>
              <w:numPr>
                <w:ilvl w:val="0"/>
                <w:numId w:val="143"/>
              </w:numPr>
              <w:rPr>
                <w:sz w:val="20"/>
              </w:rPr>
            </w:pPr>
            <w:r w:rsidRPr="00170A1D">
              <w:rPr>
                <w:sz w:val="20"/>
              </w:rPr>
              <w:t>Component 1</w:t>
            </w:r>
          </w:p>
        </w:tc>
        <w:tc>
          <w:tcPr>
            <w:tcW w:w="2976" w:type="dxa"/>
          </w:tcPr>
          <w:p w14:paraId="3AFFF88E" w14:textId="77777777" w:rsidR="005803BC" w:rsidRPr="00170A1D" w:rsidRDefault="005803BC" w:rsidP="00A72D5E">
            <w:pPr>
              <w:pStyle w:val="TableText"/>
              <w:numPr>
                <w:ilvl w:val="0"/>
                <w:numId w:val="144"/>
              </w:numPr>
              <w:rPr>
                <w:sz w:val="20"/>
              </w:rPr>
            </w:pPr>
          </w:p>
        </w:tc>
        <w:tc>
          <w:tcPr>
            <w:tcW w:w="4032" w:type="dxa"/>
          </w:tcPr>
          <w:p w14:paraId="3AFFF88F" w14:textId="77777777" w:rsidR="005803BC" w:rsidRPr="00170A1D" w:rsidRDefault="005803BC" w:rsidP="00A72D5E">
            <w:pPr>
              <w:pStyle w:val="TableText"/>
              <w:numPr>
                <w:ilvl w:val="0"/>
                <w:numId w:val="145"/>
              </w:numPr>
              <w:rPr>
                <w:sz w:val="20"/>
              </w:rPr>
            </w:pPr>
          </w:p>
        </w:tc>
      </w:tr>
      <w:tr w:rsidR="005803BC" w:rsidRPr="00170A1D" w14:paraId="3AFFF894" w14:textId="77777777" w:rsidTr="00572570">
        <w:trPr>
          <w:cantSplit/>
        </w:trPr>
        <w:tc>
          <w:tcPr>
            <w:tcW w:w="2235" w:type="dxa"/>
          </w:tcPr>
          <w:p w14:paraId="3AFFF891" w14:textId="77777777" w:rsidR="005803BC" w:rsidRPr="00170A1D" w:rsidRDefault="005803BC" w:rsidP="00A72D5E">
            <w:pPr>
              <w:pStyle w:val="TableText"/>
              <w:numPr>
                <w:ilvl w:val="0"/>
                <w:numId w:val="146"/>
              </w:numPr>
              <w:rPr>
                <w:sz w:val="20"/>
              </w:rPr>
            </w:pPr>
            <w:r w:rsidRPr="00170A1D">
              <w:rPr>
                <w:sz w:val="20"/>
              </w:rPr>
              <w:t>Component 2</w:t>
            </w:r>
          </w:p>
        </w:tc>
        <w:tc>
          <w:tcPr>
            <w:tcW w:w="2976" w:type="dxa"/>
          </w:tcPr>
          <w:p w14:paraId="3AFFF892" w14:textId="77777777" w:rsidR="005803BC" w:rsidRPr="00170A1D" w:rsidRDefault="005803BC" w:rsidP="00A72D5E">
            <w:pPr>
              <w:pStyle w:val="TableText"/>
              <w:numPr>
                <w:ilvl w:val="0"/>
                <w:numId w:val="147"/>
              </w:numPr>
              <w:rPr>
                <w:sz w:val="20"/>
              </w:rPr>
            </w:pPr>
          </w:p>
        </w:tc>
        <w:tc>
          <w:tcPr>
            <w:tcW w:w="4032" w:type="dxa"/>
          </w:tcPr>
          <w:p w14:paraId="3AFFF893" w14:textId="77777777" w:rsidR="005803BC" w:rsidRPr="00170A1D" w:rsidRDefault="005803BC" w:rsidP="00A72D5E">
            <w:pPr>
              <w:pStyle w:val="TableText"/>
              <w:numPr>
                <w:ilvl w:val="0"/>
                <w:numId w:val="148"/>
              </w:numPr>
              <w:rPr>
                <w:sz w:val="20"/>
              </w:rPr>
            </w:pPr>
          </w:p>
        </w:tc>
      </w:tr>
    </w:tbl>
    <w:p w14:paraId="3AFFF895" w14:textId="77777777" w:rsidR="005803BC" w:rsidRPr="00552C9C" w:rsidRDefault="005803BC" w:rsidP="005803BC">
      <w:pPr>
        <w:pStyle w:val="BodyNoIndent"/>
        <w:rPr>
          <w:lang w:val="en-GB"/>
        </w:rPr>
      </w:pPr>
    </w:p>
    <w:p w14:paraId="3AFFF896" w14:textId="77777777" w:rsidR="005803BC" w:rsidRPr="005803BC" w:rsidRDefault="005803BC" w:rsidP="00A72D5E">
      <w:pPr>
        <w:pStyle w:val="GPMOHeading3"/>
        <w:numPr>
          <w:ilvl w:val="2"/>
          <w:numId w:val="112"/>
        </w:numPr>
        <w:tabs>
          <w:tab w:val="clear" w:pos="0"/>
          <w:tab w:val="num" w:pos="1440"/>
        </w:tabs>
        <w:outlineLvl w:val="1"/>
      </w:pPr>
      <w:bookmarkStart w:id="41" w:name="_Toc259605057"/>
      <w:bookmarkStart w:id="42" w:name="_Toc259605058"/>
      <w:bookmarkStart w:id="43" w:name="_Toc264453006"/>
      <w:bookmarkStart w:id="44" w:name="_Toc327179045"/>
      <w:bookmarkStart w:id="45" w:name="_Toc70141059"/>
      <w:bookmarkEnd w:id="41"/>
      <w:r w:rsidRPr="005803BC">
        <w:t>Information system components</w:t>
      </w:r>
      <w:bookmarkEnd w:id="42"/>
      <w:bookmarkEnd w:id="43"/>
      <w:bookmarkEnd w:id="44"/>
    </w:p>
    <w:p w14:paraId="3AFFF897" w14:textId="77777777" w:rsidR="005803BC" w:rsidRPr="00170A1D" w:rsidRDefault="005803BC" w:rsidP="005803BC">
      <w:pPr>
        <w:pStyle w:val="GPMOBodyText"/>
        <w:rPr>
          <w:sz w:val="20"/>
          <w:lang w:val="en-GB"/>
        </w:rPr>
      </w:pPr>
      <w:r w:rsidRPr="00170A1D">
        <w:rPr>
          <w:sz w:val="20"/>
          <w:lang w:val="en-GB"/>
        </w:rPr>
        <w:t>Application and interface components are described in the table below.</w:t>
      </w: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2187"/>
        <w:gridCol w:w="2868"/>
        <w:gridCol w:w="3904"/>
      </w:tblGrid>
      <w:tr w:rsidR="005803BC" w:rsidRPr="00170A1D" w14:paraId="3AFFF89B" w14:textId="77777777" w:rsidTr="00572570">
        <w:trPr>
          <w:cantSplit/>
          <w:tblHeader/>
        </w:trPr>
        <w:tc>
          <w:tcPr>
            <w:tcW w:w="2235"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98" w14:textId="77777777" w:rsidR="005803BC" w:rsidRPr="00170A1D" w:rsidRDefault="005803BC" w:rsidP="00A72D5E">
            <w:pPr>
              <w:pStyle w:val="TableHeading"/>
              <w:numPr>
                <w:ilvl w:val="0"/>
                <w:numId w:val="140"/>
              </w:numPr>
              <w:rPr>
                <w:sz w:val="20"/>
              </w:rPr>
            </w:pPr>
            <w:r w:rsidRPr="00170A1D">
              <w:rPr>
                <w:sz w:val="20"/>
              </w:rPr>
              <w:t>Component</w:t>
            </w:r>
          </w:p>
        </w:tc>
        <w:tc>
          <w:tcPr>
            <w:tcW w:w="2976"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99" w14:textId="77777777" w:rsidR="005803BC" w:rsidRPr="00170A1D" w:rsidRDefault="005803BC" w:rsidP="00A72D5E">
            <w:pPr>
              <w:pStyle w:val="TableHeading"/>
              <w:numPr>
                <w:ilvl w:val="0"/>
                <w:numId w:val="141"/>
              </w:numPr>
              <w:rPr>
                <w:sz w:val="20"/>
              </w:rPr>
            </w:pPr>
            <w:r w:rsidRPr="00170A1D">
              <w:rPr>
                <w:sz w:val="20"/>
              </w:rPr>
              <w:t>Role</w:t>
            </w:r>
          </w:p>
        </w:tc>
        <w:tc>
          <w:tcPr>
            <w:tcW w:w="4032"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9A" w14:textId="77777777" w:rsidR="005803BC" w:rsidRPr="00170A1D" w:rsidRDefault="005803BC" w:rsidP="00A72D5E">
            <w:pPr>
              <w:pStyle w:val="TableHeading"/>
              <w:numPr>
                <w:ilvl w:val="0"/>
                <w:numId w:val="142"/>
              </w:numPr>
              <w:rPr>
                <w:sz w:val="20"/>
              </w:rPr>
            </w:pPr>
            <w:r w:rsidRPr="00170A1D">
              <w:rPr>
                <w:sz w:val="20"/>
              </w:rPr>
              <w:t>Description</w:t>
            </w:r>
          </w:p>
        </w:tc>
      </w:tr>
      <w:tr w:rsidR="005803BC" w:rsidRPr="00170A1D" w14:paraId="3AFFF89F" w14:textId="77777777" w:rsidTr="00572570">
        <w:trPr>
          <w:cantSplit/>
        </w:trPr>
        <w:tc>
          <w:tcPr>
            <w:tcW w:w="2235" w:type="dxa"/>
          </w:tcPr>
          <w:p w14:paraId="3AFFF89C" w14:textId="77777777" w:rsidR="005803BC" w:rsidRPr="00170A1D" w:rsidRDefault="005803BC" w:rsidP="00A72D5E">
            <w:pPr>
              <w:pStyle w:val="TableText"/>
              <w:numPr>
                <w:ilvl w:val="0"/>
                <w:numId w:val="143"/>
              </w:numPr>
              <w:rPr>
                <w:sz w:val="20"/>
              </w:rPr>
            </w:pPr>
            <w:r w:rsidRPr="00170A1D">
              <w:rPr>
                <w:sz w:val="20"/>
              </w:rPr>
              <w:t>Component 1</w:t>
            </w:r>
          </w:p>
        </w:tc>
        <w:tc>
          <w:tcPr>
            <w:tcW w:w="2976" w:type="dxa"/>
          </w:tcPr>
          <w:p w14:paraId="3AFFF89D" w14:textId="77777777" w:rsidR="005803BC" w:rsidRPr="00170A1D" w:rsidRDefault="005803BC" w:rsidP="00A72D5E">
            <w:pPr>
              <w:pStyle w:val="TableText"/>
              <w:numPr>
                <w:ilvl w:val="0"/>
                <w:numId w:val="144"/>
              </w:numPr>
              <w:rPr>
                <w:sz w:val="20"/>
              </w:rPr>
            </w:pPr>
          </w:p>
        </w:tc>
        <w:tc>
          <w:tcPr>
            <w:tcW w:w="4032" w:type="dxa"/>
          </w:tcPr>
          <w:p w14:paraId="3AFFF89E" w14:textId="77777777" w:rsidR="005803BC" w:rsidRPr="00170A1D" w:rsidRDefault="005803BC" w:rsidP="00A72D5E">
            <w:pPr>
              <w:pStyle w:val="TableText"/>
              <w:numPr>
                <w:ilvl w:val="0"/>
                <w:numId w:val="145"/>
              </w:numPr>
              <w:rPr>
                <w:sz w:val="20"/>
              </w:rPr>
            </w:pPr>
          </w:p>
        </w:tc>
      </w:tr>
      <w:tr w:rsidR="005803BC" w:rsidRPr="00170A1D" w14:paraId="3AFFF8A3" w14:textId="77777777" w:rsidTr="00572570">
        <w:trPr>
          <w:cantSplit/>
        </w:trPr>
        <w:tc>
          <w:tcPr>
            <w:tcW w:w="2235" w:type="dxa"/>
          </w:tcPr>
          <w:p w14:paraId="3AFFF8A0" w14:textId="77777777" w:rsidR="005803BC" w:rsidRPr="00170A1D" w:rsidRDefault="005803BC" w:rsidP="00A72D5E">
            <w:pPr>
              <w:pStyle w:val="TableText"/>
              <w:numPr>
                <w:ilvl w:val="0"/>
                <w:numId w:val="146"/>
              </w:numPr>
              <w:rPr>
                <w:sz w:val="20"/>
              </w:rPr>
            </w:pPr>
            <w:r w:rsidRPr="00170A1D">
              <w:rPr>
                <w:sz w:val="20"/>
              </w:rPr>
              <w:t>Component 2</w:t>
            </w:r>
          </w:p>
        </w:tc>
        <w:tc>
          <w:tcPr>
            <w:tcW w:w="2976" w:type="dxa"/>
          </w:tcPr>
          <w:p w14:paraId="3AFFF8A1" w14:textId="77777777" w:rsidR="005803BC" w:rsidRPr="00170A1D" w:rsidRDefault="005803BC" w:rsidP="00A72D5E">
            <w:pPr>
              <w:pStyle w:val="TableText"/>
              <w:numPr>
                <w:ilvl w:val="0"/>
                <w:numId w:val="147"/>
              </w:numPr>
              <w:rPr>
                <w:sz w:val="20"/>
              </w:rPr>
            </w:pPr>
          </w:p>
        </w:tc>
        <w:tc>
          <w:tcPr>
            <w:tcW w:w="4032" w:type="dxa"/>
          </w:tcPr>
          <w:p w14:paraId="3AFFF8A2" w14:textId="77777777" w:rsidR="005803BC" w:rsidRPr="00170A1D" w:rsidRDefault="005803BC" w:rsidP="00A72D5E">
            <w:pPr>
              <w:pStyle w:val="TableText"/>
              <w:numPr>
                <w:ilvl w:val="0"/>
                <w:numId w:val="148"/>
              </w:numPr>
              <w:rPr>
                <w:sz w:val="20"/>
              </w:rPr>
            </w:pPr>
          </w:p>
        </w:tc>
      </w:tr>
    </w:tbl>
    <w:p w14:paraId="3AFFF8A4" w14:textId="77777777" w:rsidR="005803BC" w:rsidRPr="005803BC" w:rsidRDefault="005803BC" w:rsidP="00A72D5E">
      <w:pPr>
        <w:pStyle w:val="GPMOHeading3"/>
        <w:numPr>
          <w:ilvl w:val="2"/>
          <w:numId w:val="112"/>
        </w:numPr>
        <w:tabs>
          <w:tab w:val="clear" w:pos="0"/>
          <w:tab w:val="num" w:pos="1440"/>
        </w:tabs>
        <w:outlineLvl w:val="1"/>
      </w:pPr>
      <w:bookmarkStart w:id="46" w:name="_Toc259605059"/>
      <w:bookmarkStart w:id="47" w:name="_Toc264453007"/>
      <w:bookmarkStart w:id="48" w:name="_Toc327179046"/>
      <w:bookmarkEnd w:id="45"/>
      <w:r w:rsidRPr="005803BC">
        <w:t>Technology infrastructure components</w:t>
      </w:r>
      <w:bookmarkEnd w:id="46"/>
      <w:bookmarkEnd w:id="47"/>
      <w:bookmarkEnd w:id="48"/>
    </w:p>
    <w:p w14:paraId="3AFFF8A5" w14:textId="77777777" w:rsidR="005803BC" w:rsidRPr="00170A1D" w:rsidRDefault="005803BC" w:rsidP="005803BC">
      <w:pPr>
        <w:pStyle w:val="GPMOBodyText"/>
        <w:keepNext/>
        <w:rPr>
          <w:sz w:val="20"/>
          <w:lang w:val="en-GB"/>
        </w:rPr>
      </w:pPr>
      <w:r w:rsidRPr="00170A1D">
        <w:rPr>
          <w:sz w:val="20"/>
          <w:lang w:val="en-GB"/>
        </w:rPr>
        <w:t>Technology infrastructure components are described in the table below.</w:t>
      </w: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2187"/>
        <w:gridCol w:w="2868"/>
        <w:gridCol w:w="3904"/>
      </w:tblGrid>
      <w:tr w:rsidR="005803BC" w:rsidRPr="00170A1D" w14:paraId="3AFFF8A9" w14:textId="77777777" w:rsidTr="00572570">
        <w:trPr>
          <w:cantSplit/>
          <w:tblHeader/>
        </w:trPr>
        <w:tc>
          <w:tcPr>
            <w:tcW w:w="2235"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A6" w14:textId="77777777" w:rsidR="005803BC" w:rsidRPr="00170A1D" w:rsidRDefault="005803BC" w:rsidP="00A72D5E">
            <w:pPr>
              <w:pStyle w:val="TableHeading"/>
              <w:numPr>
                <w:ilvl w:val="0"/>
                <w:numId w:val="140"/>
              </w:numPr>
              <w:rPr>
                <w:sz w:val="20"/>
              </w:rPr>
            </w:pPr>
            <w:r w:rsidRPr="00170A1D">
              <w:rPr>
                <w:sz w:val="20"/>
              </w:rPr>
              <w:t>Component</w:t>
            </w:r>
          </w:p>
        </w:tc>
        <w:tc>
          <w:tcPr>
            <w:tcW w:w="2976"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A7" w14:textId="77777777" w:rsidR="005803BC" w:rsidRPr="00170A1D" w:rsidRDefault="005803BC" w:rsidP="00A72D5E">
            <w:pPr>
              <w:pStyle w:val="TableHeading"/>
              <w:numPr>
                <w:ilvl w:val="0"/>
                <w:numId w:val="141"/>
              </w:numPr>
              <w:rPr>
                <w:sz w:val="20"/>
              </w:rPr>
            </w:pPr>
            <w:r w:rsidRPr="00170A1D">
              <w:rPr>
                <w:sz w:val="20"/>
              </w:rPr>
              <w:t>Role</w:t>
            </w:r>
          </w:p>
        </w:tc>
        <w:tc>
          <w:tcPr>
            <w:tcW w:w="4032"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A8" w14:textId="77777777" w:rsidR="005803BC" w:rsidRPr="00170A1D" w:rsidRDefault="005803BC" w:rsidP="00A72D5E">
            <w:pPr>
              <w:pStyle w:val="TableHeading"/>
              <w:numPr>
                <w:ilvl w:val="0"/>
                <w:numId w:val="142"/>
              </w:numPr>
              <w:rPr>
                <w:sz w:val="20"/>
              </w:rPr>
            </w:pPr>
            <w:r w:rsidRPr="00170A1D">
              <w:rPr>
                <w:sz w:val="20"/>
              </w:rPr>
              <w:t>Description</w:t>
            </w:r>
          </w:p>
        </w:tc>
      </w:tr>
      <w:tr w:rsidR="005803BC" w:rsidRPr="00170A1D" w14:paraId="3AFFF8AD" w14:textId="77777777" w:rsidTr="00572570">
        <w:trPr>
          <w:cantSplit/>
        </w:trPr>
        <w:tc>
          <w:tcPr>
            <w:tcW w:w="2235" w:type="dxa"/>
          </w:tcPr>
          <w:p w14:paraId="3AFFF8AA" w14:textId="77777777" w:rsidR="005803BC" w:rsidRPr="00170A1D" w:rsidRDefault="005803BC" w:rsidP="00A72D5E">
            <w:pPr>
              <w:pStyle w:val="TableText"/>
              <w:numPr>
                <w:ilvl w:val="0"/>
                <w:numId w:val="143"/>
              </w:numPr>
              <w:rPr>
                <w:sz w:val="20"/>
              </w:rPr>
            </w:pPr>
            <w:r w:rsidRPr="00170A1D">
              <w:rPr>
                <w:sz w:val="20"/>
              </w:rPr>
              <w:t>Component 1</w:t>
            </w:r>
          </w:p>
        </w:tc>
        <w:tc>
          <w:tcPr>
            <w:tcW w:w="2976" w:type="dxa"/>
          </w:tcPr>
          <w:p w14:paraId="3AFFF8AB" w14:textId="77777777" w:rsidR="005803BC" w:rsidRPr="00170A1D" w:rsidRDefault="005803BC" w:rsidP="00A72D5E">
            <w:pPr>
              <w:pStyle w:val="TableText"/>
              <w:numPr>
                <w:ilvl w:val="0"/>
                <w:numId w:val="144"/>
              </w:numPr>
              <w:rPr>
                <w:sz w:val="20"/>
              </w:rPr>
            </w:pPr>
          </w:p>
        </w:tc>
        <w:tc>
          <w:tcPr>
            <w:tcW w:w="4032" w:type="dxa"/>
          </w:tcPr>
          <w:p w14:paraId="3AFFF8AC" w14:textId="77777777" w:rsidR="005803BC" w:rsidRPr="00170A1D" w:rsidRDefault="005803BC" w:rsidP="00A72D5E">
            <w:pPr>
              <w:pStyle w:val="TableText"/>
              <w:numPr>
                <w:ilvl w:val="0"/>
                <w:numId w:val="145"/>
              </w:numPr>
              <w:rPr>
                <w:sz w:val="20"/>
              </w:rPr>
            </w:pPr>
          </w:p>
        </w:tc>
      </w:tr>
      <w:tr w:rsidR="005803BC" w:rsidRPr="00170A1D" w14:paraId="3AFFF8B1" w14:textId="77777777" w:rsidTr="00572570">
        <w:trPr>
          <w:cantSplit/>
        </w:trPr>
        <w:tc>
          <w:tcPr>
            <w:tcW w:w="2235" w:type="dxa"/>
          </w:tcPr>
          <w:p w14:paraId="3AFFF8AE" w14:textId="77777777" w:rsidR="005803BC" w:rsidRPr="00170A1D" w:rsidRDefault="005803BC" w:rsidP="00A72D5E">
            <w:pPr>
              <w:pStyle w:val="TableText"/>
              <w:numPr>
                <w:ilvl w:val="0"/>
                <w:numId w:val="146"/>
              </w:numPr>
              <w:rPr>
                <w:sz w:val="20"/>
              </w:rPr>
            </w:pPr>
            <w:r w:rsidRPr="00170A1D">
              <w:rPr>
                <w:sz w:val="20"/>
              </w:rPr>
              <w:t>Component 2</w:t>
            </w:r>
          </w:p>
        </w:tc>
        <w:tc>
          <w:tcPr>
            <w:tcW w:w="2976" w:type="dxa"/>
          </w:tcPr>
          <w:p w14:paraId="3AFFF8AF" w14:textId="77777777" w:rsidR="005803BC" w:rsidRPr="00170A1D" w:rsidRDefault="005803BC" w:rsidP="00A72D5E">
            <w:pPr>
              <w:pStyle w:val="TableText"/>
              <w:numPr>
                <w:ilvl w:val="0"/>
                <w:numId w:val="147"/>
              </w:numPr>
              <w:rPr>
                <w:sz w:val="20"/>
              </w:rPr>
            </w:pPr>
          </w:p>
        </w:tc>
        <w:tc>
          <w:tcPr>
            <w:tcW w:w="4032" w:type="dxa"/>
          </w:tcPr>
          <w:p w14:paraId="3AFFF8B0" w14:textId="77777777" w:rsidR="005803BC" w:rsidRPr="00170A1D" w:rsidRDefault="005803BC" w:rsidP="00A72D5E">
            <w:pPr>
              <w:pStyle w:val="TableText"/>
              <w:numPr>
                <w:ilvl w:val="0"/>
                <w:numId w:val="148"/>
              </w:numPr>
              <w:rPr>
                <w:sz w:val="20"/>
              </w:rPr>
            </w:pPr>
          </w:p>
        </w:tc>
      </w:tr>
    </w:tbl>
    <w:p w14:paraId="3AFFF8B2" w14:textId="77777777" w:rsidR="005803BC" w:rsidRPr="00552C9C" w:rsidRDefault="005803BC" w:rsidP="005803BC">
      <w:pPr>
        <w:pStyle w:val="BodyNoIndent"/>
        <w:rPr>
          <w:lang w:val="en-GB"/>
        </w:rPr>
      </w:pPr>
    </w:p>
    <w:p w14:paraId="3AFFF8B3" w14:textId="77777777" w:rsidR="005803BC" w:rsidRPr="00552C9C" w:rsidRDefault="005803BC" w:rsidP="005803BC">
      <w:pPr>
        <w:pStyle w:val="GPMOHeading2"/>
        <w:tabs>
          <w:tab w:val="clear" w:pos="852"/>
          <w:tab w:val="num" w:pos="794"/>
        </w:tabs>
        <w:ind w:left="794" w:hanging="794"/>
        <w:rPr>
          <w:lang w:val="en-GB"/>
        </w:rPr>
      </w:pPr>
      <w:bookmarkStart w:id="49" w:name="_Toc259605060"/>
      <w:bookmarkStart w:id="50" w:name="_Toc264453008"/>
      <w:bookmarkStart w:id="51" w:name="_Toc327179047"/>
      <w:r>
        <w:rPr>
          <w:lang w:val="en-GB"/>
        </w:rPr>
        <w:t>Required v</w:t>
      </w:r>
      <w:r w:rsidRPr="00552C9C">
        <w:rPr>
          <w:lang w:val="en-GB"/>
        </w:rPr>
        <w:t>iews</w:t>
      </w:r>
      <w:bookmarkEnd w:id="49"/>
      <w:bookmarkEnd w:id="50"/>
      <w:bookmarkEnd w:id="51"/>
    </w:p>
    <w:p w14:paraId="3AFFF8B4" w14:textId="77777777" w:rsidR="005803BC" w:rsidRDefault="005803BC" w:rsidP="005803BC">
      <w:pPr>
        <w:pStyle w:val="GPMOBodyText"/>
        <w:rPr>
          <w:lang w:val="en-GB"/>
        </w:rPr>
      </w:pPr>
      <w:r>
        <w:rPr>
          <w:lang w:val="en-GB"/>
        </w:rPr>
        <w:t>A view is a grouping of logical c</w:t>
      </w:r>
      <w:r w:rsidRPr="00552C9C">
        <w:rPr>
          <w:lang w:val="en-GB"/>
        </w:rPr>
        <w:t>omponents that express a pa</w:t>
      </w:r>
      <w:r>
        <w:rPr>
          <w:lang w:val="en-GB"/>
        </w:rPr>
        <w:t>rticular aspect of the solution. Required views for this solution are described in the table below.</w:t>
      </w: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2166"/>
        <w:gridCol w:w="2877"/>
        <w:gridCol w:w="3916"/>
      </w:tblGrid>
      <w:tr w:rsidR="005803BC" w:rsidRPr="00170A1D" w14:paraId="3AFFF8B8" w14:textId="77777777" w:rsidTr="1C90370D">
        <w:trPr>
          <w:cantSplit/>
          <w:tblHeader/>
        </w:trPr>
        <w:tc>
          <w:tcPr>
            <w:tcW w:w="2235"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B5" w14:textId="77777777" w:rsidR="005803BC" w:rsidRPr="00170A1D" w:rsidRDefault="005803BC" w:rsidP="00A72D5E">
            <w:pPr>
              <w:pStyle w:val="TableHeading"/>
              <w:numPr>
                <w:ilvl w:val="0"/>
                <w:numId w:val="140"/>
              </w:numPr>
              <w:rPr>
                <w:sz w:val="20"/>
              </w:rPr>
            </w:pPr>
            <w:r w:rsidRPr="00170A1D">
              <w:rPr>
                <w:sz w:val="20"/>
              </w:rPr>
              <w:t>View</w:t>
            </w:r>
          </w:p>
        </w:tc>
        <w:tc>
          <w:tcPr>
            <w:tcW w:w="2976"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B6" w14:textId="77777777" w:rsidR="005803BC" w:rsidRPr="00170A1D" w:rsidRDefault="1C90370D" w:rsidP="1C90370D">
            <w:pPr>
              <w:pStyle w:val="TableHeading"/>
              <w:numPr>
                <w:ilvl w:val="0"/>
                <w:numId w:val="141"/>
              </w:numPr>
              <w:rPr>
                <w:sz w:val="20"/>
              </w:rPr>
            </w:pPr>
            <w:r w:rsidRPr="1C90370D">
              <w:rPr>
                <w:sz w:val="20"/>
              </w:rPr>
              <w:t>Role</w:t>
            </w:r>
          </w:p>
        </w:tc>
        <w:tc>
          <w:tcPr>
            <w:tcW w:w="4032"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B7" w14:textId="77777777" w:rsidR="005803BC" w:rsidRPr="00170A1D" w:rsidRDefault="1C90370D" w:rsidP="1C90370D">
            <w:pPr>
              <w:pStyle w:val="TableHeading"/>
              <w:numPr>
                <w:ilvl w:val="0"/>
                <w:numId w:val="142"/>
              </w:numPr>
              <w:rPr>
                <w:sz w:val="20"/>
              </w:rPr>
            </w:pPr>
            <w:r w:rsidRPr="1C90370D">
              <w:rPr>
                <w:sz w:val="20"/>
              </w:rPr>
              <w:t>Cross-reference to other aspect areas (business, information, technology)</w:t>
            </w:r>
          </w:p>
        </w:tc>
      </w:tr>
      <w:tr w:rsidR="005803BC" w:rsidRPr="00170A1D" w14:paraId="3AFFF8BC" w14:textId="77777777" w:rsidTr="1C90370D">
        <w:trPr>
          <w:cantSplit/>
        </w:trPr>
        <w:tc>
          <w:tcPr>
            <w:tcW w:w="2235" w:type="dxa"/>
          </w:tcPr>
          <w:p w14:paraId="3AFFF8B9" w14:textId="77777777" w:rsidR="005803BC" w:rsidRPr="00170A1D" w:rsidRDefault="1C90370D" w:rsidP="1C90370D">
            <w:pPr>
              <w:pStyle w:val="TableText"/>
              <w:numPr>
                <w:ilvl w:val="0"/>
                <w:numId w:val="143"/>
              </w:numPr>
              <w:rPr>
                <w:sz w:val="20"/>
              </w:rPr>
            </w:pPr>
            <w:r w:rsidRPr="1C90370D">
              <w:rPr>
                <w:sz w:val="20"/>
              </w:rPr>
              <w:t>View 1</w:t>
            </w:r>
          </w:p>
        </w:tc>
        <w:tc>
          <w:tcPr>
            <w:tcW w:w="2976" w:type="dxa"/>
          </w:tcPr>
          <w:p w14:paraId="3AFFF8BA" w14:textId="77777777" w:rsidR="005803BC" w:rsidRPr="00170A1D" w:rsidRDefault="005803BC" w:rsidP="00A72D5E">
            <w:pPr>
              <w:pStyle w:val="TableText"/>
              <w:numPr>
                <w:ilvl w:val="0"/>
                <w:numId w:val="144"/>
              </w:numPr>
              <w:rPr>
                <w:sz w:val="20"/>
              </w:rPr>
            </w:pPr>
          </w:p>
        </w:tc>
        <w:tc>
          <w:tcPr>
            <w:tcW w:w="4032" w:type="dxa"/>
          </w:tcPr>
          <w:p w14:paraId="3AFFF8BB" w14:textId="77777777" w:rsidR="005803BC" w:rsidRPr="00170A1D" w:rsidRDefault="005803BC" w:rsidP="00A72D5E">
            <w:pPr>
              <w:pStyle w:val="TableText"/>
              <w:numPr>
                <w:ilvl w:val="0"/>
                <w:numId w:val="145"/>
              </w:numPr>
              <w:rPr>
                <w:sz w:val="20"/>
              </w:rPr>
            </w:pPr>
          </w:p>
        </w:tc>
      </w:tr>
      <w:tr w:rsidR="005803BC" w:rsidRPr="00170A1D" w14:paraId="3AFFF8C0" w14:textId="77777777" w:rsidTr="1C90370D">
        <w:trPr>
          <w:cantSplit/>
        </w:trPr>
        <w:tc>
          <w:tcPr>
            <w:tcW w:w="2235" w:type="dxa"/>
          </w:tcPr>
          <w:p w14:paraId="3AFFF8BD" w14:textId="77777777" w:rsidR="005803BC" w:rsidRPr="00170A1D" w:rsidRDefault="1C90370D" w:rsidP="1C90370D">
            <w:pPr>
              <w:pStyle w:val="TableText"/>
              <w:numPr>
                <w:ilvl w:val="0"/>
                <w:numId w:val="146"/>
              </w:numPr>
              <w:rPr>
                <w:sz w:val="20"/>
              </w:rPr>
            </w:pPr>
            <w:r w:rsidRPr="1C90370D">
              <w:rPr>
                <w:sz w:val="20"/>
              </w:rPr>
              <w:t>View 2</w:t>
            </w:r>
          </w:p>
        </w:tc>
        <w:tc>
          <w:tcPr>
            <w:tcW w:w="2976" w:type="dxa"/>
          </w:tcPr>
          <w:p w14:paraId="3AFFF8BE" w14:textId="77777777" w:rsidR="005803BC" w:rsidRPr="00170A1D" w:rsidRDefault="005803BC" w:rsidP="00A72D5E">
            <w:pPr>
              <w:pStyle w:val="TableText"/>
              <w:numPr>
                <w:ilvl w:val="0"/>
                <w:numId w:val="147"/>
              </w:numPr>
              <w:rPr>
                <w:sz w:val="20"/>
              </w:rPr>
            </w:pPr>
          </w:p>
        </w:tc>
        <w:tc>
          <w:tcPr>
            <w:tcW w:w="4032" w:type="dxa"/>
          </w:tcPr>
          <w:p w14:paraId="3AFFF8BF" w14:textId="77777777" w:rsidR="005803BC" w:rsidRPr="00170A1D" w:rsidRDefault="005803BC" w:rsidP="00A72D5E">
            <w:pPr>
              <w:pStyle w:val="TableText"/>
              <w:numPr>
                <w:ilvl w:val="0"/>
                <w:numId w:val="148"/>
              </w:numPr>
              <w:rPr>
                <w:sz w:val="20"/>
              </w:rPr>
            </w:pPr>
          </w:p>
        </w:tc>
      </w:tr>
    </w:tbl>
    <w:p w14:paraId="3AFFF8C1" w14:textId="77777777" w:rsidR="005803BC" w:rsidRDefault="005803BC" w:rsidP="005803BC">
      <w:pPr>
        <w:pStyle w:val="BodyText"/>
        <w:rPr>
          <w:lang w:val="en-GB"/>
        </w:rPr>
      </w:pPr>
    </w:p>
    <w:p w14:paraId="3AFFF8C2" w14:textId="77777777" w:rsidR="005803BC" w:rsidRPr="005803BC" w:rsidRDefault="1C90370D" w:rsidP="00A72D5E">
      <w:pPr>
        <w:pStyle w:val="GPMOHeading3"/>
        <w:numPr>
          <w:ilvl w:val="2"/>
          <w:numId w:val="112"/>
        </w:numPr>
        <w:tabs>
          <w:tab w:val="clear" w:pos="0"/>
          <w:tab w:val="num" w:pos="1440"/>
        </w:tabs>
        <w:outlineLvl w:val="1"/>
      </w:pPr>
      <w:bookmarkStart w:id="52" w:name="_Toc264453009"/>
      <w:bookmarkStart w:id="53" w:name="_Toc327179048"/>
      <w:r>
        <w:t>Error management</w:t>
      </w:r>
      <w:bookmarkEnd w:id="52"/>
      <w:bookmarkEnd w:id="53"/>
    </w:p>
    <w:p w14:paraId="3AFFF8C3" w14:textId="77777777" w:rsidR="005803BC" w:rsidRPr="00170A1D" w:rsidRDefault="1C90370D" w:rsidP="1C90370D">
      <w:pPr>
        <w:pStyle w:val="BodyText"/>
        <w:rPr>
          <w:lang w:val="en-GB"/>
        </w:rPr>
      </w:pPr>
      <w:r w:rsidRPr="1C90370D">
        <w:rPr>
          <w:lang w:val="en-GB"/>
        </w:rPr>
        <w:t xml:space="preserve">Errors will be managed by </w:t>
      </w:r>
      <w:r w:rsidRPr="1C90370D">
        <w:rPr>
          <w:color w:val="FF0000"/>
          <w:lang w:val="en-GB"/>
        </w:rPr>
        <w:t>&lt;provide an overview of error management strategy&gt;</w:t>
      </w:r>
      <w:r w:rsidRPr="1C90370D">
        <w:rPr>
          <w:lang w:val="en-GB"/>
        </w:rPr>
        <w:t>.</w:t>
      </w:r>
    </w:p>
    <w:p w14:paraId="3AFFF8C4" w14:textId="77777777" w:rsidR="005803BC" w:rsidRPr="00170A1D" w:rsidRDefault="1C90370D" w:rsidP="1C90370D">
      <w:pPr>
        <w:pStyle w:val="BodyText"/>
        <w:rPr>
          <w:lang w:val="en-GB"/>
        </w:rPr>
      </w:pPr>
      <w:r w:rsidRPr="1C90370D">
        <w:rPr>
          <w:lang w:val="en-GB"/>
        </w:rPr>
        <w:t xml:space="preserve">Error messages will be formatted </w:t>
      </w:r>
      <w:r w:rsidRPr="1C90370D">
        <w:rPr>
          <w:color w:val="FF0000"/>
          <w:lang w:val="en-GB"/>
        </w:rPr>
        <w:t>&lt;describe format&gt;</w:t>
      </w:r>
      <w:r w:rsidRPr="1C90370D">
        <w:rPr>
          <w:lang w:val="en-GB"/>
        </w:rPr>
        <w:t xml:space="preserve"> and will be stored </w:t>
      </w:r>
      <w:r w:rsidRPr="1C90370D">
        <w:rPr>
          <w:color w:val="FF0000"/>
          <w:lang w:val="en-GB"/>
        </w:rPr>
        <w:t>&lt;describe how and where they will be stored&gt;</w:t>
      </w:r>
      <w:r w:rsidRPr="1C90370D">
        <w:rPr>
          <w:lang w:val="en-GB"/>
        </w:rPr>
        <w:t xml:space="preserve">. Debug mode </w:t>
      </w:r>
      <w:r w:rsidRPr="1C90370D">
        <w:rPr>
          <w:color w:val="FF0000"/>
          <w:lang w:val="en-GB"/>
        </w:rPr>
        <w:t xml:space="preserve">&lt;describe&gt;. </w:t>
      </w:r>
      <w:r w:rsidRPr="1C90370D">
        <w:rPr>
          <w:lang w:val="en-GB"/>
        </w:rPr>
        <w:t xml:space="preserve">Logs and journals will contain </w:t>
      </w:r>
      <w:r w:rsidRPr="1C90370D">
        <w:rPr>
          <w:color w:val="FF0000"/>
          <w:lang w:val="en-GB"/>
        </w:rPr>
        <w:t>&lt;describe&gt;</w:t>
      </w:r>
      <w:r w:rsidRPr="1C90370D">
        <w:rPr>
          <w:lang w:val="en-GB"/>
        </w:rPr>
        <w:t xml:space="preserve"> and will be stored </w:t>
      </w:r>
      <w:r w:rsidRPr="1C90370D">
        <w:rPr>
          <w:color w:val="FF0000"/>
          <w:lang w:val="en-GB"/>
        </w:rPr>
        <w:t>&lt;describe where&gt;</w:t>
      </w:r>
      <w:r w:rsidRPr="1C90370D">
        <w:rPr>
          <w:lang w:val="en-GB"/>
        </w:rPr>
        <w:t>.</w:t>
      </w:r>
    </w:p>
    <w:p w14:paraId="3AFFF8C5" w14:textId="77777777" w:rsidR="005803BC" w:rsidRPr="00170A1D" w:rsidRDefault="1C90370D" w:rsidP="1C90370D">
      <w:pPr>
        <w:pStyle w:val="GPMOBodyText"/>
        <w:rPr>
          <w:sz w:val="20"/>
          <w:lang w:val="en-GB"/>
        </w:rPr>
      </w:pPr>
      <w:r w:rsidRPr="1C90370D">
        <w:rPr>
          <w:sz w:val="20"/>
          <w:lang w:val="en-GB"/>
        </w:rPr>
        <w:t>Errors will be categorised by severity as described below.</w:t>
      </w: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2123"/>
        <w:gridCol w:w="2827"/>
        <w:gridCol w:w="1993"/>
        <w:gridCol w:w="2016"/>
      </w:tblGrid>
      <w:tr w:rsidR="005803BC" w:rsidRPr="00170A1D" w14:paraId="3AFFF8CA" w14:textId="77777777" w:rsidTr="1C90370D">
        <w:trPr>
          <w:cantSplit/>
          <w:tblHeader/>
        </w:trPr>
        <w:tc>
          <w:tcPr>
            <w:tcW w:w="2193"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C6" w14:textId="77777777" w:rsidR="005803BC" w:rsidRPr="00170A1D" w:rsidRDefault="1C90370D" w:rsidP="1C90370D">
            <w:pPr>
              <w:pStyle w:val="TableHeading"/>
              <w:numPr>
                <w:ilvl w:val="0"/>
                <w:numId w:val="140"/>
              </w:numPr>
              <w:rPr>
                <w:sz w:val="20"/>
              </w:rPr>
            </w:pPr>
            <w:r w:rsidRPr="1C90370D">
              <w:rPr>
                <w:sz w:val="20"/>
              </w:rPr>
              <w:t>Severity</w:t>
            </w:r>
          </w:p>
        </w:tc>
        <w:tc>
          <w:tcPr>
            <w:tcW w:w="2920"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C7" w14:textId="77777777" w:rsidR="005803BC" w:rsidRPr="00170A1D" w:rsidRDefault="1C90370D" w:rsidP="1C90370D">
            <w:pPr>
              <w:pStyle w:val="TableHeading"/>
              <w:numPr>
                <w:ilvl w:val="0"/>
                <w:numId w:val="141"/>
              </w:numPr>
              <w:rPr>
                <w:sz w:val="20"/>
              </w:rPr>
            </w:pPr>
            <w:r w:rsidRPr="1C90370D">
              <w:rPr>
                <w:sz w:val="20"/>
              </w:rPr>
              <w:t>Description</w:t>
            </w:r>
          </w:p>
        </w:tc>
        <w:tc>
          <w:tcPr>
            <w:tcW w:w="2065"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C8" w14:textId="77777777" w:rsidR="005803BC" w:rsidRPr="00170A1D" w:rsidRDefault="1C90370D" w:rsidP="1C90370D">
            <w:pPr>
              <w:pStyle w:val="TableHeading"/>
              <w:numPr>
                <w:ilvl w:val="0"/>
                <w:numId w:val="142"/>
              </w:numPr>
              <w:rPr>
                <w:sz w:val="20"/>
              </w:rPr>
            </w:pPr>
            <w:r w:rsidRPr="1C90370D">
              <w:rPr>
                <w:sz w:val="20"/>
              </w:rPr>
              <w:t>Alert raised</w:t>
            </w:r>
          </w:p>
        </w:tc>
        <w:tc>
          <w:tcPr>
            <w:tcW w:w="2065"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C9" w14:textId="77777777" w:rsidR="005803BC" w:rsidRPr="00170A1D" w:rsidRDefault="1C90370D" w:rsidP="1C90370D">
            <w:pPr>
              <w:pStyle w:val="TableHeading"/>
              <w:numPr>
                <w:ilvl w:val="0"/>
                <w:numId w:val="142"/>
              </w:numPr>
              <w:rPr>
                <w:sz w:val="20"/>
              </w:rPr>
            </w:pPr>
            <w:r w:rsidRPr="1C90370D">
              <w:rPr>
                <w:sz w:val="20"/>
              </w:rPr>
              <w:t>Information available from</w:t>
            </w:r>
          </w:p>
        </w:tc>
      </w:tr>
      <w:tr w:rsidR="005803BC" w:rsidRPr="00170A1D" w14:paraId="3AFFF8CF" w14:textId="77777777" w:rsidTr="1C90370D">
        <w:trPr>
          <w:cantSplit/>
        </w:trPr>
        <w:tc>
          <w:tcPr>
            <w:tcW w:w="2193" w:type="dxa"/>
          </w:tcPr>
          <w:p w14:paraId="3AFFF8CB" w14:textId="77777777" w:rsidR="005803BC" w:rsidRPr="00170A1D" w:rsidRDefault="1C90370D" w:rsidP="1C90370D">
            <w:pPr>
              <w:pStyle w:val="TableText"/>
              <w:keepNext/>
              <w:numPr>
                <w:ilvl w:val="0"/>
                <w:numId w:val="143"/>
              </w:numPr>
              <w:rPr>
                <w:sz w:val="20"/>
              </w:rPr>
            </w:pPr>
            <w:r w:rsidRPr="1C90370D">
              <w:rPr>
                <w:sz w:val="20"/>
              </w:rPr>
              <w:t>Severity 1</w:t>
            </w:r>
          </w:p>
        </w:tc>
        <w:tc>
          <w:tcPr>
            <w:tcW w:w="2920" w:type="dxa"/>
          </w:tcPr>
          <w:p w14:paraId="3AFFF8CC" w14:textId="77777777" w:rsidR="005803BC" w:rsidRPr="00170A1D" w:rsidRDefault="005803BC" w:rsidP="00A72D5E">
            <w:pPr>
              <w:pStyle w:val="TableText"/>
              <w:keepNext/>
              <w:numPr>
                <w:ilvl w:val="0"/>
                <w:numId w:val="144"/>
              </w:numPr>
              <w:rPr>
                <w:sz w:val="20"/>
              </w:rPr>
            </w:pPr>
          </w:p>
        </w:tc>
        <w:tc>
          <w:tcPr>
            <w:tcW w:w="2065" w:type="dxa"/>
          </w:tcPr>
          <w:p w14:paraId="3AFFF8CD" w14:textId="77777777" w:rsidR="005803BC" w:rsidRPr="00170A1D" w:rsidRDefault="005803BC" w:rsidP="00A72D5E">
            <w:pPr>
              <w:pStyle w:val="TableText"/>
              <w:keepNext/>
              <w:numPr>
                <w:ilvl w:val="0"/>
                <w:numId w:val="145"/>
              </w:numPr>
              <w:rPr>
                <w:sz w:val="20"/>
              </w:rPr>
            </w:pPr>
          </w:p>
        </w:tc>
        <w:tc>
          <w:tcPr>
            <w:tcW w:w="2065" w:type="dxa"/>
          </w:tcPr>
          <w:p w14:paraId="3AFFF8CE" w14:textId="77777777" w:rsidR="005803BC" w:rsidRPr="00170A1D" w:rsidRDefault="005803BC" w:rsidP="00A72D5E">
            <w:pPr>
              <w:pStyle w:val="TableText"/>
              <w:keepNext/>
              <w:numPr>
                <w:ilvl w:val="0"/>
                <w:numId w:val="145"/>
              </w:numPr>
              <w:rPr>
                <w:sz w:val="20"/>
              </w:rPr>
            </w:pPr>
          </w:p>
        </w:tc>
      </w:tr>
      <w:tr w:rsidR="005803BC" w:rsidRPr="00170A1D" w14:paraId="3AFFF8D4" w14:textId="77777777" w:rsidTr="1C90370D">
        <w:trPr>
          <w:cantSplit/>
        </w:trPr>
        <w:tc>
          <w:tcPr>
            <w:tcW w:w="2193" w:type="dxa"/>
          </w:tcPr>
          <w:p w14:paraId="3AFFF8D0" w14:textId="77777777" w:rsidR="005803BC" w:rsidRPr="00170A1D" w:rsidRDefault="1C90370D" w:rsidP="1C90370D">
            <w:pPr>
              <w:pStyle w:val="TableText"/>
              <w:numPr>
                <w:ilvl w:val="0"/>
                <w:numId w:val="146"/>
              </w:numPr>
              <w:rPr>
                <w:sz w:val="20"/>
              </w:rPr>
            </w:pPr>
            <w:r w:rsidRPr="1C90370D">
              <w:rPr>
                <w:sz w:val="20"/>
              </w:rPr>
              <w:t>Severity 2</w:t>
            </w:r>
          </w:p>
        </w:tc>
        <w:tc>
          <w:tcPr>
            <w:tcW w:w="2920" w:type="dxa"/>
          </w:tcPr>
          <w:p w14:paraId="3AFFF8D1" w14:textId="77777777" w:rsidR="005803BC" w:rsidRPr="00170A1D" w:rsidRDefault="005803BC" w:rsidP="00A72D5E">
            <w:pPr>
              <w:pStyle w:val="TableText"/>
              <w:numPr>
                <w:ilvl w:val="0"/>
                <w:numId w:val="147"/>
              </w:numPr>
              <w:rPr>
                <w:sz w:val="20"/>
              </w:rPr>
            </w:pPr>
          </w:p>
        </w:tc>
        <w:tc>
          <w:tcPr>
            <w:tcW w:w="2065" w:type="dxa"/>
          </w:tcPr>
          <w:p w14:paraId="3AFFF8D2" w14:textId="77777777" w:rsidR="005803BC" w:rsidRPr="00170A1D" w:rsidRDefault="005803BC" w:rsidP="00A72D5E">
            <w:pPr>
              <w:pStyle w:val="TableText"/>
              <w:numPr>
                <w:ilvl w:val="0"/>
                <w:numId w:val="148"/>
              </w:numPr>
              <w:rPr>
                <w:sz w:val="20"/>
              </w:rPr>
            </w:pPr>
          </w:p>
        </w:tc>
        <w:tc>
          <w:tcPr>
            <w:tcW w:w="2065" w:type="dxa"/>
          </w:tcPr>
          <w:p w14:paraId="3AFFF8D3" w14:textId="77777777" w:rsidR="005803BC" w:rsidRPr="00170A1D" w:rsidRDefault="005803BC" w:rsidP="00A72D5E">
            <w:pPr>
              <w:pStyle w:val="TableText"/>
              <w:numPr>
                <w:ilvl w:val="0"/>
                <w:numId w:val="148"/>
              </w:numPr>
              <w:rPr>
                <w:sz w:val="20"/>
              </w:rPr>
            </w:pPr>
          </w:p>
        </w:tc>
      </w:tr>
    </w:tbl>
    <w:p w14:paraId="3AFFF8D5" w14:textId="77777777" w:rsidR="005803BC" w:rsidRPr="00552C9C" w:rsidRDefault="005803BC" w:rsidP="005803BC">
      <w:pPr>
        <w:pStyle w:val="BodyText"/>
        <w:rPr>
          <w:lang w:val="en-GB"/>
        </w:rPr>
      </w:pPr>
    </w:p>
    <w:p w14:paraId="3AFFF8D6" w14:textId="77777777" w:rsidR="005803BC" w:rsidRPr="005803BC" w:rsidRDefault="1C90370D" w:rsidP="00A72D5E">
      <w:pPr>
        <w:pStyle w:val="GPMOHeading3"/>
        <w:numPr>
          <w:ilvl w:val="2"/>
          <w:numId w:val="112"/>
        </w:numPr>
        <w:tabs>
          <w:tab w:val="clear" w:pos="0"/>
          <w:tab w:val="num" w:pos="1440"/>
        </w:tabs>
        <w:outlineLvl w:val="1"/>
      </w:pPr>
      <w:bookmarkStart w:id="54" w:name="_Toc264453010"/>
      <w:bookmarkStart w:id="55" w:name="_Toc327179049"/>
      <w:r>
        <w:t>Security</w:t>
      </w:r>
      <w:bookmarkEnd w:id="54"/>
      <w:bookmarkEnd w:id="55"/>
    </w:p>
    <w:p w14:paraId="3AFFF8D7" w14:textId="77777777" w:rsidR="005803BC" w:rsidRPr="005C3F8E" w:rsidRDefault="1C90370D" w:rsidP="1C90370D">
      <w:pPr>
        <w:pStyle w:val="BodyText"/>
        <w:rPr>
          <w:lang w:val="en-GB"/>
        </w:rPr>
      </w:pPr>
      <w:r w:rsidRPr="1C90370D">
        <w:rPr>
          <w:lang w:val="en-GB"/>
        </w:rPr>
        <w:t xml:space="preserve">Security will be managed by </w:t>
      </w:r>
      <w:r w:rsidRPr="1C90370D">
        <w:rPr>
          <w:color w:val="FF0000"/>
          <w:lang w:val="en-GB"/>
        </w:rPr>
        <w:t>&lt;provide an overview of security management&gt;</w:t>
      </w:r>
      <w:r w:rsidRPr="1C90370D">
        <w:rPr>
          <w:lang w:val="en-GB"/>
        </w:rPr>
        <w:t>.</w:t>
      </w:r>
    </w:p>
    <w:p w14:paraId="3AFFF8D8" w14:textId="77777777" w:rsidR="005803BC" w:rsidRPr="005803BC" w:rsidRDefault="1C90370D" w:rsidP="00A72D5E">
      <w:pPr>
        <w:pStyle w:val="GPMOHeading3"/>
        <w:numPr>
          <w:ilvl w:val="2"/>
          <w:numId w:val="112"/>
        </w:numPr>
        <w:tabs>
          <w:tab w:val="clear" w:pos="0"/>
          <w:tab w:val="num" w:pos="1440"/>
        </w:tabs>
        <w:outlineLvl w:val="1"/>
      </w:pPr>
      <w:bookmarkStart w:id="56" w:name="_Toc264453011"/>
      <w:bookmarkStart w:id="57" w:name="_Toc327179050"/>
      <w:r>
        <w:t>Monitoring and management</w:t>
      </w:r>
      <w:bookmarkEnd w:id="56"/>
      <w:bookmarkEnd w:id="57"/>
    </w:p>
    <w:p w14:paraId="3AFFF8D9" w14:textId="77777777" w:rsidR="005803BC" w:rsidRPr="00170A1D" w:rsidRDefault="1C90370D" w:rsidP="1C90370D">
      <w:pPr>
        <w:pStyle w:val="GPMOBodyText"/>
        <w:rPr>
          <w:sz w:val="20"/>
          <w:lang w:val="en-GB"/>
        </w:rPr>
      </w:pPr>
      <w:r w:rsidRPr="1C90370D">
        <w:rPr>
          <w:sz w:val="20"/>
          <w:lang w:val="en-GB"/>
        </w:rPr>
        <w:t xml:space="preserve">Services to be monitored are described in the table below. </w:t>
      </w: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2170"/>
        <w:gridCol w:w="2894"/>
        <w:gridCol w:w="3895"/>
      </w:tblGrid>
      <w:tr w:rsidR="005803BC" w:rsidRPr="00170A1D" w14:paraId="3AFFF8DD" w14:textId="77777777" w:rsidTr="1C90370D">
        <w:trPr>
          <w:cantSplit/>
          <w:tblHeader/>
        </w:trPr>
        <w:tc>
          <w:tcPr>
            <w:tcW w:w="2235"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DA" w14:textId="77777777" w:rsidR="005803BC" w:rsidRPr="00170A1D" w:rsidRDefault="1C90370D" w:rsidP="1C90370D">
            <w:pPr>
              <w:pStyle w:val="TableHeading"/>
              <w:numPr>
                <w:ilvl w:val="0"/>
                <w:numId w:val="140"/>
              </w:numPr>
              <w:rPr>
                <w:sz w:val="20"/>
              </w:rPr>
            </w:pPr>
            <w:r w:rsidRPr="1C90370D">
              <w:rPr>
                <w:sz w:val="20"/>
              </w:rPr>
              <w:t>Service</w:t>
            </w:r>
          </w:p>
        </w:tc>
        <w:tc>
          <w:tcPr>
            <w:tcW w:w="2976"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DB" w14:textId="77777777" w:rsidR="005803BC" w:rsidRPr="00170A1D" w:rsidRDefault="1C90370D" w:rsidP="1C90370D">
            <w:pPr>
              <w:pStyle w:val="TableHeading"/>
              <w:numPr>
                <w:ilvl w:val="0"/>
                <w:numId w:val="141"/>
              </w:numPr>
              <w:rPr>
                <w:sz w:val="20"/>
              </w:rPr>
            </w:pPr>
            <w:r w:rsidRPr="1C90370D">
              <w:rPr>
                <w:sz w:val="20"/>
              </w:rPr>
              <w:t>Description</w:t>
            </w:r>
          </w:p>
        </w:tc>
        <w:tc>
          <w:tcPr>
            <w:tcW w:w="4032"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8DC" w14:textId="77777777" w:rsidR="005803BC" w:rsidRPr="00170A1D" w:rsidRDefault="1C90370D" w:rsidP="1C90370D">
            <w:pPr>
              <w:pStyle w:val="TableHeading"/>
              <w:numPr>
                <w:ilvl w:val="0"/>
                <w:numId w:val="142"/>
              </w:numPr>
              <w:rPr>
                <w:sz w:val="20"/>
              </w:rPr>
            </w:pPr>
            <w:r w:rsidRPr="1C90370D">
              <w:rPr>
                <w:sz w:val="20"/>
              </w:rPr>
              <w:t>Business Metrics</w:t>
            </w:r>
          </w:p>
        </w:tc>
      </w:tr>
      <w:tr w:rsidR="005803BC" w:rsidRPr="00170A1D" w14:paraId="3AFFF8E1" w14:textId="77777777" w:rsidTr="1C90370D">
        <w:trPr>
          <w:cantSplit/>
        </w:trPr>
        <w:tc>
          <w:tcPr>
            <w:tcW w:w="2235" w:type="dxa"/>
          </w:tcPr>
          <w:p w14:paraId="3AFFF8DE" w14:textId="77777777" w:rsidR="005803BC" w:rsidRPr="00170A1D" w:rsidRDefault="1C90370D" w:rsidP="1C90370D">
            <w:pPr>
              <w:pStyle w:val="TableText"/>
              <w:numPr>
                <w:ilvl w:val="0"/>
                <w:numId w:val="143"/>
              </w:numPr>
              <w:rPr>
                <w:sz w:val="20"/>
              </w:rPr>
            </w:pPr>
            <w:r w:rsidRPr="1C90370D">
              <w:rPr>
                <w:sz w:val="20"/>
              </w:rPr>
              <w:t>Service 1</w:t>
            </w:r>
          </w:p>
        </w:tc>
        <w:tc>
          <w:tcPr>
            <w:tcW w:w="2976" w:type="dxa"/>
          </w:tcPr>
          <w:p w14:paraId="3AFFF8DF" w14:textId="77777777" w:rsidR="005803BC" w:rsidRPr="00170A1D" w:rsidRDefault="005803BC" w:rsidP="00A72D5E">
            <w:pPr>
              <w:pStyle w:val="TableText"/>
              <w:numPr>
                <w:ilvl w:val="0"/>
                <w:numId w:val="144"/>
              </w:numPr>
              <w:rPr>
                <w:sz w:val="20"/>
              </w:rPr>
            </w:pPr>
          </w:p>
        </w:tc>
        <w:tc>
          <w:tcPr>
            <w:tcW w:w="4032" w:type="dxa"/>
          </w:tcPr>
          <w:p w14:paraId="3AFFF8E0" w14:textId="77777777" w:rsidR="005803BC" w:rsidRPr="00170A1D" w:rsidRDefault="005803BC" w:rsidP="00A72D5E">
            <w:pPr>
              <w:pStyle w:val="TableText"/>
              <w:numPr>
                <w:ilvl w:val="0"/>
                <w:numId w:val="145"/>
              </w:numPr>
              <w:rPr>
                <w:sz w:val="20"/>
              </w:rPr>
            </w:pPr>
          </w:p>
        </w:tc>
      </w:tr>
      <w:tr w:rsidR="005803BC" w:rsidRPr="00170A1D" w14:paraId="3AFFF8E5" w14:textId="77777777" w:rsidTr="1C90370D">
        <w:trPr>
          <w:cantSplit/>
        </w:trPr>
        <w:tc>
          <w:tcPr>
            <w:tcW w:w="2235" w:type="dxa"/>
          </w:tcPr>
          <w:p w14:paraId="3AFFF8E2" w14:textId="77777777" w:rsidR="005803BC" w:rsidRPr="00170A1D" w:rsidRDefault="1C90370D" w:rsidP="1C90370D">
            <w:pPr>
              <w:pStyle w:val="TableText"/>
              <w:numPr>
                <w:ilvl w:val="0"/>
                <w:numId w:val="146"/>
              </w:numPr>
              <w:rPr>
                <w:sz w:val="20"/>
              </w:rPr>
            </w:pPr>
            <w:r w:rsidRPr="1C90370D">
              <w:rPr>
                <w:sz w:val="20"/>
              </w:rPr>
              <w:t>Service 2</w:t>
            </w:r>
          </w:p>
        </w:tc>
        <w:tc>
          <w:tcPr>
            <w:tcW w:w="2976" w:type="dxa"/>
          </w:tcPr>
          <w:p w14:paraId="3AFFF8E3" w14:textId="77777777" w:rsidR="005803BC" w:rsidRPr="00170A1D" w:rsidRDefault="005803BC" w:rsidP="00A72D5E">
            <w:pPr>
              <w:pStyle w:val="TableText"/>
              <w:numPr>
                <w:ilvl w:val="0"/>
                <w:numId w:val="147"/>
              </w:numPr>
              <w:rPr>
                <w:sz w:val="20"/>
              </w:rPr>
            </w:pPr>
          </w:p>
        </w:tc>
        <w:tc>
          <w:tcPr>
            <w:tcW w:w="4032" w:type="dxa"/>
          </w:tcPr>
          <w:p w14:paraId="3AFFF8E4" w14:textId="77777777" w:rsidR="005803BC" w:rsidRPr="00170A1D" w:rsidRDefault="005803BC" w:rsidP="00A72D5E">
            <w:pPr>
              <w:pStyle w:val="TableText"/>
              <w:numPr>
                <w:ilvl w:val="0"/>
                <w:numId w:val="148"/>
              </w:numPr>
              <w:rPr>
                <w:sz w:val="20"/>
              </w:rPr>
            </w:pPr>
          </w:p>
        </w:tc>
      </w:tr>
    </w:tbl>
    <w:p w14:paraId="3AFFF8E6" w14:textId="77777777" w:rsidR="005803BC" w:rsidRPr="000D139D" w:rsidRDefault="005803BC" w:rsidP="005803BC">
      <w:pPr>
        <w:pStyle w:val="BodyText"/>
        <w:rPr>
          <w:lang w:val="en-GB"/>
        </w:rPr>
      </w:pPr>
    </w:p>
    <w:p w14:paraId="3AFFF8E7" w14:textId="77777777" w:rsidR="005803BC" w:rsidRPr="00552C9C" w:rsidRDefault="1C90370D" w:rsidP="00A72D5E">
      <w:pPr>
        <w:pStyle w:val="GPMOHeading3"/>
        <w:numPr>
          <w:ilvl w:val="2"/>
          <w:numId w:val="112"/>
        </w:numPr>
        <w:tabs>
          <w:tab w:val="clear" w:pos="0"/>
          <w:tab w:val="num" w:pos="1440"/>
        </w:tabs>
        <w:outlineLvl w:val="1"/>
      </w:pPr>
      <w:bookmarkStart w:id="58" w:name="_Toc264453012"/>
      <w:bookmarkStart w:id="59" w:name="_Toc327179051"/>
      <w:r>
        <w:t>Deployment</w:t>
      </w:r>
      <w:bookmarkEnd w:id="58"/>
      <w:bookmarkEnd w:id="59"/>
    </w:p>
    <w:p w14:paraId="3AFFF8E8" w14:textId="77777777" w:rsidR="005803BC" w:rsidRPr="00170A1D" w:rsidRDefault="1C90370D" w:rsidP="1C90370D">
      <w:pPr>
        <w:pStyle w:val="BodyText"/>
        <w:rPr>
          <w:i/>
          <w:iCs/>
          <w:lang w:val="en-GB"/>
        </w:rPr>
      </w:pPr>
      <w:r w:rsidRPr="1C90370D">
        <w:rPr>
          <w:lang w:val="en-GB"/>
        </w:rPr>
        <w:t xml:space="preserve">The </w:t>
      </w:r>
      <w:r w:rsidRPr="1C90370D">
        <w:rPr>
          <w:color w:val="FF0000"/>
          <w:lang w:val="en-GB"/>
        </w:rPr>
        <w:t>application/system</w:t>
      </w:r>
      <w:r w:rsidRPr="1C90370D">
        <w:rPr>
          <w:lang w:val="en-GB"/>
        </w:rPr>
        <w:t xml:space="preserve"> will be integrated into the operating environment </w:t>
      </w:r>
      <w:r w:rsidRPr="1C90370D">
        <w:rPr>
          <w:color w:val="FF0000"/>
          <w:lang w:val="en-GB"/>
        </w:rPr>
        <w:t>(e.g. SOE)</w:t>
      </w:r>
      <w:r w:rsidRPr="1C90370D">
        <w:rPr>
          <w:lang w:val="en-GB"/>
        </w:rPr>
        <w:t xml:space="preserve"> as follows </w:t>
      </w:r>
      <w:r w:rsidRPr="1C90370D">
        <w:rPr>
          <w:color w:val="FF0000"/>
          <w:lang w:val="en-GB"/>
        </w:rPr>
        <w:t>&lt;describe how&gt;</w:t>
      </w:r>
      <w:r w:rsidRPr="1C90370D">
        <w:rPr>
          <w:lang w:val="en-GB"/>
        </w:rPr>
        <w:t>.</w:t>
      </w:r>
    </w:p>
    <w:p w14:paraId="3AFFF8E9" w14:textId="77777777" w:rsidR="005803BC" w:rsidRPr="00170A1D" w:rsidRDefault="1C90370D" w:rsidP="1C90370D">
      <w:pPr>
        <w:pStyle w:val="RedBodyText"/>
        <w:rPr>
          <w:sz w:val="20"/>
          <w:lang w:val="en-GB"/>
        </w:rPr>
      </w:pPr>
      <w:r w:rsidRPr="1C90370D">
        <w:rPr>
          <w:sz w:val="20"/>
          <w:lang w:val="en-GB"/>
        </w:rPr>
        <w:t>&lt;Create complimentary views (on-line, batch, security, release etc) as relevant for the solution&gt;</w:t>
      </w:r>
    </w:p>
    <w:p w14:paraId="3AFFF8EA" w14:textId="77777777" w:rsidR="005803BC" w:rsidRPr="00552C9C" w:rsidRDefault="1C90370D" w:rsidP="00A72D5E">
      <w:pPr>
        <w:pStyle w:val="GPMOHeading3"/>
        <w:numPr>
          <w:ilvl w:val="2"/>
          <w:numId w:val="112"/>
        </w:numPr>
        <w:tabs>
          <w:tab w:val="clear" w:pos="0"/>
          <w:tab w:val="num" w:pos="1440"/>
        </w:tabs>
        <w:outlineLvl w:val="1"/>
      </w:pPr>
      <w:bookmarkStart w:id="60" w:name="_Toc264453013"/>
      <w:bookmarkStart w:id="61" w:name="_Toc327179052"/>
      <w:r>
        <w:t>Cross-references</w:t>
      </w:r>
      <w:bookmarkEnd w:id="60"/>
      <w:bookmarkEnd w:id="61"/>
    </w:p>
    <w:p w14:paraId="3AFFF8EB" w14:textId="77777777" w:rsidR="005803BC" w:rsidRPr="00170A1D" w:rsidRDefault="1C90370D" w:rsidP="1C90370D">
      <w:pPr>
        <w:pStyle w:val="RedBodyText"/>
        <w:rPr>
          <w:sz w:val="20"/>
          <w:lang w:val="en-GB"/>
        </w:rPr>
      </w:pPr>
      <w:r w:rsidRPr="1C90370D">
        <w:rPr>
          <w:sz w:val="20"/>
          <w:lang w:val="en-GB"/>
        </w:rPr>
        <w:t>&lt; These should be cross-referenced to the other aspect areas (business, information and technology</w:t>
      </w:r>
    </w:p>
    <w:p w14:paraId="3AFFF8EC" w14:textId="77777777" w:rsidR="005803BC" w:rsidRPr="00170A1D" w:rsidRDefault="1C90370D" w:rsidP="1C90370D">
      <w:pPr>
        <w:pStyle w:val="RedBodyText"/>
        <w:rPr>
          <w:sz w:val="20"/>
          <w:lang w:val="en-GB"/>
        </w:rPr>
      </w:pPr>
      <w:r w:rsidRPr="1C90370D">
        <w:rPr>
          <w:sz w:val="20"/>
          <w:lang w:val="en-GB"/>
        </w:rPr>
        <w:t>&lt;Create complimentary views (on-line, batch, security, release etc) as relevant for the project&gt;</w:t>
      </w:r>
    </w:p>
    <w:p w14:paraId="3AFFF8ED" w14:textId="77777777" w:rsidR="005803BC" w:rsidRDefault="1C90370D" w:rsidP="1C90370D">
      <w:pPr>
        <w:pStyle w:val="GPMOHeading2"/>
        <w:tabs>
          <w:tab w:val="clear" w:pos="852"/>
          <w:tab w:val="num" w:pos="794"/>
        </w:tabs>
        <w:ind w:left="794" w:hanging="794"/>
        <w:rPr>
          <w:lang w:val="en-GB"/>
        </w:rPr>
      </w:pPr>
      <w:bookmarkStart w:id="62" w:name="_Toc259605063"/>
      <w:bookmarkStart w:id="63" w:name="_Toc259775756"/>
      <w:bookmarkStart w:id="64" w:name="_Toc259779057"/>
      <w:bookmarkStart w:id="65" w:name="_Toc259779747"/>
      <w:bookmarkStart w:id="66" w:name="_Toc259781670"/>
      <w:bookmarkStart w:id="67" w:name="_Toc259782621"/>
      <w:bookmarkStart w:id="68" w:name="_Toc259788640"/>
      <w:bookmarkStart w:id="69" w:name="_Toc259796550"/>
      <w:bookmarkStart w:id="70" w:name="_Toc259802615"/>
      <w:bookmarkStart w:id="71" w:name="_Toc259605070"/>
      <w:bookmarkStart w:id="72" w:name="_Toc259775763"/>
      <w:bookmarkStart w:id="73" w:name="_Toc259779064"/>
      <w:bookmarkStart w:id="74" w:name="_Toc259779754"/>
      <w:bookmarkStart w:id="75" w:name="_Toc259781677"/>
      <w:bookmarkStart w:id="76" w:name="_Toc259782628"/>
      <w:bookmarkStart w:id="77" w:name="_Toc259788647"/>
      <w:bookmarkStart w:id="78" w:name="_Toc259796557"/>
      <w:bookmarkStart w:id="79" w:name="_Toc259802622"/>
      <w:bookmarkStart w:id="80" w:name="_Toc259605072"/>
      <w:bookmarkStart w:id="81" w:name="_Toc264453014"/>
      <w:bookmarkStart w:id="82" w:name="_Toc327179053"/>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r w:rsidRPr="1C90370D">
        <w:rPr>
          <w:lang w:val="en-GB"/>
        </w:rPr>
        <w:t>Backup, archiving and restoration strategy</w:t>
      </w:r>
      <w:bookmarkEnd w:id="80"/>
      <w:bookmarkEnd w:id="81"/>
      <w:bookmarkEnd w:id="82"/>
    </w:p>
    <w:p w14:paraId="3AFFF8EE" w14:textId="77777777" w:rsidR="005803BC" w:rsidRDefault="1C90370D" w:rsidP="1C90370D">
      <w:pPr>
        <w:pStyle w:val="BodyText"/>
        <w:rPr>
          <w:lang w:val="en-GB"/>
        </w:rPr>
      </w:pPr>
      <w:r w:rsidRPr="1C90370D">
        <w:rPr>
          <w:lang w:val="en-GB"/>
        </w:rPr>
        <w:t xml:space="preserve">Backup, archiving and data restoration will be managed </w:t>
      </w:r>
      <w:r w:rsidRPr="1C90370D">
        <w:rPr>
          <w:color w:val="FF0000"/>
          <w:lang w:val="en-GB"/>
        </w:rPr>
        <w:t>&lt;describe how&gt;</w:t>
      </w:r>
    </w:p>
    <w:p w14:paraId="3AFFF8EF" w14:textId="77777777" w:rsidR="005803BC" w:rsidRPr="005803BC" w:rsidRDefault="1C90370D" w:rsidP="00A72D5E">
      <w:pPr>
        <w:pStyle w:val="GPMOHeading3"/>
        <w:numPr>
          <w:ilvl w:val="2"/>
          <w:numId w:val="112"/>
        </w:numPr>
        <w:tabs>
          <w:tab w:val="clear" w:pos="0"/>
          <w:tab w:val="num" w:pos="1440"/>
        </w:tabs>
        <w:outlineLvl w:val="1"/>
      </w:pPr>
      <w:bookmarkStart w:id="83" w:name="_Toc264453015"/>
      <w:bookmarkStart w:id="84" w:name="_Toc327179054"/>
      <w:r>
        <w:t xml:space="preserve">Backup and restoration </w:t>
      </w:r>
      <w:bookmarkEnd w:id="83"/>
      <w:bookmarkEnd w:id="84"/>
    </w:p>
    <w:p w14:paraId="3AFFF8F0" w14:textId="77777777" w:rsidR="005803BC" w:rsidRPr="00170A1D" w:rsidRDefault="1C90370D" w:rsidP="1C90370D">
      <w:pPr>
        <w:pStyle w:val="RedBodyText"/>
        <w:rPr>
          <w:sz w:val="20"/>
          <w:lang w:val="en-GB"/>
        </w:rPr>
      </w:pPr>
      <w:r w:rsidRPr="1C90370D">
        <w:rPr>
          <w:sz w:val="20"/>
          <w:lang w:val="en-GB"/>
        </w:rPr>
        <w:t>&lt;Describe how the strategy and components are suitable for the production environment, including logs and journals&gt;</w:t>
      </w:r>
    </w:p>
    <w:p w14:paraId="3AFFF8F1" w14:textId="77777777" w:rsidR="005803BC" w:rsidRPr="005803BC" w:rsidRDefault="1C90370D" w:rsidP="00A72D5E">
      <w:pPr>
        <w:pStyle w:val="GPMOHeading3"/>
        <w:numPr>
          <w:ilvl w:val="2"/>
          <w:numId w:val="112"/>
        </w:numPr>
        <w:tabs>
          <w:tab w:val="clear" w:pos="0"/>
          <w:tab w:val="num" w:pos="1440"/>
        </w:tabs>
        <w:outlineLvl w:val="1"/>
      </w:pPr>
      <w:bookmarkStart w:id="85" w:name="_Toc264453016"/>
      <w:bookmarkStart w:id="86" w:name="_Toc327179055"/>
      <w:r>
        <w:t>Archiving</w:t>
      </w:r>
      <w:bookmarkEnd w:id="85"/>
      <w:bookmarkEnd w:id="86"/>
    </w:p>
    <w:p w14:paraId="3AFFF8F2" w14:textId="77777777" w:rsidR="005803BC" w:rsidRPr="00170A1D" w:rsidRDefault="1C90370D" w:rsidP="1C90370D">
      <w:pPr>
        <w:pStyle w:val="RedBodyText"/>
        <w:rPr>
          <w:rFonts w:cs="Arial"/>
          <w:color w:val="000000" w:themeColor="text1"/>
          <w:sz w:val="20"/>
          <w:lang w:val="en-GB"/>
        </w:rPr>
      </w:pPr>
      <w:r w:rsidRPr="1C90370D">
        <w:rPr>
          <w:sz w:val="20"/>
          <w:lang w:val="en-GB"/>
        </w:rPr>
        <w:t>&lt;Describe how the strategy and components are suitable for the production environment, including logs and journals &gt;</w:t>
      </w:r>
    </w:p>
    <w:p w14:paraId="3AFFF8F3" w14:textId="77777777" w:rsidR="000268D4" w:rsidRPr="00903178" w:rsidRDefault="1C90370D" w:rsidP="1C90370D">
      <w:pPr>
        <w:pStyle w:val="GPMOHeading1"/>
        <w:rPr>
          <w:sz w:val="44"/>
          <w:szCs w:val="44"/>
        </w:rPr>
      </w:pPr>
      <w:bookmarkStart w:id="87" w:name="_Toc327179056"/>
      <w:r w:rsidRPr="1C90370D">
        <w:rPr>
          <w:sz w:val="44"/>
          <w:szCs w:val="44"/>
        </w:rPr>
        <w:t>Component Specification</w:t>
      </w:r>
      <w:bookmarkEnd w:id="87"/>
    </w:p>
    <w:p w14:paraId="3AFFF8F4" w14:textId="77777777" w:rsidR="00170A1D" w:rsidRPr="00170A1D" w:rsidRDefault="1C90370D" w:rsidP="1C90370D">
      <w:pPr>
        <w:pStyle w:val="GPMOBodyText"/>
        <w:rPr>
          <w:sz w:val="20"/>
        </w:rPr>
      </w:pPr>
      <w:bookmarkStart w:id="88" w:name="_Toc312225187"/>
      <w:r w:rsidRPr="1C90370D">
        <w:rPr>
          <w:sz w:val="20"/>
        </w:rPr>
        <w:t>This section provides a description of each component delivered by this project. For detailed specification providing sufficient information for a developer or technician to rebuild or modify the component, refer to the Software Technical Specification document</w:t>
      </w:r>
    </w:p>
    <w:p w14:paraId="3AFFF8F5" w14:textId="77777777" w:rsidR="005C7FCF" w:rsidRPr="00CA2FB2" w:rsidRDefault="1C90370D" w:rsidP="005C7FCF">
      <w:pPr>
        <w:pStyle w:val="GPMOHeading2"/>
        <w:tabs>
          <w:tab w:val="clear" w:pos="852"/>
          <w:tab w:val="num" w:pos="794"/>
        </w:tabs>
        <w:ind w:left="794" w:hanging="794"/>
      </w:pPr>
      <w:bookmarkStart w:id="89" w:name="_Toc251162757"/>
      <w:bookmarkStart w:id="90" w:name="_Toc264453018"/>
      <w:bookmarkStart w:id="91" w:name="_Toc327179057"/>
      <w:r>
        <w:t>Presentation view layer</w:t>
      </w:r>
      <w:bookmarkEnd w:id="89"/>
      <w:bookmarkEnd w:id="90"/>
      <w:bookmarkEnd w:id="91"/>
    </w:p>
    <w:p w14:paraId="3AFFF8F6" w14:textId="77777777" w:rsidR="005C7FCF" w:rsidRPr="005C7FCF" w:rsidRDefault="1C90370D" w:rsidP="00A72D5E">
      <w:pPr>
        <w:pStyle w:val="GPMOHeading3"/>
        <w:numPr>
          <w:ilvl w:val="2"/>
          <w:numId w:val="112"/>
        </w:numPr>
        <w:tabs>
          <w:tab w:val="clear" w:pos="0"/>
          <w:tab w:val="num" w:pos="1440"/>
        </w:tabs>
        <w:outlineLvl w:val="1"/>
      </w:pPr>
      <w:bookmarkStart w:id="92" w:name="_Toc251162758"/>
      <w:bookmarkStart w:id="93" w:name="_Toc264453019"/>
      <w:bookmarkStart w:id="94" w:name="_Toc327179058"/>
      <w:r>
        <w:t>&lt;Component name&gt;</w:t>
      </w:r>
      <w:bookmarkEnd w:id="92"/>
      <w:bookmarkEnd w:id="93"/>
      <w:bookmarkEnd w:id="94"/>
    </w:p>
    <w:tbl>
      <w:tblPr>
        <w:tblW w:w="0" w:type="auto"/>
        <w:tblLook w:val="01E0" w:firstRow="1" w:lastRow="1" w:firstColumn="1" w:lastColumn="1" w:noHBand="0" w:noVBand="0"/>
      </w:tblPr>
      <w:tblGrid>
        <w:gridCol w:w="9026"/>
      </w:tblGrid>
      <w:tr w:rsidR="005C7FCF" w:rsidRPr="00CA2FB2" w14:paraId="3AFFF8F8" w14:textId="77777777" w:rsidTr="1C90370D">
        <w:tc>
          <w:tcPr>
            <w:tcW w:w="9243" w:type="dxa"/>
          </w:tcPr>
          <w:p w14:paraId="3AFFF8F7" w14:textId="77777777" w:rsidR="005C7FCF" w:rsidRPr="00CA2FB2" w:rsidRDefault="1C90370D" w:rsidP="00572570">
            <w:pPr>
              <w:pStyle w:val="BodyText"/>
            </w:pPr>
            <w:r>
              <w:t xml:space="preserve">Function performed: </w:t>
            </w:r>
            <w:r w:rsidRPr="1C90370D">
              <w:rPr>
                <w:color w:val="FF0000"/>
              </w:rPr>
              <w:t>This component …</w:t>
            </w:r>
          </w:p>
        </w:tc>
      </w:tr>
      <w:tr w:rsidR="005C7FCF" w:rsidRPr="00CA2FB2" w14:paraId="3AFFF8FA" w14:textId="77777777" w:rsidTr="1C90370D">
        <w:tc>
          <w:tcPr>
            <w:tcW w:w="9243" w:type="dxa"/>
          </w:tcPr>
          <w:p w14:paraId="3AFFF8F9" w14:textId="77777777" w:rsidR="005C7FCF" w:rsidRPr="00CA2FB2" w:rsidRDefault="1C90370D" w:rsidP="00572570">
            <w:pPr>
              <w:pStyle w:val="BodyText"/>
            </w:pPr>
            <w:r>
              <w:t xml:space="preserve">Purpose: </w:t>
            </w:r>
            <w:r w:rsidRPr="1C90370D">
              <w:rPr>
                <w:color w:val="FF0000"/>
              </w:rPr>
              <w:t>This component was included in the system design because…</w:t>
            </w:r>
          </w:p>
        </w:tc>
      </w:tr>
      <w:tr w:rsidR="005C7FCF" w:rsidRPr="00CA2FB2" w14:paraId="3AFFF8FC" w14:textId="77777777" w:rsidTr="1C90370D">
        <w:tc>
          <w:tcPr>
            <w:tcW w:w="9243" w:type="dxa"/>
          </w:tcPr>
          <w:p w14:paraId="3AFFF8FB" w14:textId="77777777" w:rsidR="005C7FCF" w:rsidRPr="00CA2FB2" w:rsidRDefault="1C90370D" w:rsidP="00572570">
            <w:pPr>
              <w:pStyle w:val="BodyText"/>
            </w:pPr>
            <w:r>
              <w:t xml:space="preserve">Mode: </w:t>
            </w:r>
            <w:r w:rsidRPr="1C90370D">
              <w:rPr>
                <w:color w:val="FF0000"/>
              </w:rPr>
              <w:t>Inquiry/Update/Component can be switched from one mode to the other by…</w:t>
            </w:r>
          </w:p>
        </w:tc>
      </w:tr>
      <w:tr w:rsidR="005C7FCF" w:rsidRPr="00CA2FB2" w14:paraId="3AFFF8FE" w14:textId="77777777" w:rsidTr="1C90370D">
        <w:tc>
          <w:tcPr>
            <w:tcW w:w="9243" w:type="dxa"/>
          </w:tcPr>
          <w:p w14:paraId="3AFFF8FD" w14:textId="77777777" w:rsidR="005C7FCF" w:rsidRPr="00CA2FB2" w:rsidRDefault="1C90370D" w:rsidP="00572570">
            <w:pPr>
              <w:pStyle w:val="BodyText"/>
            </w:pPr>
            <w:r>
              <w:t xml:space="preserve">Security: </w:t>
            </w:r>
            <w:r w:rsidRPr="1C90370D">
              <w:rPr>
                <w:color w:val="FF0000"/>
              </w:rPr>
              <w:t>Security for this component…</w:t>
            </w:r>
          </w:p>
        </w:tc>
      </w:tr>
      <w:tr w:rsidR="005C7FCF" w:rsidRPr="00CA2FB2" w14:paraId="3AFFF900" w14:textId="77777777" w:rsidTr="1C90370D">
        <w:tc>
          <w:tcPr>
            <w:tcW w:w="9243" w:type="dxa"/>
          </w:tcPr>
          <w:p w14:paraId="3AFFF8FF" w14:textId="77777777" w:rsidR="005C7FCF" w:rsidRPr="00CA2FB2" w:rsidRDefault="1C90370D" w:rsidP="00572570">
            <w:pPr>
              <w:pStyle w:val="BodyText"/>
            </w:pPr>
            <w:r>
              <w:t xml:space="preserve">Interfaces: </w:t>
            </w:r>
            <w:r w:rsidRPr="1C90370D">
              <w:rPr>
                <w:color w:val="FF0000"/>
              </w:rPr>
              <w:t>This component interfaces with…</w:t>
            </w:r>
          </w:p>
        </w:tc>
      </w:tr>
      <w:tr w:rsidR="005C7FCF" w:rsidRPr="00CA2FB2" w14:paraId="3AFFF902" w14:textId="77777777" w:rsidTr="1C90370D">
        <w:tc>
          <w:tcPr>
            <w:tcW w:w="9243" w:type="dxa"/>
          </w:tcPr>
          <w:p w14:paraId="3AFFF901" w14:textId="77777777" w:rsidR="005C7FCF" w:rsidRPr="00CA2FB2" w:rsidRDefault="1C90370D" w:rsidP="00572570">
            <w:pPr>
              <w:pStyle w:val="BodyText"/>
            </w:pPr>
            <w:r>
              <w:t xml:space="preserve">Component Logic: </w:t>
            </w:r>
            <w:r w:rsidRPr="1C90370D">
              <w:rPr>
                <w:color w:val="FF0000"/>
              </w:rPr>
              <w:t>…</w:t>
            </w:r>
          </w:p>
        </w:tc>
      </w:tr>
      <w:tr w:rsidR="005C7FCF" w:rsidRPr="00CA2FB2" w14:paraId="3AFFF904" w14:textId="77777777" w:rsidTr="1C90370D">
        <w:tc>
          <w:tcPr>
            <w:tcW w:w="9243" w:type="dxa"/>
          </w:tcPr>
          <w:p w14:paraId="3AFFF903" w14:textId="77777777" w:rsidR="005C7FCF" w:rsidRPr="00CA2FB2" w:rsidRDefault="1C90370D" w:rsidP="00572570">
            <w:pPr>
              <w:pStyle w:val="BodyText"/>
            </w:pPr>
            <w:r>
              <w:t xml:space="preserve">Error Handling: </w:t>
            </w:r>
            <w:r w:rsidRPr="1C90370D">
              <w:rPr>
                <w:color w:val="FF0000"/>
              </w:rPr>
              <w:t>This component outputs error handling information in the form of…</w:t>
            </w:r>
          </w:p>
        </w:tc>
      </w:tr>
      <w:tr w:rsidR="005C7FCF" w:rsidRPr="00CA2FB2" w14:paraId="3AFFF906" w14:textId="77777777" w:rsidTr="1C90370D">
        <w:tc>
          <w:tcPr>
            <w:tcW w:w="9243" w:type="dxa"/>
          </w:tcPr>
          <w:p w14:paraId="3AFFF905" w14:textId="77777777" w:rsidR="005C7FCF" w:rsidRPr="0082644F" w:rsidRDefault="1C90370D" w:rsidP="1C90370D">
            <w:pPr>
              <w:pStyle w:val="BodyText"/>
              <w:rPr>
                <w:color w:val="FF0000"/>
              </w:rPr>
            </w:pPr>
            <w:r>
              <w:t xml:space="preserve">Service Monitoring/Metrics: </w:t>
            </w:r>
            <w:r w:rsidRPr="1C90370D">
              <w:rPr>
                <w:color w:val="FF0000"/>
              </w:rPr>
              <w:t>…</w:t>
            </w:r>
          </w:p>
        </w:tc>
      </w:tr>
    </w:tbl>
    <w:p w14:paraId="3AFFF907" w14:textId="77777777" w:rsidR="005C7FCF" w:rsidRPr="005C7FCF" w:rsidRDefault="1C90370D" w:rsidP="00A72D5E">
      <w:pPr>
        <w:pStyle w:val="GPMOHeading3"/>
        <w:numPr>
          <w:ilvl w:val="2"/>
          <w:numId w:val="112"/>
        </w:numPr>
        <w:tabs>
          <w:tab w:val="clear" w:pos="0"/>
          <w:tab w:val="num" w:pos="1440"/>
        </w:tabs>
        <w:outlineLvl w:val="1"/>
      </w:pPr>
      <w:bookmarkStart w:id="95" w:name="_Toc264453020"/>
      <w:bookmarkStart w:id="96" w:name="_Toc327179059"/>
      <w:r>
        <w:t>&lt;Component name&gt;</w:t>
      </w:r>
      <w:bookmarkEnd w:id="95"/>
      <w:bookmarkEnd w:id="96"/>
    </w:p>
    <w:tbl>
      <w:tblPr>
        <w:tblW w:w="0" w:type="auto"/>
        <w:tblLook w:val="01E0" w:firstRow="1" w:lastRow="1" w:firstColumn="1" w:lastColumn="1" w:noHBand="0" w:noVBand="0"/>
      </w:tblPr>
      <w:tblGrid>
        <w:gridCol w:w="9026"/>
      </w:tblGrid>
      <w:tr w:rsidR="005C7FCF" w:rsidRPr="00CA2FB2" w14:paraId="3AFFF909" w14:textId="77777777" w:rsidTr="1C90370D">
        <w:tc>
          <w:tcPr>
            <w:tcW w:w="9243" w:type="dxa"/>
          </w:tcPr>
          <w:p w14:paraId="3AFFF908" w14:textId="77777777" w:rsidR="005C7FCF" w:rsidRPr="00CA2FB2" w:rsidRDefault="1C90370D" w:rsidP="00572570">
            <w:pPr>
              <w:pStyle w:val="BodyText"/>
            </w:pPr>
            <w:r>
              <w:t xml:space="preserve">Function performed: </w:t>
            </w:r>
            <w:r w:rsidRPr="1C90370D">
              <w:rPr>
                <w:color w:val="FF0000"/>
              </w:rPr>
              <w:t>This component …</w:t>
            </w:r>
          </w:p>
        </w:tc>
      </w:tr>
      <w:tr w:rsidR="005C7FCF" w:rsidRPr="00CA2FB2" w14:paraId="3AFFF90B" w14:textId="77777777" w:rsidTr="1C90370D">
        <w:tc>
          <w:tcPr>
            <w:tcW w:w="9243" w:type="dxa"/>
          </w:tcPr>
          <w:p w14:paraId="3AFFF90A" w14:textId="77777777" w:rsidR="005C7FCF" w:rsidRPr="00CA2FB2" w:rsidRDefault="1C90370D" w:rsidP="00572570">
            <w:pPr>
              <w:pStyle w:val="BodyText"/>
            </w:pPr>
            <w:r>
              <w:t xml:space="preserve">Purpose: </w:t>
            </w:r>
            <w:r w:rsidRPr="1C90370D">
              <w:rPr>
                <w:color w:val="FF0000"/>
              </w:rPr>
              <w:t>This component was included in the system design because…</w:t>
            </w:r>
          </w:p>
        </w:tc>
      </w:tr>
      <w:tr w:rsidR="005C7FCF" w:rsidRPr="00CA2FB2" w14:paraId="3AFFF90D" w14:textId="77777777" w:rsidTr="1C90370D">
        <w:tc>
          <w:tcPr>
            <w:tcW w:w="9243" w:type="dxa"/>
          </w:tcPr>
          <w:p w14:paraId="3AFFF90C" w14:textId="77777777" w:rsidR="005C7FCF" w:rsidRPr="00CA2FB2" w:rsidRDefault="1C90370D" w:rsidP="00572570">
            <w:pPr>
              <w:pStyle w:val="BodyText"/>
            </w:pPr>
            <w:r>
              <w:t xml:space="preserve">Mode: </w:t>
            </w:r>
            <w:r w:rsidRPr="1C90370D">
              <w:rPr>
                <w:color w:val="FF0000"/>
              </w:rPr>
              <w:t>Inquiry/Update/Component can be switched from one mode to the other by…</w:t>
            </w:r>
          </w:p>
        </w:tc>
      </w:tr>
      <w:tr w:rsidR="005C7FCF" w:rsidRPr="00CA2FB2" w14:paraId="3AFFF90F" w14:textId="77777777" w:rsidTr="1C90370D">
        <w:tc>
          <w:tcPr>
            <w:tcW w:w="9243" w:type="dxa"/>
          </w:tcPr>
          <w:p w14:paraId="3AFFF90E" w14:textId="77777777" w:rsidR="005C7FCF" w:rsidRPr="00CA2FB2" w:rsidRDefault="1C90370D" w:rsidP="00572570">
            <w:pPr>
              <w:pStyle w:val="BodyText"/>
            </w:pPr>
            <w:r>
              <w:t xml:space="preserve">Security: </w:t>
            </w:r>
            <w:r w:rsidRPr="1C90370D">
              <w:rPr>
                <w:color w:val="FF0000"/>
              </w:rPr>
              <w:t>Security for this component…</w:t>
            </w:r>
          </w:p>
        </w:tc>
      </w:tr>
      <w:tr w:rsidR="005C7FCF" w:rsidRPr="00CA2FB2" w14:paraId="3AFFF911" w14:textId="77777777" w:rsidTr="1C90370D">
        <w:tc>
          <w:tcPr>
            <w:tcW w:w="9243" w:type="dxa"/>
          </w:tcPr>
          <w:p w14:paraId="3AFFF910" w14:textId="77777777" w:rsidR="005C7FCF" w:rsidRPr="00CA2FB2" w:rsidRDefault="1C90370D" w:rsidP="00572570">
            <w:pPr>
              <w:pStyle w:val="BodyText"/>
            </w:pPr>
            <w:r>
              <w:t xml:space="preserve">Interfaces: </w:t>
            </w:r>
            <w:r w:rsidRPr="1C90370D">
              <w:rPr>
                <w:color w:val="FF0000"/>
              </w:rPr>
              <w:t>This component interfaces with…</w:t>
            </w:r>
          </w:p>
        </w:tc>
      </w:tr>
      <w:tr w:rsidR="005C7FCF" w:rsidRPr="00CA2FB2" w14:paraId="3AFFF913" w14:textId="77777777" w:rsidTr="1C90370D">
        <w:tc>
          <w:tcPr>
            <w:tcW w:w="9243" w:type="dxa"/>
          </w:tcPr>
          <w:p w14:paraId="3AFFF912" w14:textId="77777777" w:rsidR="005C7FCF" w:rsidRPr="00CA2FB2" w:rsidRDefault="1C90370D" w:rsidP="00572570">
            <w:pPr>
              <w:pStyle w:val="BodyText"/>
            </w:pPr>
            <w:r>
              <w:t xml:space="preserve">Component Logic: </w:t>
            </w:r>
            <w:r w:rsidRPr="1C90370D">
              <w:rPr>
                <w:color w:val="FF0000"/>
              </w:rPr>
              <w:t>…</w:t>
            </w:r>
          </w:p>
        </w:tc>
      </w:tr>
      <w:tr w:rsidR="005C7FCF" w:rsidRPr="00CA2FB2" w14:paraId="3AFFF915" w14:textId="77777777" w:rsidTr="1C90370D">
        <w:tc>
          <w:tcPr>
            <w:tcW w:w="9243" w:type="dxa"/>
          </w:tcPr>
          <w:p w14:paraId="3AFFF914" w14:textId="77777777" w:rsidR="005C7FCF" w:rsidRPr="00CA2FB2" w:rsidRDefault="1C90370D" w:rsidP="00572570">
            <w:pPr>
              <w:pStyle w:val="BodyText"/>
            </w:pPr>
            <w:r>
              <w:t xml:space="preserve">Error Handling: </w:t>
            </w:r>
            <w:r w:rsidRPr="1C90370D">
              <w:rPr>
                <w:color w:val="FF0000"/>
              </w:rPr>
              <w:t>This component outputs error handling information in the form of…</w:t>
            </w:r>
          </w:p>
        </w:tc>
      </w:tr>
      <w:tr w:rsidR="005C7FCF" w:rsidRPr="00CA2FB2" w14:paraId="3AFFF917" w14:textId="77777777" w:rsidTr="1C90370D">
        <w:tc>
          <w:tcPr>
            <w:tcW w:w="9243" w:type="dxa"/>
          </w:tcPr>
          <w:p w14:paraId="3AFFF916" w14:textId="77777777" w:rsidR="005C7FCF" w:rsidRPr="0082644F" w:rsidRDefault="1C90370D" w:rsidP="1C90370D">
            <w:pPr>
              <w:pStyle w:val="BodyText"/>
              <w:rPr>
                <w:color w:val="FF0000"/>
              </w:rPr>
            </w:pPr>
            <w:r>
              <w:t xml:space="preserve">Service Monitoring/Metrics: </w:t>
            </w:r>
            <w:r w:rsidRPr="1C90370D">
              <w:rPr>
                <w:color w:val="FF0000"/>
              </w:rPr>
              <w:t>…</w:t>
            </w:r>
          </w:p>
        </w:tc>
      </w:tr>
    </w:tbl>
    <w:p w14:paraId="3AFFF918" w14:textId="77777777" w:rsidR="005C7FCF" w:rsidRDefault="1C90370D" w:rsidP="005C7FCF">
      <w:pPr>
        <w:pStyle w:val="GPMOHeading2"/>
        <w:tabs>
          <w:tab w:val="clear" w:pos="852"/>
          <w:tab w:val="num" w:pos="794"/>
        </w:tabs>
        <w:ind w:left="794" w:hanging="794"/>
      </w:pPr>
      <w:bookmarkStart w:id="97" w:name="_Toc264453021"/>
      <w:bookmarkStart w:id="98" w:name="_Toc327179060"/>
      <w:r>
        <w:t>Business logic layer</w:t>
      </w:r>
      <w:bookmarkEnd w:id="97"/>
      <w:bookmarkEnd w:id="98"/>
    </w:p>
    <w:p w14:paraId="3AFFF919" w14:textId="77777777" w:rsidR="005C7FCF" w:rsidRPr="005C7FCF" w:rsidRDefault="1C90370D" w:rsidP="00A72D5E">
      <w:pPr>
        <w:pStyle w:val="GPMOHeading3"/>
        <w:numPr>
          <w:ilvl w:val="2"/>
          <w:numId w:val="112"/>
        </w:numPr>
        <w:tabs>
          <w:tab w:val="clear" w:pos="0"/>
          <w:tab w:val="num" w:pos="1440"/>
        </w:tabs>
        <w:outlineLvl w:val="1"/>
      </w:pPr>
      <w:bookmarkStart w:id="99" w:name="_Toc264453022"/>
      <w:bookmarkStart w:id="100" w:name="_Toc327179061"/>
      <w:r>
        <w:t>&lt;Component name&gt;</w:t>
      </w:r>
      <w:bookmarkEnd w:id="99"/>
      <w:bookmarkEnd w:id="100"/>
    </w:p>
    <w:tbl>
      <w:tblPr>
        <w:tblW w:w="0" w:type="auto"/>
        <w:tblLook w:val="01E0" w:firstRow="1" w:lastRow="1" w:firstColumn="1" w:lastColumn="1" w:noHBand="0" w:noVBand="0"/>
      </w:tblPr>
      <w:tblGrid>
        <w:gridCol w:w="9026"/>
      </w:tblGrid>
      <w:tr w:rsidR="005C7FCF" w:rsidRPr="00CA2FB2" w14:paraId="3AFFF91B" w14:textId="77777777" w:rsidTr="1C90370D">
        <w:tc>
          <w:tcPr>
            <w:tcW w:w="9243" w:type="dxa"/>
          </w:tcPr>
          <w:p w14:paraId="3AFFF91A" w14:textId="77777777" w:rsidR="005C7FCF" w:rsidRPr="00CA2FB2" w:rsidRDefault="1C90370D" w:rsidP="00572570">
            <w:pPr>
              <w:pStyle w:val="BodyText"/>
            </w:pPr>
            <w:r>
              <w:t xml:space="preserve">Function performed: </w:t>
            </w:r>
            <w:r w:rsidRPr="1C90370D">
              <w:rPr>
                <w:color w:val="FF0000"/>
              </w:rPr>
              <w:t>This component …</w:t>
            </w:r>
          </w:p>
        </w:tc>
      </w:tr>
      <w:tr w:rsidR="005C7FCF" w:rsidRPr="00CA2FB2" w14:paraId="3AFFF91D" w14:textId="77777777" w:rsidTr="1C90370D">
        <w:tc>
          <w:tcPr>
            <w:tcW w:w="9243" w:type="dxa"/>
          </w:tcPr>
          <w:p w14:paraId="3AFFF91C" w14:textId="77777777" w:rsidR="005C7FCF" w:rsidRPr="00CA2FB2" w:rsidRDefault="1C90370D" w:rsidP="00572570">
            <w:pPr>
              <w:pStyle w:val="BodyText"/>
            </w:pPr>
            <w:r>
              <w:t xml:space="preserve">Purpose: </w:t>
            </w:r>
            <w:r w:rsidRPr="1C90370D">
              <w:rPr>
                <w:color w:val="FF0000"/>
              </w:rPr>
              <w:t>This component was included in the system design because…</w:t>
            </w:r>
          </w:p>
        </w:tc>
      </w:tr>
      <w:tr w:rsidR="005C7FCF" w:rsidRPr="00CA2FB2" w14:paraId="3AFFF91F" w14:textId="77777777" w:rsidTr="1C90370D">
        <w:tc>
          <w:tcPr>
            <w:tcW w:w="9243" w:type="dxa"/>
          </w:tcPr>
          <w:p w14:paraId="3AFFF91E" w14:textId="77777777" w:rsidR="005C7FCF" w:rsidRPr="00CA2FB2" w:rsidRDefault="1C90370D" w:rsidP="00572570">
            <w:pPr>
              <w:pStyle w:val="BodyText"/>
            </w:pPr>
            <w:r>
              <w:t xml:space="preserve">Mode: </w:t>
            </w:r>
            <w:r w:rsidRPr="1C90370D">
              <w:rPr>
                <w:color w:val="FF0000"/>
              </w:rPr>
              <w:t>Inquiry/Update/Component can be switched from one mode to the other by…</w:t>
            </w:r>
          </w:p>
        </w:tc>
      </w:tr>
      <w:tr w:rsidR="005C7FCF" w:rsidRPr="00CA2FB2" w14:paraId="3AFFF921" w14:textId="77777777" w:rsidTr="1C90370D">
        <w:tc>
          <w:tcPr>
            <w:tcW w:w="9243" w:type="dxa"/>
          </w:tcPr>
          <w:p w14:paraId="3AFFF920" w14:textId="77777777" w:rsidR="005C7FCF" w:rsidRPr="00CA2FB2" w:rsidRDefault="1C90370D" w:rsidP="00572570">
            <w:pPr>
              <w:pStyle w:val="BodyText"/>
            </w:pPr>
            <w:r>
              <w:t xml:space="preserve">Security: </w:t>
            </w:r>
            <w:r w:rsidRPr="1C90370D">
              <w:rPr>
                <w:color w:val="FF0000"/>
              </w:rPr>
              <w:t>Security for this component…</w:t>
            </w:r>
          </w:p>
        </w:tc>
      </w:tr>
      <w:tr w:rsidR="005C7FCF" w:rsidRPr="00CA2FB2" w14:paraId="3AFFF923" w14:textId="77777777" w:rsidTr="1C90370D">
        <w:tc>
          <w:tcPr>
            <w:tcW w:w="9243" w:type="dxa"/>
          </w:tcPr>
          <w:p w14:paraId="3AFFF922" w14:textId="77777777" w:rsidR="005C7FCF" w:rsidRPr="00CA2FB2" w:rsidRDefault="1C90370D" w:rsidP="00572570">
            <w:pPr>
              <w:pStyle w:val="BodyText"/>
            </w:pPr>
            <w:r>
              <w:t xml:space="preserve">Interfaces: </w:t>
            </w:r>
            <w:r w:rsidRPr="1C90370D">
              <w:rPr>
                <w:color w:val="FF0000"/>
              </w:rPr>
              <w:t>This component interfaces with…</w:t>
            </w:r>
          </w:p>
        </w:tc>
      </w:tr>
      <w:tr w:rsidR="005C7FCF" w:rsidRPr="00CA2FB2" w14:paraId="3AFFF925" w14:textId="77777777" w:rsidTr="1C90370D">
        <w:tc>
          <w:tcPr>
            <w:tcW w:w="9243" w:type="dxa"/>
          </w:tcPr>
          <w:p w14:paraId="3AFFF924" w14:textId="77777777" w:rsidR="005C7FCF" w:rsidRPr="00CA2FB2" w:rsidRDefault="1C90370D" w:rsidP="00572570">
            <w:pPr>
              <w:pStyle w:val="BodyText"/>
            </w:pPr>
            <w:r>
              <w:t xml:space="preserve">Component Logic: </w:t>
            </w:r>
            <w:r w:rsidRPr="1C90370D">
              <w:rPr>
                <w:color w:val="FF0000"/>
              </w:rPr>
              <w:t>…</w:t>
            </w:r>
          </w:p>
        </w:tc>
      </w:tr>
      <w:tr w:rsidR="005C7FCF" w:rsidRPr="00CA2FB2" w14:paraId="3AFFF927" w14:textId="77777777" w:rsidTr="1C90370D">
        <w:tc>
          <w:tcPr>
            <w:tcW w:w="9243" w:type="dxa"/>
          </w:tcPr>
          <w:p w14:paraId="3AFFF926" w14:textId="77777777" w:rsidR="005C7FCF" w:rsidRPr="00CA2FB2" w:rsidRDefault="1C90370D" w:rsidP="00572570">
            <w:pPr>
              <w:pStyle w:val="BodyText"/>
            </w:pPr>
            <w:r>
              <w:t xml:space="preserve">Error Handling: </w:t>
            </w:r>
            <w:r w:rsidRPr="1C90370D">
              <w:rPr>
                <w:color w:val="FF0000"/>
              </w:rPr>
              <w:t>This component outputs error handling information in the form of…</w:t>
            </w:r>
          </w:p>
        </w:tc>
      </w:tr>
      <w:tr w:rsidR="005C7FCF" w:rsidRPr="00CA2FB2" w14:paraId="3AFFF929" w14:textId="77777777" w:rsidTr="1C90370D">
        <w:tc>
          <w:tcPr>
            <w:tcW w:w="9243" w:type="dxa"/>
          </w:tcPr>
          <w:p w14:paraId="3AFFF928" w14:textId="77777777" w:rsidR="005C7FCF" w:rsidRPr="0082644F" w:rsidRDefault="1C90370D" w:rsidP="1C90370D">
            <w:pPr>
              <w:pStyle w:val="BodyText"/>
              <w:rPr>
                <w:color w:val="FF0000"/>
              </w:rPr>
            </w:pPr>
            <w:r>
              <w:t xml:space="preserve">Service Monitoring/Metrics: </w:t>
            </w:r>
            <w:r w:rsidRPr="1C90370D">
              <w:rPr>
                <w:color w:val="FF0000"/>
              </w:rPr>
              <w:t>…</w:t>
            </w:r>
          </w:p>
        </w:tc>
      </w:tr>
    </w:tbl>
    <w:p w14:paraId="3AFFF92A" w14:textId="77777777" w:rsidR="005C7FCF" w:rsidRPr="005C7FCF" w:rsidRDefault="1C90370D" w:rsidP="00A72D5E">
      <w:pPr>
        <w:pStyle w:val="GPMOHeading3"/>
        <w:numPr>
          <w:ilvl w:val="2"/>
          <w:numId w:val="112"/>
        </w:numPr>
        <w:tabs>
          <w:tab w:val="clear" w:pos="0"/>
          <w:tab w:val="num" w:pos="1440"/>
        </w:tabs>
        <w:outlineLvl w:val="1"/>
      </w:pPr>
      <w:bookmarkStart w:id="101" w:name="_Toc264453023"/>
      <w:bookmarkStart w:id="102" w:name="_Toc327179062"/>
      <w:r>
        <w:t>&lt;Component name&gt;</w:t>
      </w:r>
      <w:bookmarkEnd w:id="101"/>
      <w:bookmarkEnd w:id="102"/>
    </w:p>
    <w:tbl>
      <w:tblPr>
        <w:tblW w:w="0" w:type="auto"/>
        <w:tblLook w:val="01E0" w:firstRow="1" w:lastRow="1" w:firstColumn="1" w:lastColumn="1" w:noHBand="0" w:noVBand="0"/>
      </w:tblPr>
      <w:tblGrid>
        <w:gridCol w:w="9026"/>
      </w:tblGrid>
      <w:tr w:rsidR="005C7FCF" w:rsidRPr="00CA2FB2" w14:paraId="3AFFF92C" w14:textId="77777777" w:rsidTr="1C90370D">
        <w:tc>
          <w:tcPr>
            <w:tcW w:w="9243" w:type="dxa"/>
          </w:tcPr>
          <w:p w14:paraId="3AFFF92B" w14:textId="77777777" w:rsidR="005C7FCF" w:rsidRPr="00CA2FB2" w:rsidRDefault="1C90370D" w:rsidP="00572570">
            <w:pPr>
              <w:pStyle w:val="BodyText"/>
            </w:pPr>
            <w:r>
              <w:t xml:space="preserve">Function performed: </w:t>
            </w:r>
            <w:r w:rsidRPr="1C90370D">
              <w:rPr>
                <w:color w:val="FF0000"/>
              </w:rPr>
              <w:t>This component …</w:t>
            </w:r>
          </w:p>
        </w:tc>
      </w:tr>
      <w:tr w:rsidR="005C7FCF" w:rsidRPr="00CA2FB2" w14:paraId="3AFFF92E" w14:textId="77777777" w:rsidTr="1C90370D">
        <w:tc>
          <w:tcPr>
            <w:tcW w:w="9243" w:type="dxa"/>
          </w:tcPr>
          <w:p w14:paraId="3AFFF92D" w14:textId="77777777" w:rsidR="005C7FCF" w:rsidRPr="00CA2FB2" w:rsidRDefault="1C90370D" w:rsidP="00572570">
            <w:pPr>
              <w:pStyle w:val="BodyText"/>
            </w:pPr>
            <w:r>
              <w:t xml:space="preserve">Purpose: </w:t>
            </w:r>
            <w:r w:rsidRPr="1C90370D">
              <w:rPr>
                <w:color w:val="FF0000"/>
              </w:rPr>
              <w:t>This component was included in the system design because…</w:t>
            </w:r>
          </w:p>
        </w:tc>
      </w:tr>
      <w:tr w:rsidR="005C7FCF" w:rsidRPr="00CA2FB2" w14:paraId="3AFFF930" w14:textId="77777777" w:rsidTr="1C90370D">
        <w:tc>
          <w:tcPr>
            <w:tcW w:w="9243" w:type="dxa"/>
          </w:tcPr>
          <w:p w14:paraId="3AFFF92F" w14:textId="77777777" w:rsidR="005C7FCF" w:rsidRPr="00CA2FB2" w:rsidRDefault="1C90370D" w:rsidP="00572570">
            <w:pPr>
              <w:pStyle w:val="BodyText"/>
            </w:pPr>
            <w:r>
              <w:t xml:space="preserve">Mode: </w:t>
            </w:r>
            <w:r w:rsidRPr="1C90370D">
              <w:rPr>
                <w:color w:val="FF0000"/>
              </w:rPr>
              <w:t>Inquiry/Update/Component can be switched from one mode to the other by…</w:t>
            </w:r>
          </w:p>
        </w:tc>
      </w:tr>
      <w:tr w:rsidR="005C7FCF" w:rsidRPr="00CA2FB2" w14:paraId="3AFFF932" w14:textId="77777777" w:rsidTr="1C90370D">
        <w:tc>
          <w:tcPr>
            <w:tcW w:w="9243" w:type="dxa"/>
          </w:tcPr>
          <w:p w14:paraId="3AFFF931" w14:textId="77777777" w:rsidR="005C7FCF" w:rsidRPr="00CA2FB2" w:rsidRDefault="1C90370D" w:rsidP="00572570">
            <w:pPr>
              <w:pStyle w:val="BodyText"/>
            </w:pPr>
            <w:r>
              <w:t xml:space="preserve">Security: </w:t>
            </w:r>
            <w:r w:rsidRPr="1C90370D">
              <w:rPr>
                <w:color w:val="FF0000"/>
              </w:rPr>
              <w:t>Security for this component…</w:t>
            </w:r>
          </w:p>
        </w:tc>
      </w:tr>
      <w:tr w:rsidR="005C7FCF" w:rsidRPr="00CA2FB2" w14:paraId="3AFFF934" w14:textId="77777777" w:rsidTr="1C90370D">
        <w:tc>
          <w:tcPr>
            <w:tcW w:w="9243" w:type="dxa"/>
          </w:tcPr>
          <w:p w14:paraId="3AFFF933" w14:textId="77777777" w:rsidR="005C7FCF" w:rsidRPr="00CA2FB2" w:rsidRDefault="1C90370D" w:rsidP="00572570">
            <w:pPr>
              <w:pStyle w:val="BodyText"/>
            </w:pPr>
            <w:r>
              <w:t xml:space="preserve">Interfaces: </w:t>
            </w:r>
            <w:r w:rsidRPr="1C90370D">
              <w:rPr>
                <w:color w:val="FF0000"/>
              </w:rPr>
              <w:t>This component interfaces with…</w:t>
            </w:r>
          </w:p>
        </w:tc>
      </w:tr>
      <w:tr w:rsidR="005C7FCF" w:rsidRPr="00CA2FB2" w14:paraId="3AFFF936" w14:textId="77777777" w:rsidTr="1C90370D">
        <w:tc>
          <w:tcPr>
            <w:tcW w:w="9243" w:type="dxa"/>
          </w:tcPr>
          <w:p w14:paraId="3AFFF935" w14:textId="77777777" w:rsidR="005C7FCF" w:rsidRPr="00CA2FB2" w:rsidRDefault="1C90370D" w:rsidP="00572570">
            <w:pPr>
              <w:pStyle w:val="BodyText"/>
            </w:pPr>
            <w:r>
              <w:t xml:space="preserve">Component Logic: </w:t>
            </w:r>
            <w:r w:rsidRPr="1C90370D">
              <w:rPr>
                <w:color w:val="FF0000"/>
              </w:rPr>
              <w:t>…</w:t>
            </w:r>
          </w:p>
        </w:tc>
      </w:tr>
      <w:tr w:rsidR="005C7FCF" w:rsidRPr="00CA2FB2" w14:paraId="3AFFF938" w14:textId="77777777" w:rsidTr="1C90370D">
        <w:tc>
          <w:tcPr>
            <w:tcW w:w="9243" w:type="dxa"/>
          </w:tcPr>
          <w:p w14:paraId="3AFFF937" w14:textId="77777777" w:rsidR="005C7FCF" w:rsidRPr="00CA2FB2" w:rsidRDefault="1C90370D" w:rsidP="00572570">
            <w:pPr>
              <w:pStyle w:val="BodyText"/>
            </w:pPr>
            <w:r>
              <w:t xml:space="preserve">Error Handling: </w:t>
            </w:r>
            <w:r w:rsidRPr="1C90370D">
              <w:rPr>
                <w:color w:val="FF0000"/>
              </w:rPr>
              <w:t>This component outputs error handling information in the form of…</w:t>
            </w:r>
          </w:p>
        </w:tc>
      </w:tr>
      <w:tr w:rsidR="005C7FCF" w:rsidRPr="00CA2FB2" w14:paraId="3AFFF93A" w14:textId="77777777" w:rsidTr="1C90370D">
        <w:tc>
          <w:tcPr>
            <w:tcW w:w="9243" w:type="dxa"/>
          </w:tcPr>
          <w:p w14:paraId="3AFFF939" w14:textId="77777777" w:rsidR="005C7FCF" w:rsidRPr="0082644F" w:rsidRDefault="1C90370D" w:rsidP="1C90370D">
            <w:pPr>
              <w:pStyle w:val="BodyText"/>
              <w:rPr>
                <w:color w:val="FF0000"/>
              </w:rPr>
            </w:pPr>
            <w:r>
              <w:t xml:space="preserve">Service Monitoring/Metrics: </w:t>
            </w:r>
            <w:r w:rsidRPr="1C90370D">
              <w:rPr>
                <w:color w:val="FF0000"/>
              </w:rPr>
              <w:t>…</w:t>
            </w:r>
          </w:p>
        </w:tc>
      </w:tr>
    </w:tbl>
    <w:p w14:paraId="3AFFF93B" w14:textId="77777777" w:rsidR="005C7FCF" w:rsidRDefault="1C90370D" w:rsidP="005C7FCF">
      <w:pPr>
        <w:pStyle w:val="GPMOHeading2"/>
        <w:tabs>
          <w:tab w:val="clear" w:pos="852"/>
          <w:tab w:val="num" w:pos="794"/>
        </w:tabs>
        <w:ind w:left="794" w:hanging="794"/>
      </w:pPr>
      <w:bookmarkStart w:id="103" w:name="_Toc264453024"/>
      <w:bookmarkStart w:id="104" w:name="_Toc327179063"/>
      <w:r>
        <w:t>Data access layer</w:t>
      </w:r>
      <w:bookmarkEnd w:id="103"/>
      <w:bookmarkEnd w:id="104"/>
    </w:p>
    <w:p w14:paraId="3AFFF93C" w14:textId="77777777" w:rsidR="005C7FCF" w:rsidRPr="005C7FCF" w:rsidRDefault="1C90370D" w:rsidP="00A72D5E">
      <w:pPr>
        <w:pStyle w:val="GPMOHeading3"/>
        <w:numPr>
          <w:ilvl w:val="2"/>
          <w:numId w:val="112"/>
        </w:numPr>
        <w:tabs>
          <w:tab w:val="clear" w:pos="0"/>
          <w:tab w:val="num" w:pos="1440"/>
        </w:tabs>
        <w:outlineLvl w:val="1"/>
      </w:pPr>
      <w:bookmarkStart w:id="105" w:name="_Toc264453025"/>
      <w:bookmarkStart w:id="106" w:name="_Toc327179064"/>
      <w:r>
        <w:t>&lt;Component name&gt;</w:t>
      </w:r>
      <w:bookmarkEnd w:id="105"/>
      <w:bookmarkEnd w:id="106"/>
    </w:p>
    <w:tbl>
      <w:tblPr>
        <w:tblW w:w="0" w:type="auto"/>
        <w:tblLook w:val="01E0" w:firstRow="1" w:lastRow="1" w:firstColumn="1" w:lastColumn="1" w:noHBand="0" w:noVBand="0"/>
      </w:tblPr>
      <w:tblGrid>
        <w:gridCol w:w="9026"/>
      </w:tblGrid>
      <w:tr w:rsidR="005C7FCF" w:rsidRPr="00CA2FB2" w14:paraId="3AFFF93E" w14:textId="77777777" w:rsidTr="1C90370D">
        <w:tc>
          <w:tcPr>
            <w:tcW w:w="9243" w:type="dxa"/>
          </w:tcPr>
          <w:p w14:paraId="3AFFF93D" w14:textId="77777777" w:rsidR="005C7FCF" w:rsidRPr="00CA2FB2" w:rsidRDefault="1C90370D" w:rsidP="00572570">
            <w:pPr>
              <w:pStyle w:val="BodyText"/>
            </w:pPr>
            <w:r>
              <w:t xml:space="preserve">Function performed: </w:t>
            </w:r>
            <w:r w:rsidRPr="1C90370D">
              <w:rPr>
                <w:color w:val="FF0000"/>
              </w:rPr>
              <w:t>This component …</w:t>
            </w:r>
          </w:p>
        </w:tc>
      </w:tr>
      <w:tr w:rsidR="005C7FCF" w:rsidRPr="00CA2FB2" w14:paraId="3AFFF940" w14:textId="77777777" w:rsidTr="1C90370D">
        <w:tc>
          <w:tcPr>
            <w:tcW w:w="9243" w:type="dxa"/>
          </w:tcPr>
          <w:p w14:paraId="3AFFF93F" w14:textId="77777777" w:rsidR="005C7FCF" w:rsidRPr="00CA2FB2" w:rsidRDefault="1C90370D" w:rsidP="00572570">
            <w:pPr>
              <w:pStyle w:val="BodyText"/>
            </w:pPr>
            <w:r>
              <w:t xml:space="preserve">Purpose: </w:t>
            </w:r>
            <w:r w:rsidRPr="1C90370D">
              <w:rPr>
                <w:color w:val="FF0000"/>
              </w:rPr>
              <w:t>This component was included in the system design because…</w:t>
            </w:r>
          </w:p>
        </w:tc>
      </w:tr>
      <w:tr w:rsidR="005C7FCF" w:rsidRPr="00CA2FB2" w14:paraId="3AFFF942" w14:textId="77777777" w:rsidTr="1C90370D">
        <w:tc>
          <w:tcPr>
            <w:tcW w:w="9243" w:type="dxa"/>
          </w:tcPr>
          <w:p w14:paraId="3AFFF941" w14:textId="77777777" w:rsidR="005C7FCF" w:rsidRPr="00CA2FB2" w:rsidRDefault="1C90370D" w:rsidP="00572570">
            <w:pPr>
              <w:pStyle w:val="BodyText"/>
            </w:pPr>
            <w:r>
              <w:t xml:space="preserve">Mode: </w:t>
            </w:r>
            <w:r w:rsidRPr="1C90370D">
              <w:rPr>
                <w:color w:val="FF0000"/>
              </w:rPr>
              <w:t>Inquiry/Update/Component can be switched from one mode to the other by…</w:t>
            </w:r>
          </w:p>
        </w:tc>
      </w:tr>
      <w:tr w:rsidR="005C7FCF" w:rsidRPr="00CA2FB2" w14:paraId="3AFFF944" w14:textId="77777777" w:rsidTr="1C90370D">
        <w:tc>
          <w:tcPr>
            <w:tcW w:w="9243" w:type="dxa"/>
          </w:tcPr>
          <w:p w14:paraId="3AFFF943" w14:textId="77777777" w:rsidR="005C7FCF" w:rsidRPr="00CA2FB2" w:rsidRDefault="1C90370D" w:rsidP="00572570">
            <w:pPr>
              <w:pStyle w:val="BodyText"/>
            </w:pPr>
            <w:r>
              <w:t xml:space="preserve">Security: </w:t>
            </w:r>
            <w:r w:rsidRPr="1C90370D">
              <w:rPr>
                <w:color w:val="FF0000"/>
              </w:rPr>
              <w:t>Security for this component…</w:t>
            </w:r>
          </w:p>
        </w:tc>
      </w:tr>
      <w:tr w:rsidR="005C7FCF" w:rsidRPr="00CA2FB2" w14:paraId="3AFFF946" w14:textId="77777777" w:rsidTr="1C90370D">
        <w:tc>
          <w:tcPr>
            <w:tcW w:w="9243" w:type="dxa"/>
          </w:tcPr>
          <w:p w14:paraId="3AFFF945" w14:textId="77777777" w:rsidR="005C7FCF" w:rsidRPr="00CA2FB2" w:rsidRDefault="1C90370D" w:rsidP="00572570">
            <w:pPr>
              <w:pStyle w:val="BodyText"/>
            </w:pPr>
            <w:r>
              <w:t xml:space="preserve">Interfaces: </w:t>
            </w:r>
            <w:r w:rsidRPr="1C90370D">
              <w:rPr>
                <w:color w:val="FF0000"/>
              </w:rPr>
              <w:t>This component interfaces with…</w:t>
            </w:r>
          </w:p>
        </w:tc>
      </w:tr>
      <w:tr w:rsidR="005C7FCF" w:rsidRPr="00CA2FB2" w14:paraId="3AFFF948" w14:textId="77777777" w:rsidTr="1C90370D">
        <w:tc>
          <w:tcPr>
            <w:tcW w:w="9243" w:type="dxa"/>
          </w:tcPr>
          <w:p w14:paraId="3AFFF947" w14:textId="77777777" w:rsidR="005C7FCF" w:rsidRPr="00CA2FB2" w:rsidRDefault="1C90370D" w:rsidP="00572570">
            <w:pPr>
              <w:pStyle w:val="BodyText"/>
            </w:pPr>
            <w:r>
              <w:t xml:space="preserve">Component Logic: </w:t>
            </w:r>
            <w:r w:rsidRPr="1C90370D">
              <w:rPr>
                <w:color w:val="FF0000"/>
              </w:rPr>
              <w:t>…</w:t>
            </w:r>
          </w:p>
        </w:tc>
      </w:tr>
      <w:tr w:rsidR="005C7FCF" w:rsidRPr="00CA2FB2" w14:paraId="3AFFF94A" w14:textId="77777777" w:rsidTr="1C90370D">
        <w:tc>
          <w:tcPr>
            <w:tcW w:w="9243" w:type="dxa"/>
          </w:tcPr>
          <w:p w14:paraId="3AFFF949" w14:textId="77777777" w:rsidR="005C7FCF" w:rsidRPr="00CA2FB2" w:rsidRDefault="1C90370D" w:rsidP="00572570">
            <w:pPr>
              <w:pStyle w:val="BodyText"/>
            </w:pPr>
            <w:r>
              <w:t xml:space="preserve">Error Handling: </w:t>
            </w:r>
            <w:r w:rsidRPr="1C90370D">
              <w:rPr>
                <w:color w:val="FF0000"/>
              </w:rPr>
              <w:t>This component outputs error handling information in the form of…</w:t>
            </w:r>
          </w:p>
        </w:tc>
      </w:tr>
      <w:tr w:rsidR="005C7FCF" w:rsidRPr="00CA2FB2" w14:paraId="3AFFF94C" w14:textId="77777777" w:rsidTr="1C90370D">
        <w:tc>
          <w:tcPr>
            <w:tcW w:w="9243" w:type="dxa"/>
          </w:tcPr>
          <w:p w14:paraId="3AFFF94B" w14:textId="77777777" w:rsidR="005C7FCF" w:rsidRPr="0082644F" w:rsidRDefault="1C90370D" w:rsidP="1C90370D">
            <w:pPr>
              <w:pStyle w:val="BodyText"/>
              <w:rPr>
                <w:color w:val="FF0000"/>
              </w:rPr>
            </w:pPr>
            <w:r>
              <w:t xml:space="preserve">Service Monitoring/Metrics: </w:t>
            </w:r>
            <w:r w:rsidRPr="1C90370D">
              <w:rPr>
                <w:color w:val="FF0000"/>
              </w:rPr>
              <w:t>…</w:t>
            </w:r>
          </w:p>
        </w:tc>
      </w:tr>
    </w:tbl>
    <w:p w14:paraId="3AFFF94D" w14:textId="77777777" w:rsidR="005C7FCF" w:rsidRPr="005C7FCF" w:rsidRDefault="1C90370D" w:rsidP="00A72D5E">
      <w:pPr>
        <w:pStyle w:val="GPMOHeading3"/>
        <w:numPr>
          <w:ilvl w:val="2"/>
          <w:numId w:val="112"/>
        </w:numPr>
        <w:tabs>
          <w:tab w:val="clear" w:pos="0"/>
          <w:tab w:val="num" w:pos="1440"/>
        </w:tabs>
        <w:outlineLvl w:val="1"/>
      </w:pPr>
      <w:bookmarkStart w:id="107" w:name="_Toc264453026"/>
      <w:bookmarkStart w:id="108" w:name="_Toc327179065"/>
      <w:r>
        <w:t>&lt;Component name&gt;</w:t>
      </w:r>
      <w:bookmarkEnd w:id="107"/>
      <w:bookmarkEnd w:id="108"/>
    </w:p>
    <w:tbl>
      <w:tblPr>
        <w:tblW w:w="0" w:type="auto"/>
        <w:tblLook w:val="01E0" w:firstRow="1" w:lastRow="1" w:firstColumn="1" w:lastColumn="1" w:noHBand="0" w:noVBand="0"/>
      </w:tblPr>
      <w:tblGrid>
        <w:gridCol w:w="9026"/>
      </w:tblGrid>
      <w:tr w:rsidR="005C7FCF" w:rsidRPr="00CA2FB2" w14:paraId="3AFFF94F" w14:textId="77777777" w:rsidTr="1C90370D">
        <w:tc>
          <w:tcPr>
            <w:tcW w:w="9243" w:type="dxa"/>
          </w:tcPr>
          <w:p w14:paraId="3AFFF94E" w14:textId="77777777" w:rsidR="005C7FCF" w:rsidRPr="00CA2FB2" w:rsidRDefault="1C90370D" w:rsidP="00572570">
            <w:pPr>
              <w:pStyle w:val="BodyText"/>
            </w:pPr>
            <w:r>
              <w:t xml:space="preserve">Function performed: </w:t>
            </w:r>
            <w:r w:rsidRPr="1C90370D">
              <w:rPr>
                <w:color w:val="FF0000"/>
              </w:rPr>
              <w:t>This component …</w:t>
            </w:r>
          </w:p>
        </w:tc>
      </w:tr>
      <w:tr w:rsidR="005C7FCF" w:rsidRPr="00CA2FB2" w14:paraId="3AFFF951" w14:textId="77777777" w:rsidTr="1C90370D">
        <w:tc>
          <w:tcPr>
            <w:tcW w:w="9243" w:type="dxa"/>
          </w:tcPr>
          <w:p w14:paraId="3AFFF950" w14:textId="77777777" w:rsidR="005C7FCF" w:rsidRPr="00CA2FB2" w:rsidRDefault="1C90370D" w:rsidP="00572570">
            <w:pPr>
              <w:pStyle w:val="BodyText"/>
            </w:pPr>
            <w:r>
              <w:t xml:space="preserve">Purpose: </w:t>
            </w:r>
            <w:r w:rsidRPr="1C90370D">
              <w:rPr>
                <w:color w:val="FF0000"/>
              </w:rPr>
              <w:t>This component was included in the system design because…</w:t>
            </w:r>
          </w:p>
        </w:tc>
      </w:tr>
      <w:tr w:rsidR="005C7FCF" w:rsidRPr="00CA2FB2" w14:paraId="3AFFF953" w14:textId="77777777" w:rsidTr="1C90370D">
        <w:tc>
          <w:tcPr>
            <w:tcW w:w="9243" w:type="dxa"/>
          </w:tcPr>
          <w:p w14:paraId="3AFFF952" w14:textId="77777777" w:rsidR="005C7FCF" w:rsidRPr="00CA2FB2" w:rsidRDefault="1C90370D" w:rsidP="00572570">
            <w:pPr>
              <w:pStyle w:val="BodyText"/>
            </w:pPr>
            <w:r>
              <w:t xml:space="preserve">Mode: </w:t>
            </w:r>
            <w:r w:rsidRPr="1C90370D">
              <w:rPr>
                <w:color w:val="FF0000"/>
              </w:rPr>
              <w:t>Inquiry/Update/Component can be switched from one mode to the other by…</w:t>
            </w:r>
          </w:p>
        </w:tc>
      </w:tr>
      <w:tr w:rsidR="005C7FCF" w:rsidRPr="00CA2FB2" w14:paraId="3AFFF955" w14:textId="77777777" w:rsidTr="1C90370D">
        <w:tc>
          <w:tcPr>
            <w:tcW w:w="9243" w:type="dxa"/>
          </w:tcPr>
          <w:p w14:paraId="3AFFF954" w14:textId="77777777" w:rsidR="005C7FCF" w:rsidRPr="00CA2FB2" w:rsidRDefault="1C90370D" w:rsidP="00572570">
            <w:pPr>
              <w:pStyle w:val="BodyText"/>
            </w:pPr>
            <w:r>
              <w:t xml:space="preserve">Security: </w:t>
            </w:r>
            <w:r w:rsidRPr="1C90370D">
              <w:rPr>
                <w:color w:val="FF0000"/>
              </w:rPr>
              <w:t>Security for this component…</w:t>
            </w:r>
          </w:p>
        </w:tc>
      </w:tr>
      <w:tr w:rsidR="005C7FCF" w:rsidRPr="00CA2FB2" w14:paraId="3AFFF957" w14:textId="77777777" w:rsidTr="1C90370D">
        <w:tc>
          <w:tcPr>
            <w:tcW w:w="9243" w:type="dxa"/>
          </w:tcPr>
          <w:p w14:paraId="3AFFF956" w14:textId="77777777" w:rsidR="005C7FCF" w:rsidRPr="00CA2FB2" w:rsidRDefault="1C90370D" w:rsidP="00572570">
            <w:pPr>
              <w:pStyle w:val="BodyText"/>
            </w:pPr>
            <w:r>
              <w:t xml:space="preserve">Interfaces: </w:t>
            </w:r>
            <w:r w:rsidRPr="1C90370D">
              <w:rPr>
                <w:color w:val="FF0000"/>
              </w:rPr>
              <w:t>This component interfaces with…</w:t>
            </w:r>
          </w:p>
        </w:tc>
      </w:tr>
      <w:tr w:rsidR="005C7FCF" w:rsidRPr="00CA2FB2" w14:paraId="3AFFF959" w14:textId="77777777" w:rsidTr="1C90370D">
        <w:tc>
          <w:tcPr>
            <w:tcW w:w="9243" w:type="dxa"/>
          </w:tcPr>
          <w:p w14:paraId="3AFFF958" w14:textId="77777777" w:rsidR="005C7FCF" w:rsidRPr="00CA2FB2" w:rsidRDefault="1C90370D" w:rsidP="00572570">
            <w:pPr>
              <w:pStyle w:val="BodyText"/>
            </w:pPr>
            <w:r>
              <w:t xml:space="preserve">Component Logic: </w:t>
            </w:r>
            <w:r w:rsidRPr="1C90370D">
              <w:rPr>
                <w:color w:val="FF0000"/>
              </w:rPr>
              <w:t>…</w:t>
            </w:r>
          </w:p>
        </w:tc>
      </w:tr>
      <w:tr w:rsidR="005C7FCF" w:rsidRPr="00CA2FB2" w14:paraId="3AFFF95B" w14:textId="77777777" w:rsidTr="1C90370D">
        <w:tc>
          <w:tcPr>
            <w:tcW w:w="9243" w:type="dxa"/>
          </w:tcPr>
          <w:p w14:paraId="3AFFF95A" w14:textId="77777777" w:rsidR="005C7FCF" w:rsidRPr="00CA2FB2" w:rsidRDefault="1C90370D" w:rsidP="00572570">
            <w:pPr>
              <w:pStyle w:val="BodyText"/>
            </w:pPr>
            <w:r>
              <w:t xml:space="preserve">Error Handling: </w:t>
            </w:r>
            <w:r w:rsidRPr="1C90370D">
              <w:rPr>
                <w:color w:val="FF0000"/>
              </w:rPr>
              <w:t>This component outputs error handling information in the form of…</w:t>
            </w:r>
          </w:p>
        </w:tc>
      </w:tr>
      <w:tr w:rsidR="005C7FCF" w:rsidRPr="00CA2FB2" w14:paraId="3AFFF95D" w14:textId="77777777" w:rsidTr="1C90370D">
        <w:tc>
          <w:tcPr>
            <w:tcW w:w="9243" w:type="dxa"/>
          </w:tcPr>
          <w:p w14:paraId="3AFFF95C" w14:textId="77777777" w:rsidR="005C7FCF" w:rsidRPr="0082644F" w:rsidRDefault="1C90370D" w:rsidP="1C90370D">
            <w:pPr>
              <w:pStyle w:val="BodyText"/>
              <w:rPr>
                <w:color w:val="FF0000"/>
              </w:rPr>
            </w:pPr>
            <w:r>
              <w:t xml:space="preserve">Service Monitoring/Metrics: </w:t>
            </w:r>
            <w:r w:rsidRPr="1C90370D">
              <w:rPr>
                <w:color w:val="FF0000"/>
              </w:rPr>
              <w:t>…</w:t>
            </w:r>
          </w:p>
        </w:tc>
      </w:tr>
    </w:tbl>
    <w:p w14:paraId="3AFFF95E" w14:textId="77777777" w:rsidR="00A56B55" w:rsidRDefault="00A56B55" w:rsidP="00A56B55">
      <w:pPr>
        <w:pStyle w:val="GPMOBodyText"/>
        <w:rPr>
          <w:sz w:val="20"/>
        </w:rPr>
      </w:pPr>
    </w:p>
    <w:p w14:paraId="3AFFF95F" w14:textId="77777777" w:rsidR="00A56B55" w:rsidRDefault="00A56B55" w:rsidP="00A56B55">
      <w:pPr>
        <w:pStyle w:val="GPMOBodyText"/>
        <w:rPr>
          <w:sz w:val="20"/>
        </w:rPr>
      </w:pPr>
    </w:p>
    <w:p w14:paraId="3AFFF960" w14:textId="77777777" w:rsidR="00903178" w:rsidRDefault="00A56B55" w:rsidP="00A56B55">
      <w:pPr>
        <w:pStyle w:val="GPMOBodyText"/>
      </w:pPr>
      <w:r>
        <w:t xml:space="preserve"> </w:t>
      </w:r>
    </w:p>
    <w:p w14:paraId="3AFFF961" w14:textId="77777777" w:rsidR="00A56B55" w:rsidRPr="008E26E4" w:rsidRDefault="00A56B55" w:rsidP="00903178">
      <w:pPr>
        <w:pStyle w:val="BodyText"/>
      </w:pPr>
    </w:p>
    <w:p w14:paraId="3AFFF962" w14:textId="77777777" w:rsidR="00903178" w:rsidRPr="00903178" w:rsidRDefault="1C90370D" w:rsidP="1C90370D">
      <w:pPr>
        <w:pStyle w:val="GPMOHeading1"/>
        <w:rPr>
          <w:sz w:val="44"/>
          <w:szCs w:val="44"/>
        </w:rPr>
      </w:pPr>
      <w:bookmarkStart w:id="109" w:name="_Toc327179066"/>
      <w:r w:rsidRPr="1C90370D">
        <w:rPr>
          <w:sz w:val="44"/>
          <w:szCs w:val="44"/>
        </w:rPr>
        <w:t>Physical Data Model</w:t>
      </w:r>
      <w:bookmarkEnd w:id="109"/>
    </w:p>
    <w:p w14:paraId="3AFFF963" w14:textId="77777777" w:rsidR="005C4B13" w:rsidRPr="005C4B13" w:rsidRDefault="1C90370D" w:rsidP="1C90370D">
      <w:pPr>
        <w:pStyle w:val="GPMOBodyText"/>
        <w:rPr>
          <w:sz w:val="20"/>
        </w:rPr>
      </w:pPr>
      <w:bookmarkStart w:id="110" w:name="_Toc259605080"/>
      <w:r w:rsidRPr="1C90370D">
        <w:rPr>
          <w:sz w:val="20"/>
        </w:rPr>
        <w:t>This section describes the database design and data access pathways, including data structures, keys, indices, space allocations and requirements for implementation, such as expected performance, storage and data dictionary requirements.</w:t>
      </w:r>
    </w:p>
    <w:p w14:paraId="3AFFF964" w14:textId="77777777" w:rsidR="005C4B13" w:rsidRPr="00CA2FB2" w:rsidRDefault="1C90370D" w:rsidP="005C4B13">
      <w:pPr>
        <w:pStyle w:val="GPMOHeading2"/>
        <w:tabs>
          <w:tab w:val="num" w:pos="720"/>
        </w:tabs>
        <w:spacing w:before="360"/>
        <w:ind w:left="794" w:hanging="794"/>
      </w:pPr>
      <w:bookmarkStart w:id="111" w:name="_Toc70141063"/>
      <w:bookmarkStart w:id="112" w:name="_Toc251162767"/>
      <w:bookmarkStart w:id="113" w:name="_Toc264453028"/>
      <w:bookmarkStart w:id="114" w:name="_Toc327179067"/>
      <w:r>
        <w:t>Files and database management system</w:t>
      </w:r>
      <w:bookmarkEnd w:id="111"/>
      <w:bookmarkEnd w:id="112"/>
      <w:bookmarkEnd w:id="113"/>
      <w:bookmarkEnd w:id="114"/>
    </w:p>
    <w:p w14:paraId="3AFFF965" w14:textId="77777777" w:rsidR="005C4B13" w:rsidRPr="005C4B13" w:rsidRDefault="1C90370D" w:rsidP="005C4B13">
      <w:pPr>
        <w:pStyle w:val="BodyText"/>
        <w:rPr>
          <w:szCs w:val="20"/>
        </w:rPr>
      </w:pPr>
      <w:r>
        <w:t xml:space="preserve">The database is built using </w:t>
      </w:r>
      <w:r w:rsidRPr="1C90370D">
        <w:rPr>
          <w:color w:val="FF0000"/>
        </w:rPr>
        <w:t>&lt;e.g. DB2, SQLServer&gt;</w:t>
      </w:r>
      <w:r>
        <w:t>. The table below lists database files and details their relationship.</w:t>
      </w: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565"/>
        <w:gridCol w:w="5394"/>
      </w:tblGrid>
      <w:tr w:rsidR="005C4B13" w:rsidRPr="005C4B13" w14:paraId="3AFFF968" w14:textId="77777777" w:rsidTr="1C90370D">
        <w:trPr>
          <w:cantSplit/>
          <w:tblHeader/>
        </w:trPr>
        <w:tc>
          <w:tcPr>
            <w:tcW w:w="3652"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966" w14:textId="77777777" w:rsidR="005C4B13" w:rsidRPr="005C4B13" w:rsidRDefault="1C90370D" w:rsidP="1C90370D">
            <w:pPr>
              <w:pStyle w:val="TableHeading"/>
              <w:numPr>
                <w:ilvl w:val="0"/>
                <w:numId w:val="149"/>
              </w:numPr>
              <w:rPr>
                <w:sz w:val="20"/>
              </w:rPr>
            </w:pPr>
            <w:r w:rsidRPr="1C90370D">
              <w:rPr>
                <w:sz w:val="20"/>
              </w:rPr>
              <w:t>Filename/Path</w:t>
            </w:r>
          </w:p>
        </w:tc>
        <w:tc>
          <w:tcPr>
            <w:tcW w:w="5591"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967" w14:textId="77777777" w:rsidR="005C4B13" w:rsidRPr="005C4B13" w:rsidRDefault="1C90370D" w:rsidP="1C90370D">
            <w:pPr>
              <w:pStyle w:val="TableHeading"/>
              <w:numPr>
                <w:ilvl w:val="0"/>
                <w:numId w:val="150"/>
              </w:numPr>
              <w:rPr>
                <w:sz w:val="20"/>
              </w:rPr>
            </w:pPr>
            <w:r w:rsidRPr="1C90370D">
              <w:rPr>
                <w:sz w:val="20"/>
              </w:rPr>
              <w:t>Role</w:t>
            </w:r>
          </w:p>
        </w:tc>
      </w:tr>
      <w:tr w:rsidR="005C4B13" w:rsidRPr="005C4B13" w14:paraId="3AFFF96B" w14:textId="77777777" w:rsidTr="1C90370D">
        <w:trPr>
          <w:cantSplit/>
        </w:trPr>
        <w:tc>
          <w:tcPr>
            <w:tcW w:w="3652" w:type="dxa"/>
          </w:tcPr>
          <w:p w14:paraId="3AFFF969" w14:textId="77777777" w:rsidR="005C4B13" w:rsidRPr="005C4B13" w:rsidRDefault="005C4B13" w:rsidP="00A72D5E">
            <w:pPr>
              <w:pStyle w:val="TableText"/>
              <w:numPr>
                <w:ilvl w:val="0"/>
                <w:numId w:val="151"/>
              </w:numPr>
              <w:rPr>
                <w:sz w:val="20"/>
              </w:rPr>
            </w:pPr>
          </w:p>
        </w:tc>
        <w:tc>
          <w:tcPr>
            <w:tcW w:w="5591" w:type="dxa"/>
          </w:tcPr>
          <w:p w14:paraId="3AFFF96A" w14:textId="77777777" w:rsidR="005C4B13" w:rsidRPr="005C4B13" w:rsidRDefault="005C4B13" w:rsidP="00A72D5E">
            <w:pPr>
              <w:pStyle w:val="TableText"/>
              <w:numPr>
                <w:ilvl w:val="0"/>
                <w:numId w:val="152"/>
              </w:numPr>
              <w:rPr>
                <w:sz w:val="20"/>
              </w:rPr>
            </w:pPr>
          </w:p>
        </w:tc>
      </w:tr>
    </w:tbl>
    <w:p w14:paraId="3AFFF96C" w14:textId="77777777" w:rsidR="005C4B13" w:rsidRPr="00CA2FB2" w:rsidRDefault="005C4B13" w:rsidP="005C4B13">
      <w:pPr>
        <w:pStyle w:val="BodyNoIndent"/>
        <w:rPr>
          <w:rFonts w:cs="Arial"/>
        </w:rPr>
      </w:pPr>
    </w:p>
    <w:p w14:paraId="3AFFF96D" w14:textId="77777777" w:rsidR="005C4B13" w:rsidRPr="00CA2FB2" w:rsidRDefault="1C90370D" w:rsidP="005C4B13">
      <w:pPr>
        <w:pStyle w:val="GPMOHeading2"/>
        <w:tabs>
          <w:tab w:val="num" w:pos="720"/>
        </w:tabs>
        <w:spacing w:before="360"/>
        <w:ind w:left="794" w:hanging="794"/>
      </w:pPr>
      <w:bookmarkStart w:id="115" w:name="_Toc70141064"/>
      <w:bookmarkStart w:id="116" w:name="_Toc251162768"/>
      <w:bookmarkStart w:id="117" w:name="_Toc264453029"/>
      <w:bookmarkStart w:id="118" w:name="_Toc327179068"/>
      <w:r>
        <w:t>Data structure</w:t>
      </w:r>
      <w:bookmarkEnd w:id="115"/>
      <w:bookmarkEnd w:id="116"/>
      <w:bookmarkEnd w:id="117"/>
      <w:bookmarkEnd w:id="118"/>
    </w:p>
    <w:p w14:paraId="3AFFF96E" w14:textId="77777777" w:rsidR="005C4B13" w:rsidRPr="00CA2FB2" w:rsidRDefault="1C90370D" w:rsidP="005C4B13">
      <w:pPr>
        <w:pStyle w:val="BodyText"/>
        <w:pBdr>
          <w:top w:val="single" w:sz="4" w:space="1" w:color="auto" w:shadow="1"/>
          <w:left w:val="single" w:sz="4" w:space="4" w:color="auto" w:shadow="1"/>
          <w:bottom w:val="single" w:sz="4" w:space="1" w:color="auto" w:shadow="1"/>
          <w:right w:val="single" w:sz="4" w:space="4" w:color="auto" w:shadow="1"/>
        </w:pBdr>
        <w:jc w:val="center"/>
      </w:pPr>
      <w:bookmarkStart w:id="119" w:name="_Ref250472078"/>
      <w:r>
        <w:t>Data structure diagram</w:t>
      </w:r>
    </w:p>
    <w:bookmarkEnd w:id="119"/>
    <w:p w14:paraId="3AFFF96F" w14:textId="77777777" w:rsidR="005C4B13" w:rsidRPr="005C4B13" w:rsidRDefault="1C90370D" w:rsidP="1C90370D">
      <w:pPr>
        <w:pStyle w:val="GPMOBodyText"/>
        <w:rPr>
          <w:sz w:val="20"/>
        </w:rPr>
      </w:pPr>
      <w:r w:rsidRPr="1C90370D">
        <w:rPr>
          <w:sz w:val="20"/>
        </w:rPr>
        <w:t>A description of each record type is provided below.</w:t>
      </w:r>
    </w:p>
    <w:p w14:paraId="3AFFF970" w14:textId="77777777" w:rsidR="005C4B13" w:rsidRPr="005C4B13" w:rsidRDefault="1C90370D" w:rsidP="1C90370D">
      <w:pPr>
        <w:pStyle w:val="BodyText"/>
        <w:rPr>
          <w:b/>
          <w:bCs/>
          <w:color w:val="FF0000"/>
        </w:rPr>
      </w:pPr>
      <w:r w:rsidRPr="1C90370D">
        <w:rPr>
          <w:b/>
          <w:bCs/>
          <w:color w:val="FF0000"/>
        </w:rPr>
        <w:t>&lt;Record name&gt;</w:t>
      </w:r>
    </w:p>
    <w:p w14:paraId="3AFFF971" w14:textId="77777777" w:rsidR="005C4B13" w:rsidRPr="005C4B13" w:rsidRDefault="1C90370D" w:rsidP="1C90370D">
      <w:pPr>
        <w:pStyle w:val="BodyText"/>
        <w:rPr>
          <w:color w:val="FF0000"/>
        </w:rPr>
      </w:pPr>
      <w:r w:rsidRPr="1C90370D">
        <w:rPr>
          <w:color w:val="FF0000"/>
        </w:rPr>
        <w:t>This record defines…</w:t>
      </w:r>
    </w:p>
    <w:tbl>
      <w:tblPr>
        <w:tblW w:w="974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1526"/>
        <w:gridCol w:w="990"/>
        <w:gridCol w:w="992"/>
        <w:gridCol w:w="1136"/>
        <w:gridCol w:w="2268"/>
        <w:gridCol w:w="2837"/>
      </w:tblGrid>
      <w:tr w:rsidR="005C4B13" w:rsidRPr="005C4B13" w14:paraId="3AFFF978" w14:textId="77777777" w:rsidTr="1C90370D">
        <w:trPr>
          <w:cantSplit/>
          <w:tblHeader/>
        </w:trPr>
        <w:tc>
          <w:tcPr>
            <w:tcW w:w="1526"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972" w14:textId="77777777" w:rsidR="005C4B13" w:rsidRPr="005C4B13" w:rsidRDefault="1C90370D" w:rsidP="1C90370D">
            <w:pPr>
              <w:pStyle w:val="TableHeading"/>
              <w:numPr>
                <w:ilvl w:val="0"/>
                <w:numId w:val="153"/>
              </w:numPr>
              <w:rPr>
                <w:sz w:val="20"/>
              </w:rPr>
            </w:pPr>
            <w:r w:rsidRPr="1C90370D">
              <w:rPr>
                <w:sz w:val="20"/>
              </w:rPr>
              <w:t>Name</w:t>
            </w:r>
          </w:p>
        </w:tc>
        <w:tc>
          <w:tcPr>
            <w:tcW w:w="990"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973" w14:textId="77777777" w:rsidR="005C4B13" w:rsidRPr="005C4B13" w:rsidRDefault="1C90370D" w:rsidP="1C90370D">
            <w:pPr>
              <w:pStyle w:val="TableHeading"/>
              <w:numPr>
                <w:ilvl w:val="0"/>
                <w:numId w:val="154"/>
              </w:numPr>
              <w:rPr>
                <w:sz w:val="20"/>
              </w:rPr>
            </w:pPr>
            <w:r w:rsidRPr="1C90370D">
              <w:rPr>
                <w:sz w:val="20"/>
              </w:rPr>
              <w:t>Type</w:t>
            </w:r>
          </w:p>
        </w:tc>
        <w:tc>
          <w:tcPr>
            <w:tcW w:w="992"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974" w14:textId="77777777" w:rsidR="005C4B13" w:rsidRPr="005C4B13" w:rsidRDefault="1C90370D" w:rsidP="1C90370D">
            <w:pPr>
              <w:pStyle w:val="TableHeading"/>
              <w:numPr>
                <w:ilvl w:val="0"/>
                <w:numId w:val="155"/>
              </w:numPr>
              <w:rPr>
                <w:sz w:val="20"/>
              </w:rPr>
            </w:pPr>
            <w:r w:rsidRPr="1C90370D">
              <w:rPr>
                <w:sz w:val="20"/>
              </w:rPr>
              <w:t>Length</w:t>
            </w:r>
          </w:p>
        </w:tc>
        <w:tc>
          <w:tcPr>
            <w:tcW w:w="1136"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975" w14:textId="77777777" w:rsidR="005C4B13" w:rsidRPr="005C4B13" w:rsidRDefault="1C90370D" w:rsidP="1C90370D">
            <w:pPr>
              <w:pStyle w:val="TableHeading"/>
              <w:numPr>
                <w:ilvl w:val="0"/>
                <w:numId w:val="156"/>
              </w:numPr>
              <w:rPr>
                <w:sz w:val="20"/>
              </w:rPr>
            </w:pPr>
            <w:r w:rsidRPr="1C90370D">
              <w:rPr>
                <w:sz w:val="20"/>
              </w:rPr>
              <w:t>Key/ index</w:t>
            </w:r>
          </w:p>
        </w:tc>
        <w:tc>
          <w:tcPr>
            <w:tcW w:w="2268"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976" w14:textId="77777777" w:rsidR="005C4B13" w:rsidRPr="005C4B13" w:rsidRDefault="1C90370D" w:rsidP="1C90370D">
            <w:pPr>
              <w:pStyle w:val="TableHeading"/>
              <w:numPr>
                <w:ilvl w:val="0"/>
                <w:numId w:val="157"/>
              </w:numPr>
              <w:rPr>
                <w:sz w:val="20"/>
              </w:rPr>
            </w:pPr>
            <w:r w:rsidRPr="1C90370D">
              <w:rPr>
                <w:sz w:val="20"/>
              </w:rPr>
              <w:t>Default value/ format</w:t>
            </w:r>
          </w:p>
        </w:tc>
        <w:tc>
          <w:tcPr>
            <w:tcW w:w="2837"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977" w14:textId="77777777" w:rsidR="005C4B13" w:rsidRPr="005C4B13" w:rsidRDefault="1C90370D" w:rsidP="1C90370D">
            <w:pPr>
              <w:pStyle w:val="TableHeading"/>
              <w:numPr>
                <w:ilvl w:val="0"/>
                <w:numId w:val="158"/>
              </w:numPr>
              <w:rPr>
                <w:sz w:val="20"/>
              </w:rPr>
            </w:pPr>
            <w:r w:rsidRPr="1C90370D">
              <w:rPr>
                <w:sz w:val="20"/>
              </w:rPr>
              <w:t>Description</w:t>
            </w:r>
          </w:p>
        </w:tc>
      </w:tr>
      <w:tr w:rsidR="005C4B13" w:rsidRPr="005C4B13" w14:paraId="3AFFF97F" w14:textId="77777777" w:rsidTr="1C90370D">
        <w:trPr>
          <w:cantSplit/>
        </w:trPr>
        <w:tc>
          <w:tcPr>
            <w:tcW w:w="1526" w:type="dxa"/>
          </w:tcPr>
          <w:p w14:paraId="3AFFF979" w14:textId="77777777" w:rsidR="005C4B13" w:rsidRPr="005C4B13" w:rsidRDefault="1C90370D" w:rsidP="1C90370D">
            <w:pPr>
              <w:pStyle w:val="TableText"/>
              <w:numPr>
                <w:ilvl w:val="0"/>
                <w:numId w:val="159"/>
              </w:numPr>
              <w:rPr>
                <w:color w:val="FF0000"/>
                <w:sz w:val="20"/>
              </w:rPr>
            </w:pPr>
            <w:r w:rsidRPr="1C90370D">
              <w:rPr>
                <w:color w:val="FF0000"/>
                <w:sz w:val="20"/>
              </w:rPr>
              <w:t>DocId</w:t>
            </w:r>
          </w:p>
        </w:tc>
        <w:tc>
          <w:tcPr>
            <w:tcW w:w="990" w:type="dxa"/>
          </w:tcPr>
          <w:p w14:paraId="3AFFF97A" w14:textId="77777777" w:rsidR="005C4B13" w:rsidRPr="005C4B13" w:rsidRDefault="1C90370D" w:rsidP="1C90370D">
            <w:pPr>
              <w:pStyle w:val="TableText"/>
              <w:numPr>
                <w:ilvl w:val="0"/>
                <w:numId w:val="160"/>
              </w:numPr>
              <w:rPr>
                <w:color w:val="FF0000"/>
                <w:sz w:val="20"/>
              </w:rPr>
            </w:pPr>
            <w:r w:rsidRPr="1C90370D">
              <w:rPr>
                <w:color w:val="FF0000"/>
                <w:sz w:val="20"/>
              </w:rPr>
              <w:t>String</w:t>
            </w:r>
          </w:p>
        </w:tc>
        <w:tc>
          <w:tcPr>
            <w:tcW w:w="992" w:type="dxa"/>
          </w:tcPr>
          <w:p w14:paraId="3AFFF97B" w14:textId="77777777" w:rsidR="005C4B13" w:rsidRPr="005C4B13" w:rsidRDefault="1C90370D" w:rsidP="1C90370D">
            <w:pPr>
              <w:pStyle w:val="TableText"/>
              <w:numPr>
                <w:ilvl w:val="0"/>
                <w:numId w:val="161"/>
              </w:numPr>
              <w:rPr>
                <w:color w:val="FF0000"/>
                <w:sz w:val="20"/>
              </w:rPr>
            </w:pPr>
            <w:r w:rsidRPr="1C90370D">
              <w:rPr>
                <w:color w:val="FF0000"/>
                <w:sz w:val="20"/>
              </w:rPr>
              <w:t>N/A</w:t>
            </w:r>
          </w:p>
        </w:tc>
        <w:tc>
          <w:tcPr>
            <w:tcW w:w="1136" w:type="dxa"/>
          </w:tcPr>
          <w:p w14:paraId="3AFFF97C" w14:textId="77777777" w:rsidR="005C4B13" w:rsidRPr="005C4B13" w:rsidRDefault="1C90370D" w:rsidP="1C90370D">
            <w:pPr>
              <w:pStyle w:val="TableText"/>
              <w:numPr>
                <w:ilvl w:val="0"/>
                <w:numId w:val="162"/>
              </w:numPr>
              <w:rPr>
                <w:color w:val="FF0000"/>
                <w:sz w:val="20"/>
              </w:rPr>
            </w:pPr>
            <w:r w:rsidRPr="1C90370D">
              <w:rPr>
                <w:color w:val="FF0000"/>
                <w:sz w:val="20"/>
              </w:rPr>
              <w:t>Primary Key</w:t>
            </w:r>
          </w:p>
        </w:tc>
        <w:tc>
          <w:tcPr>
            <w:tcW w:w="2268" w:type="dxa"/>
          </w:tcPr>
          <w:p w14:paraId="3AFFF97D" w14:textId="77777777" w:rsidR="005C4B13" w:rsidRPr="005C4B13" w:rsidRDefault="1C90370D" w:rsidP="1C90370D">
            <w:pPr>
              <w:pStyle w:val="TableText"/>
              <w:numPr>
                <w:ilvl w:val="0"/>
                <w:numId w:val="163"/>
              </w:numPr>
              <w:rPr>
                <w:color w:val="FF0000"/>
                <w:sz w:val="20"/>
              </w:rPr>
            </w:pPr>
            <w:r w:rsidRPr="1C90370D">
              <w:rPr>
                <w:color w:val="FF0000"/>
                <w:sz w:val="20"/>
              </w:rPr>
              <w:t>Auto-increment</w:t>
            </w:r>
          </w:p>
        </w:tc>
        <w:tc>
          <w:tcPr>
            <w:tcW w:w="2837" w:type="dxa"/>
          </w:tcPr>
          <w:p w14:paraId="3AFFF97E" w14:textId="77777777" w:rsidR="005C4B13" w:rsidRPr="005C4B13" w:rsidRDefault="1C90370D" w:rsidP="1C90370D">
            <w:pPr>
              <w:pStyle w:val="TableText"/>
              <w:numPr>
                <w:ilvl w:val="0"/>
                <w:numId w:val="164"/>
              </w:numPr>
              <w:rPr>
                <w:color w:val="FF0000"/>
                <w:sz w:val="20"/>
              </w:rPr>
            </w:pPr>
            <w:r w:rsidRPr="1C90370D">
              <w:rPr>
                <w:color w:val="FF0000"/>
                <w:sz w:val="20"/>
              </w:rPr>
              <w:t>Document identifier.  All documents stored in are given a unique document identifier.  The DocId value to pass will have been returned in the DocId field of a previous invocation of the search operation.</w:t>
            </w:r>
          </w:p>
        </w:tc>
      </w:tr>
      <w:tr w:rsidR="005C4B13" w:rsidRPr="005C4B13" w14:paraId="3AFFF986" w14:textId="77777777" w:rsidTr="1C90370D">
        <w:trPr>
          <w:cantSplit/>
        </w:trPr>
        <w:tc>
          <w:tcPr>
            <w:tcW w:w="1526" w:type="dxa"/>
          </w:tcPr>
          <w:p w14:paraId="3AFFF980" w14:textId="77777777" w:rsidR="005C4B13" w:rsidRPr="005C4B13" w:rsidRDefault="1C90370D" w:rsidP="1C90370D">
            <w:pPr>
              <w:pStyle w:val="TableText"/>
              <w:numPr>
                <w:ilvl w:val="0"/>
                <w:numId w:val="165"/>
              </w:numPr>
              <w:rPr>
                <w:color w:val="FF0000"/>
                <w:sz w:val="20"/>
              </w:rPr>
            </w:pPr>
            <w:r w:rsidRPr="1C90370D">
              <w:rPr>
                <w:color w:val="FF0000"/>
                <w:sz w:val="20"/>
              </w:rPr>
              <w:t>PageStart</w:t>
            </w:r>
          </w:p>
        </w:tc>
        <w:tc>
          <w:tcPr>
            <w:tcW w:w="990" w:type="dxa"/>
          </w:tcPr>
          <w:p w14:paraId="3AFFF981" w14:textId="77777777" w:rsidR="005C4B13" w:rsidRPr="005C4B13" w:rsidRDefault="1C90370D" w:rsidP="1C90370D">
            <w:pPr>
              <w:pStyle w:val="TableText"/>
              <w:numPr>
                <w:ilvl w:val="0"/>
                <w:numId w:val="166"/>
              </w:numPr>
              <w:rPr>
                <w:color w:val="FF0000"/>
                <w:sz w:val="20"/>
              </w:rPr>
            </w:pPr>
            <w:r w:rsidRPr="1C90370D">
              <w:rPr>
                <w:color w:val="FF0000"/>
                <w:sz w:val="20"/>
              </w:rPr>
              <w:t>Integer</w:t>
            </w:r>
          </w:p>
        </w:tc>
        <w:tc>
          <w:tcPr>
            <w:tcW w:w="992" w:type="dxa"/>
          </w:tcPr>
          <w:p w14:paraId="3AFFF982" w14:textId="77777777" w:rsidR="005C4B13" w:rsidRPr="005C4B13" w:rsidRDefault="1C90370D" w:rsidP="1C90370D">
            <w:pPr>
              <w:pStyle w:val="TableText"/>
              <w:numPr>
                <w:ilvl w:val="0"/>
                <w:numId w:val="167"/>
              </w:numPr>
              <w:rPr>
                <w:color w:val="FF0000"/>
                <w:sz w:val="20"/>
              </w:rPr>
            </w:pPr>
            <w:r w:rsidRPr="1C90370D">
              <w:rPr>
                <w:color w:val="FF0000"/>
                <w:sz w:val="20"/>
              </w:rPr>
              <w:t>N/A</w:t>
            </w:r>
          </w:p>
        </w:tc>
        <w:tc>
          <w:tcPr>
            <w:tcW w:w="1136" w:type="dxa"/>
          </w:tcPr>
          <w:p w14:paraId="3AFFF983" w14:textId="77777777" w:rsidR="005C4B13" w:rsidRPr="005C4B13" w:rsidRDefault="1C90370D" w:rsidP="1C90370D">
            <w:pPr>
              <w:pStyle w:val="TableText"/>
              <w:numPr>
                <w:ilvl w:val="0"/>
                <w:numId w:val="168"/>
              </w:numPr>
              <w:rPr>
                <w:color w:val="FF0000"/>
                <w:sz w:val="20"/>
              </w:rPr>
            </w:pPr>
            <w:r w:rsidRPr="1C90370D">
              <w:rPr>
                <w:color w:val="FF0000"/>
                <w:sz w:val="20"/>
              </w:rPr>
              <w:t>No</w:t>
            </w:r>
          </w:p>
        </w:tc>
        <w:tc>
          <w:tcPr>
            <w:tcW w:w="2268" w:type="dxa"/>
          </w:tcPr>
          <w:p w14:paraId="3AFFF984" w14:textId="77777777" w:rsidR="005C4B13" w:rsidRPr="005C4B13" w:rsidRDefault="1C90370D" w:rsidP="1C90370D">
            <w:pPr>
              <w:pStyle w:val="TableText"/>
              <w:numPr>
                <w:ilvl w:val="0"/>
                <w:numId w:val="169"/>
              </w:numPr>
              <w:rPr>
                <w:color w:val="FF0000"/>
                <w:sz w:val="20"/>
              </w:rPr>
            </w:pPr>
            <w:r w:rsidRPr="1C90370D">
              <w:rPr>
                <w:color w:val="FF0000"/>
                <w:sz w:val="20"/>
              </w:rPr>
              <w:t>Must be greater than zero.</w:t>
            </w:r>
          </w:p>
        </w:tc>
        <w:tc>
          <w:tcPr>
            <w:tcW w:w="2837" w:type="dxa"/>
          </w:tcPr>
          <w:p w14:paraId="3AFFF985" w14:textId="77777777" w:rsidR="005C4B13" w:rsidRPr="005C4B13" w:rsidRDefault="1C90370D" w:rsidP="1C90370D">
            <w:pPr>
              <w:pStyle w:val="TableText"/>
              <w:numPr>
                <w:ilvl w:val="0"/>
                <w:numId w:val="170"/>
              </w:numPr>
              <w:rPr>
                <w:color w:val="FF0000"/>
                <w:sz w:val="20"/>
              </w:rPr>
            </w:pPr>
            <w:r w:rsidRPr="1C90370D">
              <w:rPr>
                <w:color w:val="FF0000"/>
                <w:sz w:val="20"/>
              </w:rPr>
              <w:t xml:space="preserve">Start page to retrieve.  </w:t>
            </w:r>
          </w:p>
        </w:tc>
      </w:tr>
      <w:tr w:rsidR="005C4B13" w:rsidRPr="005C4B13" w14:paraId="3AFFF98E" w14:textId="77777777" w:rsidTr="1C90370D">
        <w:trPr>
          <w:cantSplit/>
        </w:trPr>
        <w:tc>
          <w:tcPr>
            <w:tcW w:w="1526" w:type="dxa"/>
          </w:tcPr>
          <w:p w14:paraId="3AFFF987" w14:textId="77777777" w:rsidR="005C4B13" w:rsidRPr="005C4B13" w:rsidRDefault="1C90370D" w:rsidP="1C90370D">
            <w:pPr>
              <w:pStyle w:val="TableText"/>
              <w:numPr>
                <w:ilvl w:val="0"/>
                <w:numId w:val="171"/>
              </w:numPr>
              <w:rPr>
                <w:color w:val="FF0000"/>
                <w:sz w:val="20"/>
              </w:rPr>
            </w:pPr>
            <w:r w:rsidRPr="1C90370D">
              <w:rPr>
                <w:color w:val="FF0000"/>
                <w:sz w:val="20"/>
              </w:rPr>
              <w:t>DocDate</w:t>
            </w:r>
          </w:p>
        </w:tc>
        <w:tc>
          <w:tcPr>
            <w:tcW w:w="990" w:type="dxa"/>
          </w:tcPr>
          <w:p w14:paraId="3AFFF988" w14:textId="77777777" w:rsidR="005C4B13" w:rsidRPr="005C4B13" w:rsidRDefault="1C90370D" w:rsidP="1C90370D">
            <w:pPr>
              <w:pStyle w:val="TableText"/>
              <w:numPr>
                <w:ilvl w:val="0"/>
                <w:numId w:val="172"/>
              </w:numPr>
              <w:rPr>
                <w:color w:val="FF0000"/>
                <w:sz w:val="20"/>
              </w:rPr>
            </w:pPr>
            <w:r w:rsidRPr="1C90370D">
              <w:rPr>
                <w:color w:val="FF0000"/>
                <w:sz w:val="20"/>
              </w:rPr>
              <w:t>Date</w:t>
            </w:r>
          </w:p>
        </w:tc>
        <w:tc>
          <w:tcPr>
            <w:tcW w:w="992" w:type="dxa"/>
          </w:tcPr>
          <w:p w14:paraId="3AFFF989" w14:textId="77777777" w:rsidR="005C4B13" w:rsidRPr="005C4B13" w:rsidRDefault="1C90370D" w:rsidP="1C90370D">
            <w:pPr>
              <w:pStyle w:val="TableText"/>
              <w:numPr>
                <w:ilvl w:val="0"/>
                <w:numId w:val="173"/>
              </w:numPr>
              <w:rPr>
                <w:color w:val="FF0000"/>
                <w:sz w:val="20"/>
              </w:rPr>
            </w:pPr>
            <w:r w:rsidRPr="1C90370D">
              <w:rPr>
                <w:color w:val="FF0000"/>
                <w:sz w:val="20"/>
              </w:rPr>
              <w:t>24</w:t>
            </w:r>
          </w:p>
        </w:tc>
        <w:tc>
          <w:tcPr>
            <w:tcW w:w="1136" w:type="dxa"/>
          </w:tcPr>
          <w:p w14:paraId="3AFFF98A" w14:textId="77777777" w:rsidR="005C4B13" w:rsidRPr="005C4B13" w:rsidRDefault="1C90370D" w:rsidP="1C90370D">
            <w:pPr>
              <w:pStyle w:val="TableText"/>
              <w:numPr>
                <w:ilvl w:val="0"/>
                <w:numId w:val="174"/>
              </w:numPr>
              <w:rPr>
                <w:color w:val="FF0000"/>
                <w:sz w:val="20"/>
              </w:rPr>
            </w:pPr>
            <w:r w:rsidRPr="1C90370D">
              <w:rPr>
                <w:color w:val="FF0000"/>
                <w:sz w:val="20"/>
              </w:rPr>
              <w:t>Indexed</w:t>
            </w:r>
          </w:p>
        </w:tc>
        <w:tc>
          <w:tcPr>
            <w:tcW w:w="2268" w:type="dxa"/>
          </w:tcPr>
          <w:p w14:paraId="3AFFF98B" w14:textId="77777777" w:rsidR="005C4B13" w:rsidRPr="005C4B13" w:rsidRDefault="1C90370D" w:rsidP="1C90370D">
            <w:pPr>
              <w:pStyle w:val="TableText"/>
              <w:numPr>
                <w:ilvl w:val="0"/>
                <w:numId w:val="175"/>
              </w:numPr>
              <w:rPr>
                <w:color w:val="FF0000"/>
                <w:sz w:val="20"/>
              </w:rPr>
            </w:pPr>
            <w:r w:rsidRPr="1C90370D">
              <w:rPr>
                <w:color w:val="FF0000"/>
                <w:sz w:val="20"/>
              </w:rPr>
              <w:t>Image Services always reports date back to clients in ISO 8601 UTC format:</w:t>
            </w:r>
          </w:p>
          <w:p w14:paraId="3AFFF98C" w14:textId="77777777" w:rsidR="005C4B13" w:rsidRPr="005C4B13" w:rsidRDefault="1C90370D" w:rsidP="1C90370D">
            <w:pPr>
              <w:pStyle w:val="TableText"/>
              <w:numPr>
                <w:ilvl w:val="0"/>
                <w:numId w:val="176"/>
              </w:numPr>
              <w:rPr>
                <w:color w:val="FF0000"/>
                <w:sz w:val="20"/>
              </w:rPr>
            </w:pPr>
            <w:r w:rsidRPr="1C90370D">
              <w:rPr>
                <w:color w:val="FF0000"/>
                <w:sz w:val="20"/>
              </w:rPr>
              <w:t>YYYY-MM-DDTHH:MM:SS.000Z</w:t>
            </w:r>
          </w:p>
        </w:tc>
        <w:tc>
          <w:tcPr>
            <w:tcW w:w="2837" w:type="dxa"/>
          </w:tcPr>
          <w:p w14:paraId="3AFFF98D" w14:textId="77777777" w:rsidR="005C4B13" w:rsidRPr="005C4B13" w:rsidRDefault="1C90370D" w:rsidP="1C90370D">
            <w:pPr>
              <w:pStyle w:val="TableText"/>
              <w:numPr>
                <w:ilvl w:val="0"/>
                <w:numId w:val="177"/>
              </w:numPr>
              <w:rPr>
                <w:color w:val="FF0000"/>
                <w:sz w:val="20"/>
              </w:rPr>
            </w:pPr>
            <w:r w:rsidRPr="1C90370D">
              <w:rPr>
                <w:color w:val="FF0000"/>
                <w:sz w:val="20"/>
              </w:rPr>
              <w:t xml:space="preserve">Statement date.  Date searches match the DateStart and DateEnd search parameters against this field.  FileNet </w:t>
            </w:r>
          </w:p>
        </w:tc>
      </w:tr>
      <w:tr w:rsidR="005C4B13" w:rsidRPr="005C4B13" w14:paraId="3AFFF995" w14:textId="77777777" w:rsidTr="1C90370D">
        <w:trPr>
          <w:cantSplit/>
        </w:trPr>
        <w:tc>
          <w:tcPr>
            <w:tcW w:w="1526" w:type="dxa"/>
          </w:tcPr>
          <w:p w14:paraId="3AFFF98F" w14:textId="77777777" w:rsidR="005C4B13" w:rsidRPr="005C4B13" w:rsidRDefault="1C90370D" w:rsidP="1C90370D">
            <w:pPr>
              <w:pStyle w:val="TableText"/>
              <w:numPr>
                <w:ilvl w:val="0"/>
                <w:numId w:val="178"/>
              </w:numPr>
              <w:rPr>
                <w:color w:val="FF0000"/>
                <w:sz w:val="20"/>
              </w:rPr>
            </w:pPr>
            <w:r w:rsidRPr="1C90370D">
              <w:rPr>
                <w:color w:val="FF0000"/>
                <w:sz w:val="20"/>
              </w:rPr>
              <w:t>PageEnd</w:t>
            </w:r>
          </w:p>
        </w:tc>
        <w:tc>
          <w:tcPr>
            <w:tcW w:w="990" w:type="dxa"/>
          </w:tcPr>
          <w:p w14:paraId="3AFFF990" w14:textId="77777777" w:rsidR="005C4B13" w:rsidRPr="005C4B13" w:rsidRDefault="1C90370D" w:rsidP="1C90370D">
            <w:pPr>
              <w:pStyle w:val="TableText"/>
              <w:numPr>
                <w:ilvl w:val="0"/>
                <w:numId w:val="179"/>
              </w:numPr>
              <w:rPr>
                <w:color w:val="FF0000"/>
                <w:sz w:val="20"/>
              </w:rPr>
            </w:pPr>
            <w:r w:rsidRPr="1C90370D">
              <w:rPr>
                <w:color w:val="FF0000"/>
                <w:sz w:val="20"/>
              </w:rPr>
              <w:t>Integer</w:t>
            </w:r>
          </w:p>
        </w:tc>
        <w:tc>
          <w:tcPr>
            <w:tcW w:w="992" w:type="dxa"/>
          </w:tcPr>
          <w:p w14:paraId="3AFFF991" w14:textId="77777777" w:rsidR="005C4B13" w:rsidRPr="005C4B13" w:rsidRDefault="1C90370D" w:rsidP="1C90370D">
            <w:pPr>
              <w:pStyle w:val="TableText"/>
              <w:numPr>
                <w:ilvl w:val="0"/>
                <w:numId w:val="180"/>
              </w:numPr>
              <w:rPr>
                <w:color w:val="FF0000"/>
                <w:sz w:val="20"/>
              </w:rPr>
            </w:pPr>
            <w:r w:rsidRPr="1C90370D">
              <w:rPr>
                <w:color w:val="FF0000"/>
                <w:sz w:val="20"/>
              </w:rPr>
              <w:t>N/A</w:t>
            </w:r>
          </w:p>
        </w:tc>
        <w:tc>
          <w:tcPr>
            <w:tcW w:w="1136" w:type="dxa"/>
          </w:tcPr>
          <w:p w14:paraId="3AFFF992" w14:textId="77777777" w:rsidR="005C4B13" w:rsidRPr="005C4B13" w:rsidRDefault="1C90370D" w:rsidP="1C90370D">
            <w:pPr>
              <w:pStyle w:val="TableText"/>
              <w:numPr>
                <w:ilvl w:val="0"/>
                <w:numId w:val="181"/>
              </w:numPr>
              <w:rPr>
                <w:color w:val="FF0000"/>
                <w:sz w:val="20"/>
              </w:rPr>
            </w:pPr>
            <w:r w:rsidRPr="1C90370D">
              <w:rPr>
                <w:color w:val="FF0000"/>
                <w:sz w:val="20"/>
              </w:rPr>
              <w:t>No</w:t>
            </w:r>
          </w:p>
        </w:tc>
        <w:tc>
          <w:tcPr>
            <w:tcW w:w="2268" w:type="dxa"/>
          </w:tcPr>
          <w:p w14:paraId="3AFFF993" w14:textId="77777777" w:rsidR="005C4B13" w:rsidRPr="005C4B13" w:rsidRDefault="005C4B13" w:rsidP="00A72D5E">
            <w:pPr>
              <w:pStyle w:val="TableText"/>
              <w:numPr>
                <w:ilvl w:val="0"/>
                <w:numId w:val="182"/>
              </w:numPr>
              <w:rPr>
                <w:color w:val="FF0000"/>
                <w:sz w:val="20"/>
              </w:rPr>
            </w:pPr>
          </w:p>
        </w:tc>
        <w:tc>
          <w:tcPr>
            <w:tcW w:w="2837" w:type="dxa"/>
          </w:tcPr>
          <w:p w14:paraId="3AFFF994" w14:textId="77777777" w:rsidR="005C4B13" w:rsidRPr="005C4B13" w:rsidRDefault="1C90370D" w:rsidP="1C90370D">
            <w:pPr>
              <w:pStyle w:val="TableText"/>
              <w:numPr>
                <w:ilvl w:val="0"/>
                <w:numId w:val="183"/>
              </w:numPr>
              <w:rPr>
                <w:color w:val="FF0000"/>
                <w:sz w:val="20"/>
              </w:rPr>
            </w:pPr>
            <w:r w:rsidRPr="1C90370D">
              <w:rPr>
                <w:color w:val="FF0000"/>
                <w:sz w:val="20"/>
              </w:rPr>
              <w:t>End page to retrieve.  Must be greater than zero and must be greater than or equal to PageStart.</w:t>
            </w:r>
          </w:p>
        </w:tc>
      </w:tr>
    </w:tbl>
    <w:p w14:paraId="3AFFF996" w14:textId="77777777" w:rsidR="005C4B13" w:rsidRPr="005C4B13" w:rsidRDefault="005C4B13" w:rsidP="005C4B13">
      <w:pPr>
        <w:pStyle w:val="BodyNoIndent"/>
        <w:rPr>
          <w:b/>
          <w:sz w:val="20"/>
        </w:rPr>
      </w:pPr>
    </w:p>
    <w:p w14:paraId="3AFFF997" w14:textId="77777777" w:rsidR="005C4B13" w:rsidRPr="005C4B13" w:rsidRDefault="1C90370D" w:rsidP="1C90370D">
      <w:pPr>
        <w:pStyle w:val="BodyText"/>
        <w:rPr>
          <w:b/>
          <w:bCs/>
          <w:color w:val="FF0000"/>
        </w:rPr>
      </w:pPr>
      <w:bookmarkStart w:id="120" w:name="_Toc70141065"/>
      <w:r w:rsidRPr="1C90370D">
        <w:rPr>
          <w:b/>
          <w:bCs/>
          <w:color w:val="FF0000"/>
        </w:rPr>
        <w:t>&lt;Record name&gt;</w:t>
      </w:r>
    </w:p>
    <w:p w14:paraId="3AFFF998" w14:textId="77777777" w:rsidR="005C4B13" w:rsidRPr="005C4B13" w:rsidRDefault="1C90370D" w:rsidP="1C90370D">
      <w:pPr>
        <w:pStyle w:val="BodyText"/>
        <w:rPr>
          <w:color w:val="FF0000"/>
        </w:rPr>
      </w:pPr>
      <w:r w:rsidRPr="1C90370D">
        <w:rPr>
          <w:color w:val="FF0000"/>
        </w:rPr>
        <w:t>This record defines…</w:t>
      </w:r>
    </w:p>
    <w:tbl>
      <w:tblPr>
        <w:tblW w:w="9749"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1526"/>
        <w:gridCol w:w="990"/>
        <w:gridCol w:w="992"/>
        <w:gridCol w:w="1136"/>
        <w:gridCol w:w="2268"/>
        <w:gridCol w:w="2837"/>
      </w:tblGrid>
      <w:tr w:rsidR="005C4B13" w:rsidRPr="005C4B13" w14:paraId="3AFFF99F" w14:textId="77777777" w:rsidTr="1C90370D">
        <w:trPr>
          <w:cantSplit/>
          <w:tblHeader/>
        </w:trPr>
        <w:tc>
          <w:tcPr>
            <w:tcW w:w="1526"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999" w14:textId="77777777" w:rsidR="005C4B13" w:rsidRPr="005C4B13" w:rsidRDefault="1C90370D" w:rsidP="1C90370D">
            <w:pPr>
              <w:pStyle w:val="TableHeading"/>
              <w:numPr>
                <w:ilvl w:val="0"/>
                <w:numId w:val="184"/>
              </w:numPr>
              <w:rPr>
                <w:sz w:val="20"/>
              </w:rPr>
            </w:pPr>
            <w:r w:rsidRPr="1C90370D">
              <w:rPr>
                <w:sz w:val="20"/>
              </w:rPr>
              <w:t>Name</w:t>
            </w:r>
          </w:p>
        </w:tc>
        <w:tc>
          <w:tcPr>
            <w:tcW w:w="990"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99A" w14:textId="77777777" w:rsidR="005C4B13" w:rsidRPr="005C4B13" w:rsidRDefault="1C90370D" w:rsidP="1C90370D">
            <w:pPr>
              <w:pStyle w:val="TableHeading"/>
              <w:numPr>
                <w:ilvl w:val="0"/>
                <w:numId w:val="185"/>
              </w:numPr>
              <w:rPr>
                <w:sz w:val="20"/>
              </w:rPr>
            </w:pPr>
            <w:r w:rsidRPr="1C90370D">
              <w:rPr>
                <w:sz w:val="20"/>
              </w:rPr>
              <w:t>Type</w:t>
            </w:r>
          </w:p>
        </w:tc>
        <w:tc>
          <w:tcPr>
            <w:tcW w:w="992"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99B" w14:textId="77777777" w:rsidR="005C4B13" w:rsidRPr="005C4B13" w:rsidRDefault="1C90370D" w:rsidP="1C90370D">
            <w:pPr>
              <w:pStyle w:val="TableHeading"/>
              <w:numPr>
                <w:ilvl w:val="0"/>
                <w:numId w:val="186"/>
              </w:numPr>
              <w:rPr>
                <w:sz w:val="20"/>
              </w:rPr>
            </w:pPr>
            <w:r w:rsidRPr="1C90370D">
              <w:rPr>
                <w:sz w:val="20"/>
              </w:rPr>
              <w:t>Length</w:t>
            </w:r>
          </w:p>
        </w:tc>
        <w:tc>
          <w:tcPr>
            <w:tcW w:w="1136"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99C" w14:textId="77777777" w:rsidR="005C4B13" w:rsidRPr="005C4B13" w:rsidRDefault="1C90370D" w:rsidP="1C90370D">
            <w:pPr>
              <w:pStyle w:val="TableHeading"/>
              <w:numPr>
                <w:ilvl w:val="0"/>
                <w:numId w:val="187"/>
              </w:numPr>
              <w:rPr>
                <w:sz w:val="20"/>
              </w:rPr>
            </w:pPr>
            <w:r w:rsidRPr="1C90370D">
              <w:rPr>
                <w:sz w:val="20"/>
              </w:rPr>
              <w:t>Key/ index</w:t>
            </w:r>
          </w:p>
        </w:tc>
        <w:tc>
          <w:tcPr>
            <w:tcW w:w="2268"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99D" w14:textId="77777777" w:rsidR="005C4B13" w:rsidRPr="005C4B13" w:rsidRDefault="1C90370D" w:rsidP="1C90370D">
            <w:pPr>
              <w:pStyle w:val="TableHeading"/>
              <w:numPr>
                <w:ilvl w:val="0"/>
                <w:numId w:val="188"/>
              </w:numPr>
              <w:rPr>
                <w:sz w:val="20"/>
              </w:rPr>
            </w:pPr>
            <w:r w:rsidRPr="1C90370D">
              <w:rPr>
                <w:sz w:val="20"/>
              </w:rPr>
              <w:t>Default value/ format</w:t>
            </w:r>
          </w:p>
        </w:tc>
        <w:tc>
          <w:tcPr>
            <w:tcW w:w="2837"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99E" w14:textId="77777777" w:rsidR="005C4B13" w:rsidRPr="005C4B13" w:rsidRDefault="1C90370D" w:rsidP="1C90370D">
            <w:pPr>
              <w:pStyle w:val="TableHeading"/>
              <w:numPr>
                <w:ilvl w:val="0"/>
                <w:numId w:val="189"/>
              </w:numPr>
              <w:rPr>
                <w:sz w:val="20"/>
              </w:rPr>
            </w:pPr>
            <w:r w:rsidRPr="1C90370D">
              <w:rPr>
                <w:sz w:val="20"/>
              </w:rPr>
              <w:t>Description</w:t>
            </w:r>
          </w:p>
        </w:tc>
      </w:tr>
      <w:tr w:rsidR="005C4B13" w:rsidRPr="005C4B13" w14:paraId="3AFFF9A6" w14:textId="77777777" w:rsidTr="1C90370D">
        <w:trPr>
          <w:cantSplit/>
        </w:trPr>
        <w:tc>
          <w:tcPr>
            <w:tcW w:w="1526" w:type="dxa"/>
          </w:tcPr>
          <w:p w14:paraId="3AFFF9A0" w14:textId="77777777" w:rsidR="005C4B13" w:rsidRPr="005C4B13" w:rsidRDefault="005C4B13" w:rsidP="00A72D5E">
            <w:pPr>
              <w:pStyle w:val="TableText"/>
              <w:numPr>
                <w:ilvl w:val="0"/>
                <w:numId w:val="190"/>
              </w:numPr>
              <w:rPr>
                <w:sz w:val="20"/>
              </w:rPr>
            </w:pPr>
          </w:p>
        </w:tc>
        <w:tc>
          <w:tcPr>
            <w:tcW w:w="990" w:type="dxa"/>
          </w:tcPr>
          <w:p w14:paraId="3AFFF9A1" w14:textId="77777777" w:rsidR="005C4B13" w:rsidRPr="005C4B13" w:rsidRDefault="005C4B13" w:rsidP="00A72D5E">
            <w:pPr>
              <w:pStyle w:val="TableText"/>
              <w:numPr>
                <w:ilvl w:val="0"/>
                <w:numId w:val="191"/>
              </w:numPr>
              <w:rPr>
                <w:sz w:val="20"/>
              </w:rPr>
            </w:pPr>
          </w:p>
        </w:tc>
        <w:tc>
          <w:tcPr>
            <w:tcW w:w="992" w:type="dxa"/>
          </w:tcPr>
          <w:p w14:paraId="3AFFF9A2" w14:textId="77777777" w:rsidR="005C4B13" w:rsidRPr="005C4B13" w:rsidRDefault="005C4B13" w:rsidP="00A72D5E">
            <w:pPr>
              <w:pStyle w:val="TableText"/>
              <w:numPr>
                <w:ilvl w:val="0"/>
                <w:numId w:val="192"/>
              </w:numPr>
              <w:rPr>
                <w:sz w:val="20"/>
              </w:rPr>
            </w:pPr>
          </w:p>
        </w:tc>
        <w:tc>
          <w:tcPr>
            <w:tcW w:w="1136" w:type="dxa"/>
          </w:tcPr>
          <w:p w14:paraId="3AFFF9A3" w14:textId="77777777" w:rsidR="005C4B13" w:rsidRPr="005C4B13" w:rsidRDefault="005C4B13" w:rsidP="00A72D5E">
            <w:pPr>
              <w:pStyle w:val="TableText"/>
              <w:numPr>
                <w:ilvl w:val="0"/>
                <w:numId w:val="193"/>
              </w:numPr>
              <w:rPr>
                <w:sz w:val="20"/>
              </w:rPr>
            </w:pPr>
          </w:p>
        </w:tc>
        <w:tc>
          <w:tcPr>
            <w:tcW w:w="2268" w:type="dxa"/>
          </w:tcPr>
          <w:p w14:paraId="3AFFF9A4" w14:textId="77777777" w:rsidR="005C4B13" w:rsidRPr="005C4B13" w:rsidRDefault="005C4B13" w:rsidP="00A72D5E">
            <w:pPr>
              <w:pStyle w:val="TableText"/>
              <w:numPr>
                <w:ilvl w:val="0"/>
                <w:numId w:val="194"/>
              </w:numPr>
              <w:rPr>
                <w:sz w:val="20"/>
              </w:rPr>
            </w:pPr>
          </w:p>
        </w:tc>
        <w:tc>
          <w:tcPr>
            <w:tcW w:w="2837" w:type="dxa"/>
          </w:tcPr>
          <w:p w14:paraId="3AFFF9A5" w14:textId="77777777" w:rsidR="005C4B13" w:rsidRPr="005C4B13" w:rsidRDefault="005C4B13" w:rsidP="00A72D5E">
            <w:pPr>
              <w:pStyle w:val="TableText"/>
              <w:numPr>
                <w:ilvl w:val="0"/>
                <w:numId w:val="195"/>
              </w:numPr>
              <w:rPr>
                <w:sz w:val="20"/>
              </w:rPr>
            </w:pPr>
          </w:p>
        </w:tc>
      </w:tr>
    </w:tbl>
    <w:p w14:paraId="3AFFF9A7" w14:textId="77777777" w:rsidR="005C4B13" w:rsidRPr="00CA2FB2" w:rsidRDefault="005C4B13" w:rsidP="005C4B13">
      <w:pPr>
        <w:pStyle w:val="BodyNoIndent"/>
        <w:rPr>
          <w:b/>
        </w:rPr>
      </w:pPr>
    </w:p>
    <w:p w14:paraId="3AFFF9A8" w14:textId="77777777" w:rsidR="005C4B13" w:rsidRPr="00CA2FB2" w:rsidRDefault="1C90370D" w:rsidP="005C4B13">
      <w:pPr>
        <w:pStyle w:val="GPMOHeading2"/>
        <w:tabs>
          <w:tab w:val="num" w:pos="720"/>
        </w:tabs>
        <w:spacing w:before="360"/>
        <w:ind w:left="794" w:hanging="794"/>
      </w:pPr>
      <w:bookmarkStart w:id="121" w:name="_Toc251162769"/>
      <w:bookmarkStart w:id="122" w:name="_Toc264453030"/>
      <w:bookmarkStart w:id="123" w:name="_Toc327179069"/>
      <w:r>
        <w:t>Implementation considerations</w:t>
      </w:r>
      <w:bookmarkEnd w:id="120"/>
      <w:bookmarkEnd w:id="121"/>
      <w:bookmarkEnd w:id="122"/>
      <w:bookmarkEnd w:id="123"/>
    </w:p>
    <w:p w14:paraId="3AFFF9A9" w14:textId="77777777" w:rsidR="005C4B13" w:rsidRPr="005C4B13" w:rsidRDefault="1C90370D" w:rsidP="1C90370D">
      <w:pPr>
        <w:pStyle w:val="GPMOBodyText"/>
        <w:rPr>
          <w:sz w:val="20"/>
        </w:rPr>
      </w:pPr>
      <w:r w:rsidRPr="1C90370D">
        <w:rPr>
          <w:sz w:val="20"/>
        </w:rPr>
        <w:t>This section discusses requirements for ensuring that the database functions within the parameters required by the application and its business purpose.</w:t>
      </w:r>
    </w:p>
    <w:p w14:paraId="3AFFF9AA" w14:textId="77777777" w:rsidR="005C4B13" w:rsidRDefault="1C90370D" w:rsidP="005C4B13">
      <w:pPr>
        <w:pStyle w:val="GPMOHeading3"/>
      </w:pPr>
      <w:bookmarkStart w:id="124" w:name="_Toc251162770"/>
      <w:bookmarkStart w:id="125" w:name="_Toc264453031"/>
      <w:bookmarkStart w:id="126" w:name="_Toc327179070"/>
      <w:r>
        <w:t>Performance</w:t>
      </w:r>
      <w:bookmarkEnd w:id="124"/>
      <w:bookmarkEnd w:id="125"/>
      <w:bookmarkEnd w:id="126"/>
    </w:p>
    <w:p w14:paraId="3AFFF9AB" w14:textId="77777777" w:rsidR="005C4B13" w:rsidRPr="005C4B13" w:rsidRDefault="1C90370D" w:rsidP="1C90370D">
      <w:pPr>
        <w:pStyle w:val="RedBodyText"/>
        <w:rPr>
          <w:sz w:val="20"/>
          <w:lang w:val="en-US"/>
        </w:rPr>
      </w:pPr>
      <w:r w:rsidRPr="1C90370D">
        <w:rPr>
          <w:sz w:val="20"/>
          <w:lang w:val="en-US"/>
        </w:rPr>
        <w:t>The database should perform…</w:t>
      </w:r>
    </w:p>
    <w:p w14:paraId="3AFFF9AC" w14:textId="77777777" w:rsidR="005C4B13" w:rsidRDefault="1C90370D" w:rsidP="005C4B13">
      <w:pPr>
        <w:pStyle w:val="GPMOHeading3"/>
      </w:pPr>
      <w:bookmarkStart w:id="127" w:name="_Toc251162771"/>
      <w:bookmarkStart w:id="128" w:name="_Toc264453032"/>
      <w:bookmarkStart w:id="129" w:name="_Toc327179071"/>
      <w:r>
        <w:t>Physical storage</w:t>
      </w:r>
      <w:bookmarkEnd w:id="127"/>
      <w:bookmarkEnd w:id="128"/>
      <w:bookmarkEnd w:id="129"/>
    </w:p>
    <w:p w14:paraId="3AFFF9AD" w14:textId="77777777" w:rsidR="005C4B13" w:rsidRPr="005C4B13" w:rsidRDefault="1C90370D" w:rsidP="1C90370D">
      <w:pPr>
        <w:pStyle w:val="RedBodyText"/>
        <w:rPr>
          <w:sz w:val="20"/>
          <w:lang w:val="en-US"/>
        </w:rPr>
      </w:pPr>
      <w:r w:rsidRPr="1C90370D">
        <w:rPr>
          <w:sz w:val="20"/>
          <w:lang w:val="en-US"/>
        </w:rPr>
        <w:t>Physical storage capacity required…</w:t>
      </w:r>
    </w:p>
    <w:p w14:paraId="3AFFF9AE" w14:textId="77777777" w:rsidR="005C4B13" w:rsidRDefault="1C90370D" w:rsidP="005C4B13">
      <w:pPr>
        <w:pStyle w:val="GPMOHeading3"/>
      </w:pPr>
      <w:bookmarkStart w:id="130" w:name="_Toc251162772"/>
      <w:bookmarkStart w:id="131" w:name="_Toc264453033"/>
      <w:bookmarkStart w:id="132" w:name="_Toc327179072"/>
      <w:r>
        <w:t>Data dictionary requirements</w:t>
      </w:r>
      <w:bookmarkEnd w:id="130"/>
      <w:bookmarkEnd w:id="131"/>
      <w:bookmarkEnd w:id="132"/>
    </w:p>
    <w:p w14:paraId="3AFFF9AF" w14:textId="77777777" w:rsidR="005C4B13" w:rsidRPr="005C4B13" w:rsidRDefault="1C90370D" w:rsidP="1C90370D">
      <w:pPr>
        <w:pStyle w:val="RedBodyText"/>
        <w:rPr>
          <w:sz w:val="20"/>
          <w:lang w:val="en-US"/>
        </w:rPr>
      </w:pPr>
      <w:r w:rsidRPr="1C90370D">
        <w:rPr>
          <w:sz w:val="20"/>
          <w:lang w:val="en-US"/>
        </w:rPr>
        <w:t>Requirements for the data dictionary…</w:t>
      </w:r>
    </w:p>
    <w:p w14:paraId="3AFFF9B0" w14:textId="77777777" w:rsidR="005C4B13" w:rsidRDefault="1C90370D" w:rsidP="005C4B13">
      <w:pPr>
        <w:pStyle w:val="GPMOHeading3"/>
      </w:pPr>
      <w:bookmarkStart w:id="133" w:name="_Toc251162773"/>
      <w:bookmarkStart w:id="134" w:name="_Toc264453034"/>
      <w:bookmarkStart w:id="135" w:name="_Toc327179073"/>
      <w:r>
        <w:t>Access paths</w:t>
      </w:r>
      <w:bookmarkEnd w:id="133"/>
      <w:bookmarkEnd w:id="134"/>
      <w:bookmarkEnd w:id="135"/>
    </w:p>
    <w:p w14:paraId="3AFFF9B1" w14:textId="77777777" w:rsidR="005C4B13" w:rsidRPr="005C4B13" w:rsidRDefault="1C90370D" w:rsidP="1C90370D">
      <w:pPr>
        <w:pStyle w:val="RedBodyText"/>
        <w:rPr>
          <w:sz w:val="20"/>
          <w:lang w:val="en-US"/>
        </w:rPr>
      </w:pPr>
      <w:r w:rsidRPr="1C90370D">
        <w:rPr>
          <w:sz w:val="20"/>
          <w:lang w:val="en-US"/>
        </w:rPr>
        <w:t>Access…</w:t>
      </w:r>
    </w:p>
    <w:p w14:paraId="3AFFF9B2" w14:textId="77777777" w:rsidR="005C4B13" w:rsidRPr="00CA2FB2" w:rsidRDefault="1C90370D" w:rsidP="005C4B13">
      <w:pPr>
        <w:pStyle w:val="GPMOHeading3"/>
      </w:pPr>
      <w:bookmarkStart w:id="136" w:name="_Toc70141066"/>
      <w:bookmarkStart w:id="137" w:name="_Toc251162774"/>
      <w:bookmarkStart w:id="138" w:name="_Toc264453035"/>
      <w:bookmarkStart w:id="139" w:name="_Toc327179074"/>
      <w:r>
        <w:t>Reporting</w:t>
      </w:r>
      <w:bookmarkEnd w:id="136"/>
      <w:bookmarkEnd w:id="137"/>
      <w:bookmarkEnd w:id="138"/>
      <w:bookmarkEnd w:id="139"/>
    </w:p>
    <w:p w14:paraId="3AFFF9B3" w14:textId="77777777" w:rsidR="005C4B13" w:rsidRPr="00CA2FB2" w:rsidRDefault="1C90370D" w:rsidP="005C4B13">
      <w:pPr>
        <w:pStyle w:val="GPMOBodyText"/>
      </w:pPr>
      <w:r>
        <w:t>This section provides details of database reports.</w:t>
      </w: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2021"/>
        <w:gridCol w:w="3147"/>
        <w:gridCol w:w="1799"/>
        <w:gridCol w:w="1992"/>
      </w:tblGrid>
      <w:tr w:rsidR="005C4B13" w:rsidRPr="00CA2FB2" w14:paraId="3AFFF9B8" w14:textId="77777777" w:rsidTr="1C90370D">
        <w:trPr>
          <w:cantSplit/>
          <w:tblHeader/>
        </w:trPr>
        <w:tc>
          <w:tcPr>
            <w:tcW w:w="2093"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9B4" w14:textId="77777777" w:rsidR="005C4B13" w:rsidRPr="00CA2FB2" w:rsidRDefault="1C90370D" w:rsidP="00A72D5E">
            <w:pPr>
              <w:pStyle w:val="TableHeading"/>
              <w:numPr>
                <w:ilvl w:val="0"/>
                <w:numId w:val="196"/>
              </w:numPr>
            </w:pPr>
            <w:r>
              <w:t>Report</w:t>
            </w:r>
          </w:p>
        </w:tc>
        <w:tc>
          <w:tcPr>
            <w:tcW w:w="3260"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9B5" w14:textId="77777777" w:rsidR="005C4B13" w:rsidRPr="00CA2FB2" w:rsidRDefault="1C90370D" w:rsidP="00A72D5E">
            <w:pPr>
              <w:pStyle w:val="TableHeading"/>
              <w:numPr>
                <w:ilvl w:val="0"/>
                <w:numId w:val="197"/>
              </w:numPr>
            </w:pPr>
            <w:r>
              <w:t>Description</w:t>
            </w:r>
          </w:p>
        </w:tc>
        <w:tc>
          <w:tcPr>
            <w:tcW w:w="1843"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9B6" w14:textId="77777777" w:rsidR="005C4B13" w:rsidRPr="00CA2FB2" w:rsidRDefault="1C90370D" w:rsidP="00A72D5E">
            <w:pPr>
              <w:pStyle w:val="TableHeading"/>
              <w:numPr>
                <w:ilvl w:val="0"/>
                <w:numId w:val="198"/>
              </w:numPr>
            </w:pPr>
            <w:r>
              <w:t>Frequency</w:t>
            </w:r>
          </w:p>
        </w:tc>
        <w:tc>
          <w:tcPr>
            <w:tcW w:w="2047"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9B7" w14:textId="77777777" w:rsidR="005C4B13" w:rsidRPr="00CA2FB2" w:rsidRDefault="1C90370D" w:rsidP="00A72D5E">
            <w:pPr>
              <w:pStyle w:val="TableHeading"/>
              <w:numPr>
                <w:ilvl w:val="0"/>
                <w:numId w:val="199"/>
              </w:numPr>
            </w:pPr>
            <w:r>
              <w:t>Recipients</w:t>
            </w:r>
          </w:p>
        </w:tc>
      </w:tr>
      <w:tr w:rsidR="005C4B13" w:rsidRPr="00CA2FB2" w14:paraId="3AFFF9BD" w14:textId="77777777" w:rsidTr="1C90370D">
        <w:trPr>
          <w:cantSplit/>
        </w:trPr>
        <w:tc>
          <w:tcPr>
            <w:tcW w:w="2093" w:type="dxa"/>
          </w:tcPr>
          <w:p w14:paraId="3AFFF9B9" w14:textId="77777777" w:rsidR="005C4B13" w:rsidRPr="00CA2FB2" w:rsidRDefault="005C4B13" w:rsidP="00A72D5E">
            <w:pPr>
              <w:pStyle w:val="TableText"/>
              <w:numPr>
                <w:ilvl w:val="0"/>
                <w:numId w:val="200"/>
              </w:numPr>
            </w:pPr>
          </w:p>
        </w:tc>
        <w:tc>
          <w:tcPr>
            <w:tcW w:w="3260" w:type="dxa"/>
          </w:tcPr>
          <w:p w14:paraId="3AFFF9BA" w14:textId="77777777" w:rsidR="005C4B13" w:rsidRPr="00CA2FB2" w:rsidRDefault="005C4B13" w:rsidP="00A72D5E">
            <w:pPr>
              <w:pStyle w:val="TableText"/>
              <w:numPr>
                <w:ilvl w:val="0"/>
                <w:numId w:val="201"/>
              </w:numPr>
            </w:pPr>
          </w:p>
        </w:tc>
        <w:tc>
          <w:tcPr>
            <w:tcW w:w="1843" w:type="dxa"/>
          </w:tcPr>
          <w:p w14:paraId="3AFFF9BB" w14:textId="77777777" w:rsidR="005C4B13" w:rsidRPr="00CA2FB2" w:rsidRDefault="005C4B13" w:rsidP="00A72D5E">
            <w:pPr>
              <w:pStyle w:val="TableText"/>
              <w:numPr>
                <w:ilvl w:val="0"/>
                <w:numId w:val="202"/>
              </w:numPr>
            </w:pPr>
          </w:p>
        </w:tc>
        <w:tc>
          <w:tcPr>
            <w:tcW w:w="2047" w:type="dxa"/>
          </w:tcPr>
          <w:p w14:paraId="3AFFF9BC" w14:textId="77777777" w:rsidR="005C4B13" w:rsidRPr="00CA2FB2" w:rsidRDefault="005C4B13" w:rsidP="00A72D5E">
            <w:pPr>
              <w:pStyle w:val="TableText"/>
              <w:numPr>
                <w:ilvl w:val="0"/>
                <w:numId w:val="203"/>
              </w:numPr>
            </w:pPr>
          </w:p>
        </w:tc>
      </w:tr>
    </w:tbl>
    <w:p w14:paraId="3AFFF9BE" w14:textId="77777777" w:rsidR="005C4B13" w:rsidRPr="005C4B13" w:rsidRDefault="1C90370D" w:rsidP="005C4B13">
      <w:pPr>
        <w:pStyle w:val="GPMOHeading2"/>
        <w:tabs>
          <w:tab w:val="num" w:pos="720"/>
        </w:tabs>
        <w:spacing w:before="360"/>
        <w:ind w:left="794" w:hanging="794"/>
      </w:pPr>
      <w:bookmarkStart w:id="140" w:name="_Toc264453036"/>
      <w:bookmarkStart w:id="141" w:name="_Toc327179075"/>
      <w:r>
        <w:t>Backup, archiving and data restoration</w:t>
      </w:r>
      <w:bookmarkEnd w:id="110"/>
      <w:bookmarkEnd w:id="140"/>
      <w:bookmarkEnd w:id="141"/>
    </w:p>
    <w:p w14:paraId="3AFFF9BF" w14:textId="77777777" w:rsidR="005C4B13" w:rsidRPr="005C4B13" w:rsidRDefault="1C90370D" w:rsidP="1C90370D">
      <w:pPr>
        <w:pStyle w:val="RedBodyText"/>
        <w:rPr>
          <w:sz w:val="20"/>
          <w:lang w:val="en-US"/>
        </w:rPr>
      </w:pPr>
      <w:r w:rsidRPr="1C90370D">
        <w:rPr>
          <w:sz w:val="20"/>
          <w:lang w:val="en-US"/>
        </w:rPr>
        <w:t>&lt;Provide details of how data will be backed up, archived and restored, including physical mechanisms for redundancy such as database duplication&gt;</w:t>
      </w:r>
    </w:p>
    <w:p w14:paraId="3AFFF9C0" w14:textId="77777777" w:rsidR="005C4B13" w:rsidRDefault="005C4B13" w:rsidP="005C4B13">
      <w:pPr>
        <w:pStyle w:val="BodyNoIndent"/>
        <w:rPr>
          <w:rFonts w:cs="Arial"/>
          <w:lang w:val="en-GB"/>
        </w:rPr>
      </w:pPr>
    </w:p>
    <w:p w14:paraId="3AFFF9C1" w14:textId="77777777" w:rsidR="00AB6A26" w:rsidRPr="00903178" w:rsidRDefault="1C90370D" w:rsidP="1C90370D">
      <w:pPr>
        <w:pStyle w:val="GPMOHeading1"/>
        <w:rPr>
          <w:sz w:val="44"/>
          <w:szCs w:val="44"/>
        </w:rPr>
      </w:pPr>
      <w:bookmarkStart w:id="142" w:name="_Toc327179076"/>
      <w:r w:rsidRPr="1C90370D">
        <w:rPr>
          <w:sz w:val="44"/>
          <w:szCs w:val="44"/>
        </w:rPr>
        <w:t>Interface Components</w:t>
      </w:r>
      <w:bookmarkEnd w:id="142"/>
    </w:p>
    <w:p w14:paraId="3AFFF9C2" w14:textId="77777777" w:rsidR="00281A26" w:rsidRDefault="00281A26" w:rsidP="1C90370D">
      <w:pPr>
        <w:pStyle w:val="BodyText"/>
        <w:rPr>
          <w:lang w:val="en-GB"/>
        </w:rPr>
      </w:pPr>
      <w:r w:rsidRPr="0069760C">
        <w:t>This section defines the catalogue and nature of interfaces within the scope of this solution.</w:t>
      </w:r>
      <w:r w:rsidRPr="00701010">
        <w:rPr>
          <w:vanish/>
          <w:lang w:val="en-GB"/>
        </w:rPr>
        <w:t xml:space="preserve"> </w:t>
      </w:r>
    </w:p>
    <w:p w14:paraId="3AFFF9C3" w14:textId="77777777" w:rsidR="00281A26" w:rsidRPr="0069760C" w:rsidRDefault="1C90370D" w:rsidP="1C90370D">
      <w:pPr>
        <w:pStyle w:val="BodyText"/>
        <w:rPr>
          <w:color w:val="FF0000"/>
          <w:lang w:val="en-GB"/>
        </w:rPr>
      </w:pPr>
      <w:r w:rsidRPr="1C90370D">
        <w:rPr>
          <w:color w:val="FF0000"/>
          <w:lang w:val="en-GB"/>
        </w:rPr>
        <w:t>&lt;Ensure that engagement with DDP/ESB has occurred and where relevant include the references to the relevant interface contract documents here. Where interfaces are non-ESB, identify and document the interface&gt;.</w:t>
      </w:r>
    </w:p>
    <w:p w14:paraId="3AFFF9C4" w14:textId="77777777" w:rsidR="00AB6A26" w:rsidRPr="00CA2FB2" w:rsidRDefault="1C90370D" w:rsidP="00AB6A26">
      <w:pPr>
        <w:pStyle w:val="GPMOHeading2"/>
        <w:tabs>
          <w:tab w:val="num" w:pos="720"/>
        </w:tabs>
        <w:spacing w:before="360"/>
        <w:ind w:left="794" w:hanging="794"/>
      </w:pPr>
      <w:bookmarkStart w:id="143" w:name="_Toc327179077"/>
      <w:r>
        <w:t>Interface “NN”</w:t>
      </w:r>
      <w:bookmarkEnd w:id="143"/>
    </w:p>
    <w:p w14:paraId="3AFFF9C5" w14:textId="77777777" w:rsidR="00281A26" w:rsidRDefault="1C90370D" w:rsidP="00281A26">
      <w:pPr>
        <w:pStyle w:val="GPMOHeading3"/>
      </w:pPr>
      <w:bookmarkStart w:id="144" w:name="_Toc259605083"/>
      <w:bookmarkStart w:id="145" w:name="_Toc264453039"/>
      <w:bookmarkStart w:id="146" w:name="_Toc327179078"/>
      <w:r>
        <w:t>Interface points</w:t>
      </w:r>
      <w:bookmarkEnd w:id="144"/>
      <w:bookmarkEnd w:id="145"/>
      <w:bookmarkEnd w:id="146"/>
    </w:p>
    <w:p w14:paraId="3AFFF9C6" w14:textId="77777777" w:rsidR="00281A26" w:rsidRDefault="1C90370D" w:rsidP="1C90370D">
      <w:pPr>
        <w:pStyle w:val="BodyText"/>
        <w:rPr>
          <w:lang w:val="en-GB"/>
        </w:rPr>
      </w:pPr>
      <w:r w:rsidRPr="1C90370D">
        <w:rPr>
          <w:lang w:val="en-GB"/>
        </w:rPr>
        <w:t xml:space="preserve">The endpoints for the interface are </w:t>
      </w:r>
      <w:r w:rsidRPr="1C90370D">
        <w:rPr>
          <w:color w:val="FF0000"/>
          <w:lang w:val="en-GB"/>
        </w:rPr>
        <w:t>&lt;applications, modules etc &gt;</w:t>
      </w:r>
      <w:r w:rsidRPr="1C90370D">
        <w:rPr>
          <w:lang w:val="en-GB"/>
        </w:rPr>
        <w:t>.</w:t>
      </w:r>
    </w:p>
    <w:p w14:paraId="3AFFF9C7" w14:textId="77777777" w:rsidR="00281A26" w:rsidRDefault="1C90370D" w:rsidP="00281A26">
      <w:pPr>
        <w:pStyle w:val="GPMOHeading3"/>
      </w:pPr>
      <w:bookmarkStart w:id="147" w:name="_Toc259605084"/>
      <w:bookmarkStart w:id="148" w:name="_Toc264453040"/>
      <w:bookmarkStart w:id="149" w:name="_Toc327179079"/>
      <w:r>
        <w:t>Interface data flows</w:t>
      </w:r>
      <w:bookmarkEnd w:id="147"/>
      <w:bookmarkEnd w:id="148"/>
      <w:bookmarkEnd w:id="149"/>
    </w:p>
    <w:p w14:paraId="3AFFF9C8" w14:textId="77777777" w:rsidR="00281A26" w:rsidRPr="0069760C" w:rsidRDefault="1C90370D" w:rsidP="1C90370D">
      <w:pPr>
        <w:pStyle w:val="RedBodyText"/>
        <w:rPr>
          <w:lang w:val="en-GB"/>
        </w:rPr>
      </w:pPr>
      <w:r w:rsidRPr="1C90370D">
        <w:rPr>
          <w:lang w:val="en-GB"/>
        </w:rPr>
        <w:t>The data that flows on the interface…</w:t>
      </w:r>
    </w:p>
    <w:p w14:paraId="3AFFF9C9" w14:textId="77777777" w:rsidR="00281A26" w:rsidRDefault="1C90370D" w:rsidP="00281A26">
      <w:pPr>
        <w:pStyle w:val="GPMOHeading3"/>
      </w:pPr>
      <w:bookmarkStart w:id="150" w:name="_Toc259605085"/>
      <w:bookmarkStart w:id="151" w:name="_Toc264453041"/>
      <w:bookmarkStart w:id="152" w:name="_Toc327179080"/>
      <w:r>
        <w:t>Interface control characteristics</w:t>
      </w:r>
      <w:bookmarkEnd w:id="150"/>
      <w:bookmarkEnd w:id="151"/>
      <w:bookmarkEnd w:id="152"/>
    </w:p>
    <w:p w14:paraId="3AFFF9CA" w14:textId="77777777" w:rsidR="00281A26" w:rsidRDefault="1C90370D" w:rsidP="1C90370D">
      <w:pPr>
        <w:pStyle w:val="GPMOBodyText"/>
        <w:rPr>
          <w:lang w:val="en-GB"/>
        </w:rPr>
      </w:pPr>
      <w:r w:rsidRPr="1C90370D">
        <w:rPr>
          <w:lang w:val="en-GB"/>
        </w:rPr>
        <w:t>The following controls are exerted or assumed on the interface:</w:t>
      </w:r>
    </w:p>
    <w:p w14:paraId="3AFFF9CB" w14:textId="77777777" w:rsidR="00281A26" w:rsidRPr="0069760C" w:rsidRDefault="00281A26" w:rsidP="00281A26">
      <w:pPr>
        <w:pStyle w:val="ListBullet"/>
        <w:rPr>
          <w:lang w:val="en-GB"/>
        </w:rPr>
      </w:pPr>
    </w:p>
    <w:p w14:paraId="3AFFF9CC" w14:textId="77777777" w:rsidR="00281A26" w:rsidRPr="0069760C" w:rsidRDefault="1C90370D" w:rsidP="1C90370D">
      <w:pPr>
        <w:pStyle w:val="RedBodyText"/>
        <w:rPr>
          <w:lang w:val="en-GB"/>
        </w:rPr>
      </w:pPr>
      <w:r w:rsidRPr="1C90370D">
        <w:rPr>
          <w:lang w:val="en-GB"/>
        </w:rPr>
        <w:t>&lt;These include, but are not restricted to: security, guarantee of delivery, etc&gt;</w:t>
      </w:r>
    </w:p>
    <w:p w14:paraId="3AFFF9CD" w14:textId="77777777" w:rsidR="00281A26" w:rsidRDefault="1C90370D" w:rsidP="00281A26">
      <w:pPr>
        <w:pStyle w:val="GPMOHeading3"/>
      </w:pPr>
      <w:bookmarkStart w:id="153" w:name="_Toc259605086"/>
      <w:bookmarkStart w:id="154" w:name="_Toc264453042"/>
      <w:bookmarkStart w:id="155" w:name="_Toc327179081"/>
      <w:r>
        <w:t>Interface quality of service characteristics</w:t>
      </w:r>
      <w:bookmarkEnd w:id="153"/>
      <w:bookmarkEnd w:id="154"/>
      <w:bookmarkEnd w:id="155"/>
    </w:p>
    <w:p w14:paraId="3AFFF9CE" w14:textId="77777777" w:rsidR="00281A26" w:rsidRDefault="1C90370D" w:rsidP="1C90370D">
      <w:pPr>
        <w:pStyle w:val="GPMOBodyText"/>
        <w:rPr>
          <w:lang w:val="en-GB"/>
        </w:rPr>
      </w:pPr>
      <w:r w:rsidRPr="1C90370D">
        <w:rPr>
          <w:lang w:val="en-GB"/>
        </w:rPr>
        <w:t>Quality of service and service delivery characteristics necessary for the effective operation of the interface are described in the tables below.</w:t>
      </w:r>
    </w:p>
    <w:tbl>
      <w:tblPr>
        <w:tblW w:w="8930"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57" w:type="dxa"/>
          <w:bottom w:w="57" w:type="dxa"/>
          <w:right w:w="57" w:type="dxa"/>
        </w:tblCellMar>
        <w:tblLook w:val="01E0" w:firstRow="1" w:lastRow="1" w:firstColumn="1" w:lastColumn="1" w:noHBand="0" w:noVBand="0"/>
      </w:tblPr>
      <w:tblGrid>
        <w:gridCol w:w="2410"/>
        <w:gridCol w:w="6520"/>
      </w:tblGrid>
      <w:tr w:rsidR="00281A26" w:rsidRPr="00222CA3" w14:paraId="3AFFF9D1" w14:textId="77777777" w:rsidTr="1C90370D">
        <w:trPr>
          <w:cantSplit/>
          <w:tblHeader/>
        </w:trPr>
        <w:tc>
          <w:tcPr>
            <w:tcW w:w="2410"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9CF" w14:textId="77777777" w:rsidR="00281A26" w:rsidRPr="00222CA3" w:rsidRDefault="1C90370D" w:rsidP="1C90370D">
            <w:pPr>
              <w:pStyle w:val="TableHeading"/>
              <w:numPr>
                <w:ilvl w:val="0"/>
                <w:numId w:val="204"/>
              </w:numPr>
              <w:rPr>
                <w:lang w:val="en-GB"/>
              </w:rPr>
            </w:pPr>
            <w:r w:rsidRPr="1C90370D">
              <w:rPr>
                <w:lang w:val="en-GB"/>
              </w:rPr>
              <w:t>Interface system name</w:t>
            </w:r>
          </w:p>
        </w:tc>
        <w:tc>
          <w:tcPr>
            <w:tcW w:w="6520"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9D0" w14:textId="77777777" w:rsidR="00281A26" w:rsidRPr="00222CA3" w:rsidRDefault="00281A26" w:rsidP="00A72D5E">
            <w:pPr>
              <w:pStyle w:val="TableHeading"/>
              <w:numPr>
                <w:ilvl w:val="0"/>
                <w:numId w:val="205"/>
              </w:numPr>
              <w:rPr>
                <w:lang w:val="en-GB"/>
              </w:rPr>
            </w:pPr>
          </w:p>
        </w:tc>
      </w:tr>
      <w:tr w:rsidR="00281A26" w:rsidRPr="00222CA3" w14:paraId="3AFFF9D4" w14:textId="77777777" w:rsidTr="1C90370D">
        <w:trPr>
          <w:cantSplit/>
        </w:trPr>
        <w:tc>
          <w:tcPr>
            <w:tcW w:w="2410" w:type="dxa"/>
          </w:tcPr>
          <w:p w14:paraId="3AFFF9D2" w14:textId="77777777" w:rsidR="00281A26" w:rsidRPr="00222CA3" w:rsidRDefault="1C90370D" w:rsidP="1C90370D">
            <w:pPr>
              <w:pStyle w:val="TableText"/>
              <w:numPr>
                <w:ilvl w:val="0"/>
                <w:numId w:val="206"/>
              </w:numPr>
              <w:rPr>
                <w:lang w:val="en-GB"/>
              </w:rPr>
            </w:pPr>
            <w:r w:rsidRPr="1C90370D">
              <w:rPr>
                <w:lang w:val="en-GB"/>
              </w:rPr>
              <w:t>Purpose</w:t>
            </w:r>
          </w:p>
        </w:tc>
        <w:tc>
          <w:tcPr>
            <w:tcW w:w="6520" w:type="dxa"/>
          </w:tcPr>
          <w:p w14:paraId="3AFFF9D3" w14:textId="77777777" w:rsidR="00281A26" w:rsidRPr="00222CA3" w:rsidRDefault="00281A26" w:rsidP="00A72D5E">
            <w:pPr>
              <w:pStyle w:val="TableText"/>
              <w:numPr>
                <w:ilvl w:val="0"/>
                <w:numId w:val="207"/>
              </w:numPr>
              <w:rPr>
                <w:lang w:val="en-GB"/>
              </w:rPr>
            </w:pPr>
          </w:p>
        </w:tc>
      </w:tr>
      <w:tr w:rsidR="00281A26" w:rsidRPr="00222CA3" w14:paraId="3AFFF9D7" w14:textId="77777777" w:rsidTr="1C90370D">
        <w:trPr>
          <w:cantSplit/>
        </w:trPr>
        <w:tc>
          <w:tcPr>
            <w:tcW w:w="2410" w:type="dxa"/>
          </w:tcPr>
          <w:p w14:paraId="3AFFF9D5" w14:textId="77777777" w:rsidR="00281A26" w:rsidRPr="00222CA3" w:rsidRDefault="1C90370D" w:rsidP="1C90370D">
            <w:pPr>
              <w:pStyle w:val="TableText"/>
              <w:numPr>
                <w:ilvl w:val="0"/>
                <w:numId w:val="208"/>
              </w:numPr>
              <w:rPr>
                <w:lang w:val="en-GB"/>
              </w:rPr>
            </w:pPr>
            <w:r w:rsidRPr="1C90370D">
              <w:rPr>
                <w:lang w:val="en-GB"/>
              </w:rPr>
              <w:t>Owner</w:t>
            </w:r>
          </w:p>
        </w:tc>
        <w:tc>
          <w:tcPr>
            <w:tcW w:w="6520" w:type="dxa"/>
          </w:tcPr>
          <w:p w14:paraId="3AFFF9D6" w14:textId="77777777" w:rsidR="00281A26" w:rsidRPr="00222CA3" w:rsidRDefault="00281A26" w:rsidP="00A72D5E">
            <w:pPr>
              <w:pStyle w:val="TableText"/>
              <w:numPr>
                <w:ilvl w:val="0"/>
                <w:numId w:val="209"/>
              </w:numPr>
              <w:rPr>
                <w:lang w:val="en-GB"/>
              </w:rPr>
            </w:pPr>
          </w:p>
        </w:tc>
      </w:tr>
      <w:tr w:rsidR="00281A26" w:rsidRPr="00222CA3" w14:paraId="3AFFF9DA" w14:textId="77777777" w:rsidTr="1C90370D">
        <w:trPr>
          <w:cantSplit/>
        </w:trPr>
        <w:tc>
          <w:tcPr>
            <w:tcW w:w="2410" w:type="dxa"/>
          </w:tcPr>
          <w:p w14:paraId="3AFFF9D8" w14:textId="77777777" w:rsidR="00281A26" w:rsidRPr="00222CA3" w:rsidRDefault="1C90370D" w:rsidP="1C90370D">
            <w:pPr>
              <w:pStyle w:val="TableText"/>
              <w:numPr>
                <w:ilvl w:val="0"/>
                <w:numId w:val="210"/>
              </w:numPr>
              <w:rPr>
                <w:lang w:val="en-GB"/>
              </w:rPr>
            </w:pPr>
            <w:r w:rsidRPr="1C90370D">
              <w:rPr>
                <w:lang w:val="en-GB"/>
              </w:rPr>
              <w:t>Internal / external to &lt;Business Unit&gt;</w:t>
            </w:r>
          </w:p>
        </w:tc>
        <w:tc>
          <w:tcPr>
            <w:tcW w:w="6520" w:type="dxa"/>
          </w:tcPr>
          <w:p w14:paraId="3AFFF9D9" w14:textId="77777777" w:rsidR="00281A26" w:rsidRPr="00222CA3" w:rsidRDefault="00281A26" w:rsidP="00A72D5E">
            <w:pPr>
              <w:pStyle w:val="TableText"/>
              <w:numPr>
                <w:ilvl w:val="0"/>
                <w:numId w:val="211"/>
              </w:numPr>
              <w:rPr>
                <w:lang w:val="en-GB"/>
              </w:rPr>
            </w:pPr>
          </w:p>
        </w:tc>
      </w:tr>
      <w:tr w:rsidR="00281A26" w:rsidRPr="00222CA3" w14:paraId="3AFFF9DD" w14:textId="77777777" w:rsidTr="1C90370D">
        <w:trPr>
          <w:cantSplit/>
        </w:trPr>
        <w:tc>
          <w:tcPr>
            <w:tcW w:w="2410" w:type="dxa"/>
          </w:tcPr>
          <w:p w14:paraId="3AFFF9DB" w14:textId="77777777" w:rsidR="00281A26" w:rsidRPr="00222CA3" w:rsidRDefault="1C90370D" w:rsidP="1C90370D">
            <w:pPr>
              <w:pStyle w:val="TableText"/>
              <w:numPr>
                <w:ilvl w:val="0"/>
                <w:numId w:val="212"/>
              </w:numPr>
              <w:rPr>
                <w:lang w:val="en-GB"/>
              </w:rPr>
            </w:pPr>
            <w:r w:rsidRPr="1C90370D">
              <w:rPr>
                <w:lang w:val="en-GB"/>
              </w:rPr>
              <w:t>Application from / to</w:t>
            </w:r>
          </w:p>
        </w:tc>
        <w:tc>
          <w:tcPr>
            <w:tcW w:w="6520" w:type="dxa"/>
          </w:tcPr>
          <w:p w14:paraId="3AFFF9DC" w14:textId="77777777" w:rsidR="00281A26" w:rsidRPr="00222CA3" w:rsidRDefault="00281A26" w:rsidP="00A72D5E">
            <w:pPr>
              <w:pStyle w:val="TableText"/>
              <w:numPr>
                <w:ilvl w:val="0"/>
                <w:numId w:val="213"/>
              </w:numPr>
              <w:rPr>
                <w:lang w:val="en-GB"/>
              </w:rPr>
            </w:pPr>
          </w:p>
        </w:tc>
      </w:tr>
      <w:tr w:rsidR="00281A26" w:rsidRPr="00222CA3" w14:paraId="3AFFF9E0" w14:textId="77777777" w:rsidTr="1C90370D">
        <w:trPr>
          <w:cantSplit/>
        </w:trPr>
        <w:tc>
          <w:tcPr>
            <w:tcW w:w="2410" w:type="dxa"/>
          </w:tcPr>
          <w:p w14:paraId="3AFFF9DE" w14:textId="77777777" w:rsidR="00281A26" w:rsidRPr="00222CA3" w:rsidRDefault="1C90370D" w:rsidP="1C90370D">
            <w:pPr>
              <w:pStyle w:val="TableText"/>
              <w:numPr>
                <w:ilvl w:val="0"/>
                <w:numId w:val="214"/>
              </w:numPr>
              <w:rPr>
                <w:lang w:val="en-GB"/>
              </w:rPr>
            </w:pPr>
            <w:r w:rsidRPr="1C90370D">
              <w:rPr>
                <w:lang w:val="en-GB"/>
              </w:rPr>
              <w:t>Automated / manual process/s</w:t>
            </w:r>
          </w:p>
        </w:tc>
        <w:tc>
          <w:tcPr>
            <w:tcW w:w="6520" w:type="dxa"/>
          </w:tcPr>
          <w:p w14:paraId="3AFFF9DF" w14:textId="77777777" w:rsidR="00281A26" w:rsidRPr="00222CA3" w:rsidRDefault="00281A26" w:rsidP="00A72D5E">
            <w:pPr>
              <w:pStyle w:val="TableText"/>
              <w:numPr>
                <w:ilvl w:val="0"/>
                <w:numId w:val="215"/>
              </w:numPr>
              <w:rPr>
                <w:lang w:val="en-GB"/>
              </w:rPr>
            </w:pPr>
          </w:p>
        </w:tc>
      </w:tr>
      <w:tr w:rsidR="00281A26" w:rsidRPr="00222CA3" w14:paraId="3AFFF9E3" w14:textId="77777777" w:rsidTr="1C90370D">
        <w:trPr>
          <w:cantSplit/>
        </w:trPr>
        <w:tc>
          <w:tcPr>
            <w:tcW w:w="2410" w:type="dxa"/>
          </w:tcPr>
          <w:p w14:paraId="3AFFF9E1" w14:textId="77777777" w:rsidR="00281A26" w:rsidRPr="00222CA3" w:rsidRDefault="1C90370D" w:rsidP="1C90370D">
            <w:pPr>
              <w:pStyle w:val="TableText"/>
              <w:numPr>
                <w:ilvl w:val="0"/>
                <w:numId w:val="216"/>
              </w:numPr>
              <w:rPr>
                <w:lang w:val="fr-FR"/>
              </w:rPr>
            </w:pPr>
            <w:r w:rsidRPr="1C90370D">
              <w:rPr>
                <w:lang w:val="fr-FR"/>
              </w:rPr>
              <w:t xml:space="preserve">Mode: </w:t>
            </w:r>
            <w:r w:rsidRPr="1C90370D">
              <w:rPr>
                <w:color w:val="FF0000"/>
                <w:lang w:val="fr-FR"/>
              </w:rPr>
              <w:t>transaction, file shared database, report, etc</w:t>
            </w:r>
          </w:p>
        </w:tc>
        <w:tc>
          <w:tcPr>
            <w:tcW w:w="6520" w:type="dxa"/>
          </w:tcPr>
          <w:p w14:paraId="3AFFF9E2" w14:textId="77777777" w:rsidR="00281A26" w:rsidRPr="00222CA3" w:rsidRDefault="00281A26" w:rsidP="00A72D5E">
            <w:pPr>
              <w:pStyle w:val="TableText"/>
              <w:numPr>
                <w:ilvl w:val="0"/>
                <w:numId w:val="217"/>
              </w:numPr>
              <w:rPr>
                <w:lang w:val="fr-FR"/>
              </w:rPr>
            </w:pPr>
          </w:p>
        </w:tc>
      </w:tr>
      <w:tr w:rsidR="00281A26" w:rsidRPr="00222CA3" w14:paraId="3AFFF9E6" w14:textId="77777777" w:rsidTr="1C90370D">
        <w:trPr>
          <w:cantSplit/>
        </w:trPr>
        <w:tc>
          <w:tcPr>
            <w:tcW w:w="2410" w:type="dxa"/>
          </w:tcPr>
          <w:p w14:paraId="3AFFF9E4" w14:textId="77777777" w:rsidR="00281A26" w:rsidRPr="00222CA3" w:rsidRDefault="1C90370D" w:rsidP="1C90370D">
            <w:pPr>
              <w:pStyle w:val="TableText"/>
              <w:numPr>
                <w:ilvl w:val="0"/>
                <w:numId w:val="218"/>
              </w:numPr>
              <w:rPr>
                <w:lang w:val="en-GB"/>
              </w:rPr>
            </w:pPr>
            <w:r w:rsidRPr="1C90370D">
              <w:rPr>
                <w:lang w:val="en-GB"/>
              </w:rPr>
              <w:t xml:space="preserve">Interface type: </w:t>
            </w:r>
            <w:r w:rsidRPr="1C90370D">
              <w:rPr>
                <w:color w:val="FF0000"/>
                <w:lang w:val="en-GB"/>
              </w:rPr>
              <w:t>online, real time, batch, combination</w:t>
            </w:r>
          </w:p>
        </w:tc>
        <w:tc>
          <w:tcPr>
            <w:tcW w:w="6520" w:type="dxa"/>
          </w:tcPr>
          <w:p w14:paraId="3AFFF9E5" w14:textId="77777777" w:rsidR="00281A26" w:rsidRPr="00222CA3" w:rsidRDefault="00281A26" w:rsidP="00A72D5E">
            <w:pPr>
              <w:pStyle w:val="TableText"/>
              <w:numPr>
                <w:ilvl w:val="0"/>
                <w:numId w:val="219"/>
              </w:numPr>
              <w:rPr>
                <w:lang w:val="en-GB"/>
              </w:rPr>
            </w:pPr>
          </w:p>
        </w:tc>
      </w:tr>
      <w:tr w:rsidR="00281A26" w:rsidRPr="00222CA3" w14:paraId="3AFFF9E9" w14:textId="77777777" w:rsidTr="1C90370D">
        <w:trPr>
          <w:cantSplit/>
        </w:trPr>
        <w:tc>
          <w:tcPr>
            <w:tcW w:w="2410" w:type="dxa"/>
          </w:tcPr>
          <w:p w14:paraId="3AFFF9E7" w14:textId="77777777" w:rsidR="00281A26" w:rsidRPr="00222CA3" w:rsidRDefault="1C90370D" w:rsidP="1C90370D">
            <w:pPr>
              <w:pStyle w:val="TableText"/>
              <w:numPr>
                <w:ilvl w:val="0"/>
                <w:numId w:val="220"/>
              </w:numPr>
              <w:rPr>
                <w:lang w:val="en-GB"/>
              </w:rPr>
            </w:pPr>
            <w:r w:rsidRPr="1C90370D">
              <w:rPr>
                <w:lang w:val="en-GB"/>
              </w:rPr>
              <w:t>Sequence of operations (and timings)</w:t>
            </w:r>
            <w:r w:rsidR="00281A26">
              <w:br/>
            </w:r>
            <w:r w:rsidRPr="1C90370D">
              <w:rPr>
                <w:color w:val="FF0000"/>
                <w:lang w:val="en-GB"/>
              </w:rPr>
              <w:t>Interface processing should occur at the most cost-effective location in the system flow</w:t>
            </w:r>
          </w:p>
        </w:tc>
        <w:tc>
          <w:tcPr>
            <w:tcW w:w="6520" w:type="dxa"/>
          </w:tcPr>
          <w:p w14:paraId="3AFFF9E8" w14:textId="77777777" w:rsidR="00281A26" w:rsidRPr="00222CA3" w:rsidRDefault="00281A26" w:rsidP="00A72D5E">
            <w:pPr>
              <w:pStyle w:val="TableText"/>
              <w:numPr>
                <w:ilvl w:val="0"/>
                <w:numId w:val="221"/>
              </w:numPr>
              <w:rPr>
                <w:lang w:val="en-GB"/>
              </w:rPr>
            </w:pPr>
          </w:p>
        </w:tc>
      </w:tr>
      <w:tr w:rsidR="00281A26" w:rsidRPr="00222CA3" w14:paraId="3AFFF9EC" w14:textId="77777777" w:rsidTr="1C90370D">
        <w:trPr>
          <w:cantSplit/>
        </w:trPr>
        <w:tc>
          <w:tcPr>
            <w:tcW w:w="2410" w:type="dxa"/>
          </w:tcPr>
          <w:p w14:paraId="3AFFF9EA" w14:textId="77777777" w:rsidR="00281A26" w:rsidRPr="00222CA3" w:rsidRDefault="1C90370D" w:rsidP="1C90370D">
            <w:pPr>
              <w:pStyle w:val="TableText"/>
              <w:numPr>
                <w:ilvl w:val="0"/>
                <w:numId w:val="222"/>
              </w:numPr>
              <w:rPr>
                <w:rFonts w:cs="Arial"/>
                <w:lang w:val="en-GB"/>
              </w:rPr>
            </w:pPr>
            <w:r w:rsidRPr="1C90370D">
              <w:rPr>
                <w:rFonts w:cs="Arial"/>
                <w:lang w:val="en-GB"/>
              </w:rPr>
              <w:t>Event/s triggering interface usage</w:t>
            </w:r>
          </w:p>
        </w:tc>
        <w:tc>
          <w:tcPr>
            <w:tcW w:w="6520" w:type="dxa"/>
          </w:tcPr>
          <w:p w14:paraId="3AFFF9EB" w14:textId="77777777" w:rsidR="00281A26" w:rsidRPr="00222CA3" w:rsidRDefault="00281A26" w:rsidP="00A72D5E">
            <w:pPr>
              <w:pStyle w:val="TableText"/>
              <w:numPr>
                <w:ilvl w:val="0"/>
                <w:numId w:val="223"/>
              </w:numPr>
              <w:rPr>
                <w:rFonts w:cs="Arial"/>
                <w:lang w:val="en-GB"/>
              </w:rPr>
            </w:pPr>
          </w:p>
        </w:tc>
      </w:tr>
      <w:tr w:rsidR="00281A26" w:rsidRPr="00222CA3" w14:paraId="3AFFF9EF" w14:textId="77777777" w:rsidTr="1C90370D">
        <w:trPr>
          <w:cantSplit/>
        </w:trPr>
        <w:tc>
          <w:tcPr>
            <w:tcW w:w="2410" w:type="dxa"/>
          </w:tcPr>
          <w:p w14:paraId="3AFFF9ED" w14:textId="77777777" w:rsidR="00281A26" w:rsidRPr="00222CA3" w:rsidRDefault="1C90370D" w:rsidP="1C90370D">
            <w:pPr>
              <w:pStyle w:val="TableText"/>
              <w:numPr>
                <w:ilvl w:val="0"/>
                <w:numId w:val="224"/>
              </w:numPr>
              <w:rPr>
                <w:rFonts w:cs="Arial"/>
                <w:lang w:val="en-GB"/>
              </w:rPr>
            </w:pPr>
            <w:r w:rsidRPr="1C90370D">
              <w:rPr>
                <w:rFonts w:cs="Arial"/>
                <w:lang w:val="en-GB"/>
              </w:rPr>
              <w:t>Protocol used in interfaces across different platforms</w:t>
            </w:r>
          </w:p>
        </w:tc>
        <w:tc>
          <w:tcPr>
            <w:tcW w:w="6520" w:type="dxa"/>
          </w:tcPr>
          <w:p w14:paraId="3AFFF9EE" w14:textId="77777777" w:rsidR="00281A26" w:rsidRPr="00222CA3" w:rsidRDefault="00281A26" w:rsidP="00A72D5E">
            <w:pPr>
              <w:pStyle w:val="TableText"/>
              <w:numPr>
                <w:ilvl w:val="0"/>
                <w:numId w:val="225"/>
              </w:numPr>
              <w:rPr>
                <w:rFonts w:cs="Arial"/>
                <w:lang w:val="en-GB"/>
              </w:rPr>
            </w:pPr>
          </w:p>
        </w:tc>
      </w:tr>
      <w:tr w:rsidR="00281A26" w:rsidRPr="00222CA3" w14:paraId="3AFFF9F2" w14:textId="77777777" w:rsidTr="1C90370D">
        <w:trPr>
          <w:cantSplit/>
        </w:trPr>
        <w:tc>
          <w:tcPr>
            <w:tcW w:w="2410" w:type="dxa"/>
          </w:tcPr>
          <w:p w14:paraId="3AFFF9F0" w14:textId="77777777" w:rsidR="00281A26" w:rsidRPr="00222CA3" w:rsidRDefault="1C90370D" w:rsidP="1C90370D">
            <w:pPr>
              <w:pStyle w:val="TableText"/>
              <w:numPr>
                <w:ilvl w:val="0"/>
                <w:numId w:val="226"/>
              </w:numPr>
              <w:rPr>
                <w:rFonts w:cs="Arial"/>
                <w:lang w:val="en-GB"/>
              </w:rPr>
            </w:pPr>
            <w:r w:rsidRPr="1C90370D">
              <w:rPr>
                <w:rFonts w:cs="Arial"/>
                <w:lang w:val="en-GB"/>
              </w:rPr>
              <w:t xml:space="preserve">Frequency: </w:t>
            </w:r>
            <w:r w:rsidRPr="1C90370D">
              <w:rPr>
                <w:rFonts w:cs="Arial"/>
                <w:color w:val="FF0000"/>
                <w:lang w:val="en-GB"/>
              </w:rPr>
              <w:t>daily, weekly, monthly, etc</w:t>
            </w:r>
          </w:p>
        </w:tc>
        <w:tc>
          <w:tcPr>
            <w:tcW w:w="6520" w:type="dxa"/>
          </w:tcPr>
          <w:p w14:paraId="3AFFF9F1" w14:textId="77777777" w:rsidR="00281A26" w:rsidRPr="00222CA3" w:rsidRDefault="00281A26" w:rsidP="00A72D5E">
            <w:pPr>
              <w:pStyle w:val="TableText"/>
              <w:numPr>
                <w:ilvl w:val="0"/>
                <w:numId w:val="227"/>
              </w:numPr>
              <w:rPr>
                <w:rFonts w:cs="Arial"/>
                <w:lang w:val="en-GB"/>
              </w:rPr>
            </w:pPr>
          </w:p>
        </w:tc>
      </w:tr>
      <w:tr w:rsidR="00281A26" w:rsidRPr="00222CA3" w14:paraId="3AFFF9F5" w14:textId="77777777" w:rsidTr="1C90370D">
        <w:trPr>
          <w:cantSplit/>
        </w:trPr>
        <w:tc>
          <w:tcPr>
            <w:tcW w:w="2410" w:type="dxa"/>
          </w:tcPr>
          <w:p w14:paraId="3AFFF9F3" w14:textId="77777777" w:rsidR="00281A26" w:rsidRPr="00222CA3" w:rsidRDefault="1C90370D" w:rsidP="1C90370D">
            <w:pPr>
              <w:pStyle w:val="TableText"/>
              <w:numPr>
                <w:ilvl w:val="0"/>
                <w:numId w:val="228"/>
              </w:numPr>
              <w:rPr>
                <w:rFonts w:cs="Arial"/>
                <w:lang w:val="en-GB"/>
              </w:rPr>
            </w:pPr>
            <w:r w:rsidRPr="1C90370D">
              <w:rPr>
                <w:rFonts w:cs="Arial"/>
                <w:lang w:val="en-GB"/>
              </w:rPr>
              <w:t>Prerequisites to system interface jobs</w:t>
            </w:r>
          </w:p>
        </w:tc>
        <w:tc>
          <w:tcPr>
            <w:tcW w:w="6520" w:type="dxa"/>
          </w:tcPr>
          <w:p w14:paraId="3AFFF9F4" w14:textId="77777777" w:rsidR="00281A26" w:rsidRPr="00222CA3" w:rsidRDefault="00281A26" w:rsidP="00A72D5E">
            <w:pPr>
              <w:pStyle w:val="TableText"/>
              <w:numPr>
                <w:ilvl w:val="0"/>
                <w:numId w:val="229"/>
              </w:numPr>
              <w:rPr>
                <w:rFonts w:cs="Arial"/>
                <w:lang w:val="en-GB"/>
              </w:rPr>
            </w:pPr>
          </w:p>
        </w:tc>
      </w:tr>
      <w:tr w:rsidR="00281A26" w:rsidRPr="00222CA3" w14:paraId="3AFFF9F8" w14:textId="77777777" w:rsidTr="1C90370D">
        <w:trPr>
          <w:cantSplit/>
        </w:trPr>
        <w:tc>
          <w:tcPr>
            <w:tcW w:w="2410" w:type="dxa"/>
          </w:tcPr>
          <w:p w14:paraId="3AFFF9F6" w14:textId="77777777" w:rsidR="00281A26" w:rsidRPr="00222CA3" w:rsidRDefault="1C90370D" w:rsidP="1C90370D">
            <w:pPr>
              <w:pStyle w:val="TableText"/>
              <w:numPr>
                <w:ilvl w:val="0"/>
                <w:numId w:val="230"/>
              </w:numPr>
              <w:rPr>
                <w:rFonts w:cs="Arial"/>
                <w:lang w:val="en-GB"/>
              </w:rPr>
            </w:pPr>
            <w:r w:rsidRPr="1C90370D">
              <w:rPr>
                <w:rFonts w:cs="Arial"/>
                <w:lang w:val="en-GB"/>
              </w:rPr>
              <w:t xml:space="preserve">Requirements levied on other applications </w:t>
            </w:r>
            <w:r w:rsidRPr="1C90370D">
              <w:rPr>
                <w:rFonts w:cs="Arial"/>
                <w:color w:val="FF0000"/>
                <w:lang w:val="en-GB"/>
              </w:rPr>
              <w:t>(e.g. specific format for incoming data)</w:t>
            </w:r>
          </w:p>
        </w:tc>
        <w:tc>
          <w:tcPr>
            <w:tcW w:w="6520" w:type="dxa"/>
          </w:tcPr>
          <w:p w14:paraId="3AFFF9F7" w14:textId="77777777" w:rsidR="00281A26" w:rsidRPr="00222CA3" w:rsidRDefault="00281A26" w:rsidP="00A72D5E">
            <w:pPr>
              <w:pStyle w:val="TableText"/>
              <w:numPr>
                <w:ilvl w:val="0"/>
                <w:numId w:val="231"/>
              </w:numPr>
              <w:rPr>
                <w:rFonts w:cs="Arial"/>
                <w:lang w:val="en-GB"/>
              </w:rPr>
            </w:pPr>
          </w:p>
        </w:tc>
      </w:tr>
      <w:tr w:rsidR="00281A26" w:rsidRPr="00222CA3" w14:paraId="3AFFF9FE" w14:textId="77777777" w:rsidTr="1C90370D">
        <w:trPr>
          <w:cantSplit/>
        </w:trPr>
        <w:tc>
          <w:tcPr>
            <w:tcW w:w="2410" w:type="dxa"/>
          </w:tcPr>
          <w:p w14:paraId="3AFFF9F9" w14:textId="77777777" w:rsidR="00281A26" w:rsidRPr="00222CA3" w:rsidRDefault="1C90370D" w:rsidP="1C90370D">
            <w:pPr>
              <w:pStyle w:val="TableText"/>
              <w:numPr>
                <w:ilvl w:val="0"/>
                <w:numId w:val="232"/>
              </w:numPr>
              <w:rPr>
                <w:rFonts w:cs="Arial"/>
                <w:lang w:val="en-GB"/>
              </w:rPr>
            </w:pPr>
            <w:r w:rsidRPr="1C90370D">
              <w:rPr>
                <w:rFonts w:cs="Arial"/>
                <w:lang w:val="en-GB"/>
              </w:rPr>
              <w:t>Integration:</w:t>
            </w:r>
          </w:p>
          <w:p w14:paraId="3AFFF9FA" w14:textId="77777777" w:rsidR="00281A26" w:rsidRPr="00222CA3" w:rsidRDefault="1C90370D" w:rsidP="1C90370D">
            <w:pPr>
              <w:pStyle w:val="TableBullet"/>
              <w:rPr>
                <w:color w:val="FF0000"/>
                <w:lang w:val="en-GB"/>
              </w:rPr>
            </w:pPr>
            <w:r w:rsidRPr="1C90370D">
              <w:rPr>
                <w:color w:val="FF0000"/>
                <w:lang w:val="en-GB"/>
              </w:rPr>
              <w:t>Shared data</w:t>
            </w:r>
          </w:p>
          <w:p w14:paraId="3AFFF9FB" w14:textId="77777777" w:rsidR="00281A26" w:rsidRPr="00222CA3" w:rsidRDefault="1C90370D" w:rsidP="1C90370D">
            <w:pPr>
              <w:pStyle w:val="TableBullet"/>
              <w:rPr>
                <w:color w:val="FF0000"/>
                <w:lang w:val="en-GB"/>
              </w:rPr>
            </w:pPr>
            <w:r w:rsidRPr="1C90370D">
              <w:rPr>
                <w:color w:val="FF0000"/>
                <w:lang w:val="en-GB"/>
              </w:rPr>
              <w:t>Data validation before / after sending</w:t>
            </w:r>
          </w:p>
          <w:p w14:paraId="3AFFF9FC" w14:textId="77777777" w:rsidR="00281A26" w:rsidRPr="00222CA3" w:rsidRDefault="1C90370D" w:rsidP="1C90370D">
            <w:pPr>
              <w:pStyle w:val="TableBullet"/>
              <w:rPr>
                <w:color w:val="FF0000"/>
                <w:lang w:val="en-GB"/>
              </w:rPr>
            </w:pPr>
            <w:r w:rsidRPr="1C90370D">
              <w:rPr>
                <w:color w:val="FF0000"/>
                <w:lang w:val="en-GB"/>
              </w:rPr>
              <w:t>Batch only – e.g. can receiving system handle ‘null’ file?</w:t>
            </w:r>
          </w:p>
        </w:tc>
        <w:tc>
          <w:tcPr>
            <w:tcW w:w="6520" w:type="dxa"/>
          </w:tcPr>
          <w:p w14:paraId="3AFFF9FD" w14:textId="77777777" w:rsidR="00281A26" w:rsidRPr="00222CA3" w:rsidRDefault="00281A26" w:rsidP="00A72D5E">
            <w:pPr>
              <w:pStyle w:val="TableText"/>
              <w:numPr>
                <w:ilvl w:val="0"/>
                <w:numId w:val="233"/>
              </w:numPr>
              <w:rPr>
                <w:rFonts w:cs="Arial"/>
                <w:lang w:val="en-GB"/>
              </w:rPr>
            </w:pPr>
          </w:p>
        </w:tc>
      </w:tr>
      <w:tr w:rsidR="00281A26" w:rsidRPr="00222CA3" w14:paraId="3AFFFA04" w14:textId="77777777" w:rsidTr="1C90370D">
        <w:trPr>
          <w:cantSplit/>
        </w:trPr>
        <w:tc>
          <w:tcPr>
            <w:tcW w:w="2410" w:type="dxa"/>
          </w:tcPr>
          <w:p w14:paraId="3AFFF9FF" w14:textId="77777777" w:rsidR="00281A26" w:rsidRPr="00222CA3" w:rsidRDefault="1C90370D" w:rsidP="1C90370D">
            <w:pPr>
              <w:pStyle w:val="TableText"/>
              <w:numPr>
                <w:ilvl w:val="0"/>
                <w:numId w:val="234"/>
              </w:numPr>
              <w:rPr>
                <w:rFonts w:cs="Arial"/>
                <w:lang w:val="en-GB"/>
              </w:rPr>
            </w:pPr>
            <w:r w:rsidRPr="1C90370D">
              <w:rPr>
                <w:rFonts w:cs="Arial"/>
                <w:lang w:val="en-GB"/>
              </w:rPr>
              <w:t>Performance:</w:t>
            </w:r>
          </w:p>
          <w:p w14:paraId="3AFFFA00" w14:textId="77777777" w:rsidR="00281A26" w:rsidRPr="00222CA3" w:rsidRDefault="1C90370D" w:rsidP="1C90370D">
            <w:pPr>
              <w:pStyle w:val="TableBullet"/>
              <w:rPr>
                <w:color w:val="FF0000"/>
                <w:lang w:val="en-GB"/>
              </w:rPr>
            </w:pPr>
            <w:r w:rsidRPr="1C90370D">
              <w:rPr>
                <w:color w:val="FF0000"/>
                <w:lang w:val="en-GB"/>
              </w:rPr>
              <w:t>Volumes, peak periods (if applicable)</w:t>
            </w:r>
          </w:p>
          <w:p w14:paraId="3AFFFA01" w14:textId="77777777" w:rsidR="00281A26" w:rsidRPr="00222CA3" w:rsidRDefault="1C90370D" w:rsidP="1C90370D">
            <w:pPr>
              <w:pStyle w:val="TableBullet"/>
              <w:rPr>
                <w:color w:val="FF0000"/>
                <w:lang w:val="en-GB"/>
              </w:rPr>
            </w:pPr>
            <w:r w:rsidRPr="1C90370D">
              <w:rPr>
                <w:color w:val="FF0000"/>
                <w:lang w:val="en-GB"/>
              </w:rPr>
              <w:t>Reliability</w:t>
            </w:r>
          </w:p>
          <w:p w14:paraId="3AFFFA02" w14:textId="77777777" w:rsidR="00281A26" w:rsidRPr="00222CA3" w:rsidRDefault="1C90370D" w:rsidP="1C90370D">
            <w:pPr>
              <w:pStyle w:val="TableBullet"/>
              <w:rPr>
                <w:color w:val="FF0000"/>
                <w:lang w:val="en-GB"/>
              </w:rPr>
            </w:pPr>
            <w:r w:rsidRPr="1C90370D">
              <w:rPr>
                <w:color w:val="FF0000"/>
                <w:lang w:val="en-GB"/>
              </w:rPr>
              <w:t>Serviceability (ability to diagnose faults &amp; rectify them)</w:t>
            </w:r>
          </w:p>
        </w:tc>
        <w:tc>
          <w:tcPr>
            <w:tcW w:w="6520" w:type="dxa"/>
          </w:tcPr>
          <w:p w14:paraId="3AFFFA03" w14:textId="77777777" w:rsidR="00281A26" w:rsidRPr="00222CA3" w:rsidRDefault="00281A26" w:rsidP="00A72D5E">
            <w:pPr>
              <w:pStyle w:val="TableText"/>
              <w:numPr>
                <w:ilvl w:val="0"/>
                <w:numId w:val="235"/>
              </w:numPr>
              <w:rPr>
                <w:rFonts w:cs="Arial"/>
                <w:lang w:val="en-GB"/>
              </w:rPr>
            </w:pPr>
          </w:p>
        </w:tc>
      </w:tr>
      <w:tr w:rsidR="00281A26" w:rsidRPr="00222CA3" w14:paraId="3AFFFA08" w14:textId="77777777" w:rsidTr="1C90370D">
        <w:trPr>
          <w:cantSplit/>
        </w:trPr>
        <w:tc>
          <w:tcPr>
            <w:tcW w:w="2410" w:type="dxa"/>
          </w:tcPr>
          <w:p w14:paraId="3AFFFA05" w14:textId="77777777" w:rsidR="00281A26" w:rsidRPr="00222CA3" w:rsidRDefault="1C90370D" w:rsidP="1C90370D">
            <w:pPr>
              <w:pStyle w:val="TableText"/>
              <w:numPr>
                <w:ilvl w:val="0"/>
                <w:numId w:val="236"/>
              </w:numPr>
              <w:rPr>
                <w:rFonts w:cs="Arial"/>
                <w:lang w:val="en-GB"/>
              </w:rPr>
            </w:pPr>
            <w:r w:rsidRPr="1C90370D">
              <w:rPr>
                <w:rFonts w:cs="Arial"/>
                <w:lang w:val="en-GB"/>
              </w:rPr>
              <w:t>Information passed (data items exchanged):</w:t>
            </w:r>
          </w:p>
          <w:p w14:paraId="3AFFFA06" w14:textId="77777777" w:rsidR="00281A26" w:rsidRPr="00222CA3" w:rsidRDefault="1C90370D" w:rsidP="1C90370D">
            <w:pPr>
              <w:pStyle w:val="TableBullet"/>
              <w:rPr>
                <w:color w:val="FF0000"/>
                <w:lang w:val="en-GB"/>
              </w:rPr>
            </w:pPr>
            <w:r w:rsidRPr="1C90370D">
              <w:rPr>
                <w:color w:val="FF0000"/>
                <w:lang w:val="en-GB"/>
              </w:rPr>
              <w:t>Inputs / outputs</w:t>
            </w:r>
          </w:p>
        </w:tc>
        <w:tc>
          <w:tcPr>
            <w:tcW w:w="6520" w:type="dxa"/>
          </w:tcPr>
          <w:p w14:paraId="3AFFFA07" w14:textId="77777777" w:rsidR="00281A26" w:rsidRPr="00222CA3" w:rsidRDefault="00281A26" w:rsidP="00A72D5E">
            <w:pPr>
              <w:pStyle w:val="TableText"/>
              <w:numPr>
                <w:ilvl w:val="0"/>
                <w:numId w:val="237"/>
              </w:numPr>
              <w:rPr>
                <w:rFonts w:cs="Arial"/>
                <w:lang w:val="en-GB"/>
              </w:rPr>
            </w:pPr>
          </w:p>
        </w:tc>
      </w:tr>
    </w:tbl>
    <w:p w14:paraId="3AFFFA09" w14:textId="77777777" w:rsidR="00281A26" w:rsidRPr="00C80BF4" w:rsidRDefault="00281A26" w:rsidP="00281A26">
      <w:pPr>
        <w:pStyle w:val="BodyNoIndent"/>
        <w:rPr>
          <w:lang w:val="en-US"/>
        </w:rPr>
      </w:pPr>
    </w:p>
    <w:p w14:paraId="3AFFFA0A" w14:textId="77777777" w:rsidR="00C4638B" w:rsidRPr="00903178" w:rsidRDefault="1C90370D" w:rsidP="1C90370D">
      <w:pPr>
        <w:pStyle w:val="GPMOHeading1"/>
        <w:rPr>
          <w:sz w:val="44"/>
          <w:szCs w:val="44"/>
        </w:rPr>
      </w:pPr>
      <w:bookmarkStart w:id="156" w:name="_Toc327179082"/>
      <w:r w:rsidRPr="1C90370D">
        <w:rPr>
          <w:sz w:val="44"/>
          <w:szCs w:val="44"/>
        </w:rPr>
        <w:t>Reconciliation of Components with Physical Data</w:t>
      </w:r>
      <w:bookmarkEnd w:id="156"/>
    </w:p>
    <w:p w14:paraId="3AFFFA0B" w14:textId="77777777" w:rsidR="00C4638B" w:rsidRPr="00C4638B" w:rsidRDefault="1C90370D" w:rsidP="1C90370D">
      <w:pPr>
        <w:pStyle w:val="GPMOBodyText"/>
        <w:rPr>
          <w:sz w:val="20"/>
        </w:rPr>
      </w:pPr>
      <w:r w:rsidRPr="1C90370D">
        <w:rPr>
          <w:sz w:val="20"/>
        </w:rPr>
        <w:t>This section maps the physical data to each system component, including archiving and restoration of data.</w:t>
      </w: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2775"/>
        <w:gridCol w:w="3277"/>
        <w:gridCol w:w="2907"/>
      </w:tblGrid>
      <w:tr w:rsidR="00C4638B" w:rsidRPr="00C4638B" w14:paraId="3AFFFA0F" w14:textId="77777777" w:rsidTr="1C90370D">
        <w:trPr>
          <w:cantSplit/>
          <w:tblHeader/>
        </w:trPr>
        <w:tc>
          <w:tcPr>
            <w:tcW w:w="2812"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0C" w14:textId="77777777" w:rsidR="00C4638B" w:rsidRPr="00C4638B" w:rsidRDefault="1C90370D" w:rsidP="1C90370D">
            <w:pPr>
              <w:pStyle w:val="TableHeading"/>
              <w:numPr>
                <w:ilvl w:val="0"/>
                <w:numId w:val="239"/>
              </w:numPr>
              <w:rPr>
                <w:sz w:val="20"/>
              </w:rPr>
            </w:pPr>
            <w:r w:rsidRPr="1C90370D">
              <w:rPr>
                <w:sz w:val="20"/>
              </w:rPr>
              <w:t>Component</w:t>
            </w:r>
          </w:p>
        </w:tc>
        <w:tc>
          <w:tcPr>
            <w:tcW w:w="3323"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0D" w14:textId="77777777" w:rsidR="00C4638B" w:rsidRPr="00C4638B" w:rsidRDefault="1C90370D" w:rsidP="1C90370D">
            <w:pPr>
              <w:pStyle w:val="TableHeading"/>
              <w:numPr>
                <w:ilvl w:val="0"/>
                <w:numId w:val="240"/>
              </w:numPr>
              <w:rPr>
                <w:sz w:val="20"/>
              </w:rPr>
            </w:pPr>
            <w:r w:rsidRPr="1C90370D">
              <w:rPr>
                <w:sz w:val="20"/>
              </w:rPr>
              <w:t>Relationship to physical data</w:t>
            </w:r>
          </w:p>
        </w:tc>
        <w:tc>
          <w:tcPr>
            <w:tcW w:w="2948"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0E" w14:textId="77777777" w:rsidR="00C4638B" w:rsidRPr="00C4638B" w:rsidRDefault="1C90370D" w:rsidP="1C90370D">
            <w:pPr>
              <w:pStyle w:val="TableHeading"/>
              <w:numPr>
                <w:ilvl w:val="0"/>
                <w:numId w:val="240"/>
              </w:numPr>
              <w:rPr>
                <w:sz w:val="20"/>
              </w:rPr>
            </w:pPr>
            <w:r w:rsidRPr="1C90370D">
              <w:rPr>
                <w:sz w:val="20"/>
              </w:rPr>
              <w:t>Archiving and data restoration</w:t>
            </w:r>
          </w:p>
        </w:tc>
      </w:tr>
      <w:tr w:rsidR="00C4638B" w:rsidRPr="00C4638B" w14:paraId="3AFFFA13" w14:textId="77777777" w:rsidTr="1C90370D">
        <w:trPr>
          <w:cantSplit/>
        </w:trPr>
        <w:tc>
          <w:tcPr>
            <w:tcW w:w="2812" w:type="dxa"/>
          </w:tcPr>
          <w:p w14:paraId="3AFFFA10" w14:textId="77777777" w:rsidR="00C4638B" w:rsidRPr="00C4638B" w:rsidRDefault="00C4638B" w:rsidP="00A72D5E">
            <w:pPr>
              <w:pStyle w:val="TableText"/>
              <w:numPr>
                <w:ilvl w:val="0"/>
                <w:numId w:val="241"/>
              </w:numPr>
              <w:rPr>
                <w:sz w:val="20"/>
              </w:rPr>
            </w:pPr>
          </w:p>
        </w:tc>
        <w:tc>
          <w:tcPr>
            <w:tcW w:w="3323" w:type="dxa"/>
          </w:tcPr>
          <w:p w14:paraId="3AFFFA11" w14:textId="77777777" w:rsidR="00C4638B" w:rsidRPr="00C4638B" w:rsidRDefault="00C4638B" w:rsidP="00A72D5E">
            <w:pPr>
              <w:pStyle w:val="TableText"/>
              <w:numPr>
                <w:ilvl w:val="0"/>
                <w:numId w:val="242"/>
              </w:numPr>
              <w:rPr>
                <w:sz w:val="20"/>
              </w:rPr>
            </w:pPr>
          </w:p>
        </w:tc>
        <w:tc>
          <w:tcPr>
            <w:tcW w:w="2948" w:type="dxa"/>
          </w:tcPr>
          <w:p w14:paraId="3AFFFA12" w14:textId="77777777" w:rsidR="00C4638B" w:rsidRPr="00C4638B" w:rsidRDefault="00C4638B" w:rsidP="00A72D5E">
            <w:pPr>
              <w:pStyle w:val="TableText"/>
              <w:numPr>
                <w:ilvl w:val="0"/>
                <w:numId w:val="242"/>
              </w:numPr>
              <w:rPr>
                <w:sz w:val="20"/>
              </w:rPr>
            </w:pPr>
          </w:p>
        </w:tc>
      </w:tr>
    </w:tbl>
    <w:p w14:paraId="3AFFFA14" w14:textId="77777777" w:rsidR="00C4638B" w:rsidRPr="00903178" w:rsidRDefault="1C90370D" w:rsidP="1C90370D">
      <w:pPr>
        <w:pStyle w:val="GPMOHeading1"/>
        <w:rPr>
          <w:sz w:val="44"/>
          <w:szCs w:val="44"/>
        </w:rPr>
      </w:pPr>
      <w:bookmarkStart w:id="157" w:name="_Toc327179083"/>
      <w:r w:rsidRPr="1C90370D">
        <w:rPr>
          <w:sz w:val="44"/>
          <w:szCs w:val="44"/>
        </w:rPr>
        <w:t>Human Interfaces</w:t>
      </w:r>
      <w:bookmarkEnd w:id="157"/>
    </w:p>
    <w:p w14:paraId="3AFFFA15" w14:textId="77777777" w:rsidR="001F16C9" w:rsidRPr="001F16C9" w:rsidRDefault="1C90370D" w:rsidP="1C90370D">
      <w:pPr>
        <w:pStyle w:val="GPMOBodyText"/>
        <w:rPr>
          <w:sz w:val="20"/>
        </w:rPr>
      </w:pPr>
      <w:r w:rsidRPr="1C90370D">
        <w:rPr>
          <w:sz w:val="20"/>
        </w:rPr>
        <w:t>This section describes how the business data is consolidated for presentation to and from the system, in order to support the business needs.</w:t>
      </w:r>
    </w:p>
    <w:p w14:paraId="3AFFFA16" w14:textId="77777777" w:rsidR="001F16C9" w:rsidRPr="001F16C9" w:rsidRDefault="1C90370D" w:rsidP="001F16C9">
      <w:pPr>
        <w:pStyle w:val="GPMOHeading2"/>
        <w:tabs>
          <w:tab w:val="num" w:pos="720"/>
        </w:tabs>
        <w:spacing w:before="360"/>
        <w:ind w:left="794" w:hanging="794"/>
      </w:pPr>
      <w:bookmarkStart w:id="158" w:name="_Toc70141071"/>
      <w:bookmarkStart w:id="159" w:name="_Toc259605090"/>
      <w:bookmarkStart w:id="160" w:name="_Toc264453045"/>
      <w:bookmarkStart w:id="161" w:name="_Toc327179084"/>
      <w:r>
        <w:t xml:space="preserve">User front-end/screen displays </w:t>
      </w:r>
      <w:bookmarkEnd w:id="158"/>
      <w:bookmarkEnd w:id="159"/>
      <w:bookmarkEnd w:id="160"/>
      <w:bookmarkEnd w:id="161"/>
    </w:p>
    <w:p w14:paraId="3AFFFA17" w14:textId="77777777" w:rsidR="001F16C9" w:rsidRPr="001F16C9" w:rsidRDefault="1C90370D" w:rsidP="1C90370D">
      <w:pPr>
        <w:pStyle w:val="RedBodyText"/>
        <w:rPr>
          <w:sz w:val="20"/>
          <w:lang w:val="en-GB"/>
        </w:rPr>
      </w:pPr>
      <w:r w:rsidRPr="1C90370D">
        <w:rPr>
          <w:sz w:val="20"/>
          <w:lang w:val="en-GB"/>
        </w:rPr>
        <w:t>&lt;Include design layout for: screens, reports (printed reports, fiche etc) or impacts to existing ones&gt;</w:t>
      </w:r>
    </w:p>
    <w:p w14:paraId="3AFFFA18" w14:textId="77777777" w:rsidR="001F16C9" w:rsidRPr="001F16C9" w:rsidRDefault="1C90370D" w:rsidP="1C90370D">
      <w:pPr>
        <w:pStyle w:val="GPMOBodyText"/>
        <w:rPr>
          <w:rFonts w:cs="Arial"/>
          <w:sz w:val="20"/>
          <w:lang w:val="en-GB"/>
        </w:rPr>
      </w:pPr>
      <w:r w:rsidRPr="1C90370D">
        <w:rPr>
          <w:sz w:val="20"/>
          <w:lang w:val="en-GB"/>
        </w:rPr>
        <w:t xml:space="preserve">Note that electronic channel development is required to comply with external accessibility standards which have been incorporated within </w:t>
      </w:r>
      <w:r w:rsidRPr="1C90370D">
        <w:rPr>
          <w:color w:val="000000" w:themeColor="text1"/>
          <w:sz w:val="20"/>
          <w:lang w:val="en-GB"/>
        </w:rPr>
        <w:t xml:space="preserve">EA Standards </w:t>
      </w:r>
    </w:p>
    <w:p w14:paraId="3AFFFA19" w14:textId="77777777" w:rsidR="001F16C9" w:rsidRPr="001F16C9" w:rsidRDefault="1C90370D" w:rsidP="001F16C9">
      <w:pPr>
        <w:pStyle w:val="GPMOHeading2"/>
        <w:tabs>
          <w:tab w:val="num" w:pos="720"/>
        </w:tabs>
        <w:spacing w:before="360"/>
        <w:ind w:left="794" w:hanging="794"/>
      </w:pPr>
      <w:bookmarkStart w:id="162" w:name="_Toc70141072"/>
      <w:bookmarkStart w:id="163" w:name="_Toc259605091"/>
      <w:bookmarkStart w:id="164" w:name="_Toc264453046"/>
      <w:bookmarkStart w:id="165" w:name="_Toc327179085"/>
      <w:r>
        <w:t>Reports</w:t>
      </w:r>
      <w:bookmarkEnd w:id="162"/>
      <w:bookmarkEnd w:id="163"/>
      <w:bookmarkEnd w:id="164"/>
      <w:bookmarkEnd w:id="165"/>
    </w:p>
    <w:p w14:paraId="3AFFFA1A" w14:textId="77777777" w:rsidR="001F16C9" w:rsidRPr="001F16C9" w:rsidRDefault="1C90370D" w:rsidP="1C90370D">
      <w:pPr>
        <w:pStyle w:val="RedBodyText"/>
        <w:rPr>
          <w:sz w:val="20"/>
          <w:lang w:val="en-GB"/>
        </w:rPr>
      </w:pPr>
      <w:r w:rsidRPr="1C90370D">
        <w:rPr>
          <w:sz w:val="20"/>
          <w:lang w:val="en-GB"/>
        </w:rPr>
        <w:t>&lt;Include design layout for: screens, reports (printed reports, fiche etc) or impacts to existing ones&gt;</w:t>
      </w:r>
    </w:p>
    <w:p w14:paraId="3AFFFA1B" w14:textId="77777777" w:rsidR="001F16C9" w:rsidRPr="00552C9C" w:rsidRDefault="001F16C9" w:rsidP="001F16C9">
      <w:pPr>
        <w:pStyle w:val="BodyNoIndent"/>
        <w:rPr>
          <w:rFonts w:cs="Arial"/>
          <w:lang w:val="en-GB"/>
        </w:rPr>
      </w:pPr>
    </w:p>
    <w:p w14:paraId="3AFFFA1C" w14:textId="77777777" w:rsidR="001F16C9" w:rsidRPr="001F16C9" w:rsidRDefault="1C90370D" w:rsidP="001F16C9">
      <w:pPr>
        <w:pStyle w:val="GPMOHeading2"/>
        <w:tabs>
          <w:tab w:val="num" w:pos="720"/>
        </w:tabs>
        <w:spacing w:before="360"/>
        <w:ind w:left="794" w:hanging="794"/>
      </w:pPr>
      <w:bookmarkStart w:id="166" w:name="_Toc70141073"/>
      <w:bookmarkStart w:id="167" w:name="_Toc259605092"/>
      <w:bookmarkStart w:id="168" w:name="_Toc264453047"/>
      <w:bookmarkStart w:id="169" w:name="_Toc327179086"/>
      <w:r>
        <w:t>Microfiche</w:t>
      </w:r>
      <w:bookmarkEnd w:id="166"/>
      <w:bookmarkEnd w:id="167"/>
      <w:bookmarkEnd w:id="168"/>
      <w:bookmarkEnd w:id="169"/>
    </w:p>
    <w:p w14:paraId="3AFFFA1D" w14:textId="77777777" w:rsidR="001F16C9" w:rsidRPr="001F16C9" w:rsidRDefault="1C90370D" w:rsidP="1C90370D">
      <w:pPr>
        <w:pStyle w:val="RedBodyText"/>
        <w:rPr>
          <w:sz w:val="20"/>
          <w:lang w:val="en-GB"/>
        </w:rPr>
      </w:pPr>
      <w:bookmarkStart w:id="170" w:name="_Toc259605093"/>
      <w:bookmarkStart w:id="171" w:name="_Toc259605094"/>
      <w:bookmarkStart w:id="172" w:name="_Toc259605098"/>
      <w:bookmarkEnd w:id="170"/>
      <w:bookmarkEnd w:id="171"/>
      <w:bookmarkEnd w:id="172"/>
      <w:r w:rsidRPr="1C90370D">
        <w:rPr>
          <w:sz w:val="20"/>
          <w:lang w:val="en-GB"/>
        </w:rPr>
        <w:t>&lt;Include design layout for: screens, reports (printed reports, fiche etc) or impacts to existing ones&gt;</w:t>
      </w:r>
    </w:p>
    <w:p w14:paraId="3AFFFA1E" w14:textId="77777777" w:rsidR="001F16C9" w:rsidRDefault="001F16C9" w:rsidP="00C4638B">
      <w:pPr>
        <w:pStyle w:val="GPMOBodyText"/>
        <w:rPr>
          <w:sz w:val="20"/>
        </w:rPr>
      </w:pPr>
    </w:p>
    <w:p w14:paraId="3AFFFA1F" w14:textId="77777777" w:rsidR="001F16C9" w:rsidRPr="00903178" w:rsidRDefault="1C90370D" w:rsidP="1C90370D">
      <w:pPr>
        <w:pStyle w:val="GPMOHeading1"/>
        <w:rPr>
          <w:sz w:val="44"/>
          <w:szCs w:val="44"/>
        </w:rPr>
      </w:pPr>
      <w:bookmarkStart w:id="173" w:name="_Toc327179087"/>
      <w:r w:rsidRPr="1C90370D">
        <w:rPr>
          <w:sz w:val="44"/>
          <w:szCs w:val="44"/>
        </w:rPr>
        <w:t>Operational Design</w:t>
      </w:r>
      <w:bookmarkEnd w:id="173"/>
    </w:p>
    <w:p w14:paraId="3AFFFA20" w14:textId="77777777" w:rsidR="00EE36A9" w:rsidRPr="00EE36A9" w:rsidRDefault="1C90370D" w:rsidP="1C90370D">
      <w:pPr>
        <w:pStyle w:val="GPMOBodyText"/>
        <w:rPr>
          <w:sz w:val="20"/>
        </w:rPr>
      </w:pPr>
      <w:r w:rsidRPr="1C90370D">
        <w:rPr>
          <w:sz w:val="20"/>
        </w:rPr>
        <w:t xml:space="preserve">This section provides a high level description of system changes and controlled activities required to successfully maintain and operate the system being designed, including the expected impacts to the operational environment and management information. </w:t>
      </w:r>
    </w:p>
    <w:p w14:paraId="3AFFFA21" w14:textId="77777777" w:rsidR="00EE36A9" w:rsidRPr="00EE36A9" w:rsidRDefault="1C90370D" w:rsidP="1C90370D">
      <w:pPr>
        <w:pStyle w:val="GPMOBodyText"/>
        <w:rPr>
          <w:sz w:val="20"/>
        </w:rPr>
      </w:pPr>
      <w:r w:rsidRPr="1C90370D">
        <w:rPr>
          <w:sz w:val="20"/>
        </w:rPr>
        <w:t xml:space="preserve">The focus is on operational requirements which will influence the design and the strategy for implementation within the design.This section provides system support information and details of expected maintenance tasks and run procedures. </w:t>
      </w:r>
    </w:p>
    <w:p w14:paraId="3AFFFA22" w14:textId="77777777" w:rsidR="00EE36A9" w:rsidRPr="00CA2FB2" w:rsidRDefault="1C90370D" w:rsidP="00EE36A9">
      <w:pPr>
        <w:pStyle w:val="GPMOHeading3"/>
      </w:pPr>
      <w:bookmarkStart w:id="174" w:name="_Toc251162789"/>
      <w:bookmarkStart w:id="175" w:name="_Toc264453050"/>
      <w:bookmarkStart w:id="176" w:name="_Toc327179088"/>
      <w:bookmarkStart w:id="177" w:name="_Toc70141077"/>
      <w:r>
        <w:t>Support model</w:t>
      </w:r>
      <w:bookmarkEnd w:id="174"/>
      <w:bookmarkEnd w:id="175"/>
      <w:bookmarkEnd w:id="176"/>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412"/>
        <w:gridCol w:w="1299"/>
        <w:gridCol w:w="1375"/>
        <w:gridCol w:w="1497"/>
        <w:gridCol w:w="1376"/>
      </w:tblGrid>
      <w:tr w:rsidR="00EE36A9" w:rsidRPr="00EE36A9" w14:paraId="3AFFFA28" w14:textId="77777777" w:rsidTr="1C90370D">
        <w:trPr>
          <w:cantSplit/>
          <w:tblHeader/>
        </w:trPr>
        <w:tc>
          <w:tcPr>
            <w:tcW w:w="3620"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23" w14:textId="77777777" w:rsidR="00EE36A9" w:rsidRPr="00EE36A9" w:rsidRDefault="1C90370D" w:rsidP="1C90370D">
            <w:pPr>
              <w:pStyle w:val="TableHeading"/>
              <w:numPr>
                <w:ilvl w:val="0"/>
                <w:numId w:val="253"/>
              </w:numPr>
              <w:rPr>
                <w:sz w:val="20"/>
              </w:rPr>
            </w:pPr>
            <w:r w:rsidRPr="1C90370D">
              <w:rPr>
                <w:sz w:val="20"/>
              </w:rPr>
              <w:t>Area of Responsibility</w:t>
            </w:r>
          </w:p>
        </w:tc>
        <w:tc>
          <w:tcPr>
            <w:tcW w:w="1351"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24" w14:textId="77777777" w:rsidR="00EE36A9" w:rsidRPr="00EE36A9" w:rsidRDefault="1C90370D" w:rsidP="1C90370D">
            <w:pPr>
              <w:pStyle w:val="TableHeading"/>
              <w:numPr>
                <w:ilvl w:val="0"/>
                <w:numId w:val="254"/>
              </w:numPr>
              <w:rPr>
                <w:sz w:val="20"/>
              </w:rPr>
            </w:pPr>
            <w:r w:rsidRPr="1C90370D">
              <w:rPr>
                <w:sz w:val="20"/>
              </w:rPr>
              <w:t>Service Desk</w:t>
            </w:r>
          </w:p>
        </w:tc>
        <w:tc>
          <w:tcPr>
            <w:tcW w:w="1403"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25" w14:textId="77777777" w:rsidR="00EE36A9" w:rsidRPr="00EE36A9" w:rsidRDefault="1C90370D" w:rsidP="1C90370D">
            <w:pPr>
              <w:pStyle w:val="TableHeading"/>
              <w:numPr>
                <w:ilvl w:val="0"/>
                <w:numId w:val="255"/>
              </w:numPr>
              <w:rPr>
                <w:sz w:val="20"/>
              </w:rPr>
            </w:pPr>
            <w:r w:rsidRPr="1C90370D">
              <w:rPr>
                <w:sz w:val="20"/>
              </w:rPr>
              <w:t>Application Support</w:t>
            </w:r>
          </w:p>
        </w:tc>
        <w:tc>
          <w:tcPr>
            <w:tcW w:w="1517"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26" w14:textId="77777777" w:rsidR="00EE36A9" w:rsidRPr="00EE36A9" w:rsidRDefault="1C90370D" w:rsidP="1C90370D">
            <w:pPr>
              <w:pStyle w:val="TableHeading"/>
              <w:numPr>
                <w:ilvl w:val="0"/>
                <w:numId w:val="256"/>
              </w:numPr>
              <w:rPr>
                <w:sz w:val="20"/>
              </w:rPr>
            </w:pPr>
            <w:r w:rsidRPr="1C90370D">
              <w:rPr>
                <w:sz w:val="20"/>
              </w:rPr>
              <w:t>Infrastructure Support</w:t>
            </w:r>
          </w:p>
        </w:tc>
        <w:tc>
          <w:tcPr>
            <w:tcW w:w="1395"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27" w14:textId="77777777" w:rsidR="00EE36A9" w:rsidRPr="00EE36A9" w:rsidRDefault="1C90370D" w:rsidP="1C90370D">
            <w:pPr>
              <w:pStyle w:val="TableHeading"/>
              <w:numPr>
                <w:ilvl w:val="0"/>
                <w:numId w:val="257"/>
              </w:numPr>
              <w:rPr>
                <w:sz w:val="20"/>
              </w:rPr>
            </w:pPr>
            <w:r w:rsidRPr="1C90370D">
              <w:rPr>
                <w:sz w:val="20"/>
              </w:rPr>
              <w:t>Architecture</w:t>
            </w:r>
          </w:p>
        </w:tc>
      </w:tr>
      <w:tr w:rsidR="00EE36A9" w:rsidRPr="00EE36A9" w14:paraId="3AFFFA2E" w14:textId="77777777" w:rsidTr="1C90370D">
        <w:trPr>
          <w:cantSplit/>
        </w:trPr>
        <w:tc>
          <w:tcPr>
            <w:tcW w:w="3620" w:type="dxa"/>
          </w:tcPr>
          <w:p w14:paraId="3AFFFA29" w14:textId="77777777" w:rsidR="00EE36A9" w:rsidRPr="00EE36A9" w:rsidRDefault="1C90370D" w:rsidP="1C90370D">
            <w:pPr>
              <w:pStyle w:val="TableText"/>
              <w:numPr>
                <w:ilvl w:val="0"/>
                <w:numId w:val="243"/>
              </w:numPr>
              <w:rPr>
                <w:color w:val="FF0000"/>
                <w:sz w:val="20"/>
              </w:rPr>
            </w:pPr>
            <w:r w:rsidRPr="1C90370D">
              <w:rPr>
                <w:color w:val="FF0000"/>
                <w:sz w:val="20"/>
              </w:rPr>
              <w:t>Provision of system access</w:t>
            </w:r>
          </w:p>
        </w:tc>
        <w:tc>
          <w:tcPr>
            <w:tcW w:w="1351" w:type="dxa"/>
          </w:tcPr>
          <w:p w14:paraId="3AFFFA2A" w14:textId="77777777" w:rsidR="00EE36A9" w:rsidRPr="00EE36A9" w:rsidRDefault="1C90370D" w:rsidP="1C90370D">
            <w:pPr>
              <w:pStyle w:val="TableText"/>
              <w:numPr>
                <w:ilvl w:val="0"/>
                <w:numId w:val="244"/>
              </w:numPr>
              <w:jc w:val="center"/>
              <w:rPr>
                <w:color w:val="FF0000"/>
                <w:sz w:val="20"/>
              </w:rPr>
            </w:pPr>
            <w:r w:rsidRPr="1C90370D">
              <w:rPr>
                <w:color w:val="FF0000"/>
                <w:sz w:val="20"/>
              </w:rPr>
              <w:t>RA</w:t>
            </w:r>
          </w:p>
        </w:tc>
        <w:tc>
          <w:tcPr>
            <w:tcW w:w="1403" w:type="dxa"/>
          </w:tcPr>
          <w:p w14:paraId="3AFFFA2B" w14:textId="77777777" w:rsidR="00EE36A9" w:rsidRPr="00EE36A9" w:rsidRDefault="00EE36A9" w:rsidP="00A72D5E">
            <w:pPr>
              <w:pStyle w:val="TableText"/>
              <w:numPr>
                <w:ilvl w:val="0"/>
                <w:numId w:val="245"/>
              </w:numPr>
              <w:jc w:val="center"/>
              <w:rPr>
                <w:color w:val="FF0000"/>
                <w:sz w:val="20"/>
              </w:rPr>
            </w:pPr>
          </w:p>
        </w:tc>
        <w:tc>
          <w:tcPr>
            <w:tcW w:w="1517" w:type="dxa"/>
          </w:tcPr>
          <w:p w14:paraId="3AFFFA2C" w14:textId="77777777" w:rsidR="00EE36A9" w:rsidRPr="00EE36A9" w:rsidRDefault="00EE36A9" w:rsidP="00A72D5E">
            <w:pPr>
              <w:pStyle w:val="TableText"/>
              <w:numPr>
                <w:ilvl w:val="0"/>
                <w:numId w:val="246"/>
              </w:numPr>
              <w:jc w:val="center"/>
              <w:rPr>
                <w:color w:val="FF0000"/>
                <w:sz w:val="20"/>
              </w:rPr>
            </w:pPr>
          </w:p>
        </w:tc>
        <w:tc>
          <w:tcPr>
            <w:tcW w:w="1395" w:type="dxa"/>
          </w:tcPr>
          <w:p w14:paraId="3AFFFA2D" w14:textId="77777777" w:rsidR="00EE36A9" w:rsidRPr="00EE36A9" w:rsidRDefault="00EE36A9" w:rsidP="00A72D5E">
            <w:pPr>
              <w:pStyle w:val="TableText"/>
              <w:numPr>
                <w:ilvl w:val="0"/>
                <w:numId w:val="247"/>
              </w:numPr>
              <w:jc w:val="center"/>
              <w:rPr>
                <w:color w:val="FF0000"/>
                <w:sz w:val="20"/>
              </w:rPr>
            </w:pPr>
          </w:p>
        </w:tc>
      </w:tr>
      <w:tr w:rsidR="00EE36A9" w:rsidRPr="00EE36A9" w14:paraId="3AFFFA34" w14:textId="77777777" w:rsidTr="1C90370D">
        <w:trPr>
          <w:cantSplit/>
        </w:trPr>
        <w:tc>
          <w:tcPr>
            <w:tcW w:w="3620" w:type="dxa"/>
          </w:tcPr>
          <w:p w14:paraId="3AFFFA2F" w14:textId="77777777" w:rsidR="00EE36A9" w:rsidRPr="00EE36A9" w:rsidRDefault="1C90370D" w:rsidP="1C90370D">
            <w:pPr>
              <w:pStyle w:val="TableText"/>
              <w:numPr>
                <w:ilvl w:val="0"/>
                <w:numId w:val="248"/>
              </w:numPr>
              <w:rPr>
                <w:color w:val="FF0000"/>
                <w:sz w:val="20"/>
              </w:rPr>
            </w:pPr>
            <w:r w:rsidRPr="1C90370D">
              <w:rPr>
                <w:color w:val="FF0000"/>
                <w:sz w:val="20"/>
              </w:rPr>
              <w:t>Tracking of system failure</w:t>
            </w:r>
          </w:p>
        </w:tc>
        <w:tc>
          <w:tcPr>
            <w:tcW w:w="1351" w:type="dxa"/>
          </w:tcPr>
          <w:p w14:paraId="3AFFFA30" w14:textId="77777777" w:rsidR="00EE36A9" w:rsidRPr="00EE36A9" w:rsidRDefault="1C90370D" w:rsidP="1C90370D">
            <w:pPr>
              <w:pStyle w:val="TableText"/>
              <w:numPr>
                <w:ilvl w:val="0"/>
                <w:numId w:val="249"/>
              </w:numPr>
              <w:jc w:val="center"/>
              <w:rPr>
                <w:color w:val="FF0000"/>
                <w:sz w:val="20"/>
              </w:rPr>
            </w:pPr>
            <w:r w:rsidRPr="1C90370D">
              <w:rPr>
                <w:color w:val="FF0000"/>
                <w:sz w:val="20"/>
              </w:rPr>
              <w:t>R</w:t>
            </w:r>
          </w:p>
        </w:tc>
        <w:tc>
          <w:tcPr>
            <w:tcW w:w="1403" w:type="dxa"/>
          </w:tcPr>
          <w:p w14:paraId="3AFFFA31" w14:textId="77777777" w:rsidR="00EE36A9" w:rsidRPr="00EE36A9" w:rsidRDefault="1C90370D" w:rsidP="1C90370D">
            <w:pPr>
              <w:pStyle w:val="TableText"/>
              <w:numPr>
                <w:ilvl w:val="0"/>
                <w:numId w:val="250"/>
              </w:numPr>
              <w:jc w:val="center"/>
              <w:rPr>
                <w:color w:val="FF0000"/>
                <w:sz w:val="20"/>
              </w:rPr>
            </w:pPr>
            <w:r w:rsidRPr="1C90370D">
              <w:rPr>
                <w:color w:val="FF0000"/>
                <w:sz w:val="20"/>
              </w:rPr>
              <w:t>A</w:t>
            </w:r>
          </w:p>
        </w:tc>
        <w:tc>
          <w:tcPr>
            <w:tcW w:w="1517" w:type="dxa"/>
          </w:tcPr>
          <w:p w14:paraId="3AFFFA32" w14:textId="77777777" w:rsidR="00EE36A9" w:rsidRPr="00EE36A9" w:rsidRDefault="1C90370D" w:rsidP="1C90370D">
            <w:pPr>
              <w:pStyle w:val="TableText"/>
              <w:numPr>
                <w:ilvl w:val="0"/>
                <w:numId w:val="251"/>
              </w:numPr>
              <w:jc w:val="center"/>
              <w:rPr>
                <w:color w:val="FF0000"/>
                <w:sz w:val="20"/>
              </w:rPr>
            </w:pPr>
            <w:r w:rsidRPr="1C90370D">
              <w:rPr>
                <w:color w:val="FF0000"/>
                <w:sz w:val="20"/>
              </w:rPr>
              <w:t>I</w:t>
            </w:r>
          </w:p>
        </w:tc>
        <w:tc>
          <w:tcPr>
            <w:tcW w:w="1395" w:type="dxa"/>
          </w:tcPr>
          <w:p w14:paraId="3AFFFA33" w14:textId="77777777" w:rsidR="00EE36A9" w:rsidRPr="00EE36A9" w:rsidRDefault="1C90370D" w:rsidP="1C90370D">
            <w:pPr>
              <w:pStyle w:val="TableText"/>
              <w:numPr>
                <w:ilvl w:val="0"/>
                <w:numId w:val="252"/>
              </w:numPr>
              <w:jc w:val="center"/>
              <w:rPr>
                <w:color w:val="FF0000"/>
                <w:sz w:val="20"/>
              </w:rPr>
            </w:pPr>
            <w:r w:rsidRPr="1C90370D">
              <w:rPr>
                <w:color w:val="FF0000"/>
                <w:sz w:val="20"/>
              </w:rPr>
              <w:t>C</w:t>
            </w:r>
          </w:p>
        </w:tc>
      </w:tr>
    </w:tbl>
    <w:p w14:paraId="3AFFFA35" w14:textId="77777777" w:rsidR="00EE36A9" w:rsidRPr="00A8107A" w:rsidRDefault="00EE36A9" w:rsidP="00EE36A9">
      <w:pPr>
        <w:pStyle w:val="GPMOBodyText"/>
      </w:pPr>
      <w:r>
        <w:t>Key: R=Responsible, A=Accountable, C=Consult, I=Inform</w:t>
      </w:r>
      <w:r>
        <w:tab/>
      </w:r>
      <w:r>
        <w:tab/>
      </w:r>
    </w:p>
    <w:p w14:paraId="3AFFFA36" w14:textId="77777777" w:rsidR="00EE36A9" w:rsidRPr="00CA2FB2" w:rsidRDefault="1C90370D" w:rsidP="00EE36A9">
      <w:pPr>
        <w:pStyle w:val="GPMOHeading3"/>
      </w:pPr>
      <w:bookmarkStart w:id="178" w:name="_Toc251162790"/>
      <w:bookmarkStart w:id="179" w:name="_Toc264453051"/>
      <w:bookmarkStart w:id="180" w:name="_Toc327179089"/>
      <w:r>
        <w:t>Support tasks and run procedures</w:t>
      </w:r>
      <w:bookmarkEnd w:id="178"/>
      <w:bookmarkEnd w:id="179"/>
      <w:bookmarkEnd w:id="180"/>
    </w:p>
    <w:p w14:paraId="3AFFFA37" w14:textId="77777777" w:rsidR="00EE36A9" w:rsidRPr="00EE36A9" w:rsidRDefault="1C90370D" w:rsidP="1C90370D">
      <w:pPr>
        <w:pStyle w:val="GPMOBodyText"/>
        <w:rPr>
          <w:sz w:val="20"/>
        </w:rPr>
      </w:pPr>
      <w:r w:rsidRPr="1C90370D">
        <w:rPr>
          <w:sz w:val="20"/>
        </w:rPr>
        <w:t>A list of manual and automated tasks and their frequency is provided in the table below.</w:t>
      </w: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1906"/>
        <w:gridCol w:w="3427"/>
        <w:gridCol w:w="1669"/>
        <w:gridCol w:w="1957"/>
      </w:tblGrid>
      <w:tr w:rsidR="00EE36A9" w:rsidRPr="00EE36A9" w14:paraId="3AFFFA3C" w14:textId="77777777" w:rsidTr="1C90370D">
        <w:trPr>
          <w:cantSplit/>
          <w:tblHeader/>
        </w:trPr>
        <w:tc>
          <w:tcPr>
            <w:tcW w:w="1951"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38" w14:textId="77777777" w:rsidR="00EE36A9" w:rsidRPr="00EE36A9" w:rsidRDefault="1C90370D" w:rsidP="1C90370D">
            <w:pPr>
              <w:pStyle w:val="TableHeading"/>
              <w:numPr>
                <w:ilvl w:val="0"/>
                <w:numId w:val="258"/>
              </w:numPr>
              <w:rPr>
                <w:sz w:val="20"/>
              </w:rPr>
            </w:pPr>
            <w:r w:rsidRPr="1C90370D">
              <w:rPr>
                <w:sz w:val="20"/>
              </w:rPr>
              <w:t>Task</w:t>
            </w:r>
          </w:p>
        </w:tc>
        <w:tc>
          <w:tcPr>
            <w:tcW w:w="3584"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39" w14:textId="77777777" w:rsidR="00EE36A9" w:rsidRPr="00EE36A9" w:rsidRDefault="1C90370D" w:rsidP="1C90370D">
            <w:pPr>
              <w:pStyle w:val="TableHeading"/>
              <w:numPr>
                <w:ilvl w:val="0"/>
                <w:numId w:val="259"/>
              </w:numPr>
              <w:rPr>
                <w:sz w:val="20"/>
              </w:rPr>
            </w:pPr>
            <w:r w:rsidRPr="1C90370D">
              <w:rPr>
                <w:sz w:val="20"/>
              </w:rPr>
              <w:t>Purpose</w:t>
            </w:r>
          </w:p>
        </w:tc>
        <w:tc>
          <w:tcPr>
            <w:tcW w:w="1706"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3A" w14:textId="77777777" w:rsidR="00EE36A9" w:rsidRPr="00EE36A9" w:rsidRDefault="1C90370D" w:rsidP="1C90370D">
            <w:pPr>
              <w:pStyle w:val="TableHeading"/>
              <w:numPr>
                <w:ilvl w:val="0"/>
                <w:numId w:val="260"/>
              </w:numPr>
              <w:rPr>
                <w:sz w:val="20"/>
              </w:rPr>
            </w:pPr>
            <w:r w:rsidRPr="1C90370D">
              <w:rPr>
                <w:sz w:val="20"/>
              </w:rPr>
              <w:t>Frequency</w:t>
            </w:r>
          </w:p>
        </w:tc>
        <w:tc>
          <w:tcPr>
            <w:tcW w:w="2002"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3B" w14:textId="77777777" w:rsidR="00EE36A9" w:rsidRPr="00EE36A9" w:rsidRDefault="1C90370D" w:rsidP="1C90370D">
            <w:pPr>
              <w:pStyle w:val="TableHeading"/>
              <w:numPr>
                <w:ilvl w:val="0"/>
                <w:numId w:val="261"/>
              </w:numPr>
              <w:rPr>
                <w:sz w:val="20"/>
              </w:rPr>
            </w:pPr>
            <w:r w:rsidRPr="1C90370D">
              <w:rPr>
                <w:sz w:val="20"/>
              </w:rPr>
              <w:t>Responsible</w:t>
            </w:r>
          </w:p>
        </w:tc>
      </w:tr>
      <w:tr w:rsidR="00EE36A9" w:rsidRPr="00EE36A9" w14:paraId="3AFFFA41" w14:textId="77777777" w:rsidTr="1C90370D">
        <w:trPr>
          <w:cantSplit/>
        </w:trPr>
        <w:tc>
          <w:tcPr>
            <w:tcW w:w="1951" w:type="dxa"/>
          </w:tcPr>
          <w:p w14:paraId="3AFFFA3D" w14:textId="77777777" w:rsidR="00EE36A9" w:rsidRPr="00EE36A9" w:rsidRDefault="1C90370D" w:rsidP="1C90370D">
            <w:pPr>
              <w:pStyle w:val="TableText"/>
              <w:numPr>
                <w:ilvl w:val="0"/>
                <w:numId w:val="262"/>
              </w:numPr>
              <w:rPr>
                <w:color w:val="FF0000"/>
                <w:sz w:val="20"/>
              </w:rPr>
            </w:pPr>
            <w:r w:rsidRPr="1C90370D">
              <w:rPr>
                <w:color w:val="FF0000"/>
                <w:sz w:val="20"/>
              </w:rPr>
              <w:t>Prerequisite run</w:t>
            </w:r>
          </w:p>
        </w:tc>
        <w:tc>
          <w:tcPr>
            <w:tcW w:w="3584" w:type="dxa"/>
          </w:tcPr>
          <w:p w14:paraId="3AFFFA3E" w14:textId="77777777" w:rsidR="00EE36A9" w:rsidRPr="00EE36A9" w:rsidRDefault="00EE36A9" w:rsidP="00A72D5E">
            <w:pPr>
              <w:pStyle w:val="TableText"/>
              <w:numPr>
                <w:ilvl w:val="0"/>
                <w:numId w:val="263"/>
              </w:numPr>
              <w:rPr>
                <w:color w:val="FF0000"/>
                <w:sz w:val="20"/>
              </w:rPr>
            </w:pPr>
          </w:p>
        </w:tc>
        <w:tc>
          <w:tcPr>
            <w:tcW w:w="1706" w:type="dxa"/>
          </w:tcPr>
          <w:p w14:paraId="3AFFFA3F" w14:textId="77777777" w:rsidR="00EE36A9" w:rsidRPr="00EE36A9" w:rsidRDefault="00EE36A9" w:rsidP="00A72D5E">
            <w:pPr>
              <w:pStyle w:val="TableText"/>
              <w:numPr>
                <w:ilvl w:val="0"/>
                <w:numId w:val="264"/>
              </w:numPr>
              <w:rPr>
                <w:color w:val="FF0000"/>
                <w:sz w:val="20"/>
              </w:rPr>
            </w:pPr>
          </w:p>
        </w:tc>
        <w:tc>
          <w:tcPr>
            <w:tcW w:w="2002" w:type="dxa"/>
          </w:tcPr>
          <w:p w14:paraId="3AFFFA40" w14:textId="77777777" w:rsidR="00EE36A9" w:rsidRPr="00EE36A9" w:rsidRDefault="00EE36A9" w:rsidP="00A72D5E">
            <w:pPr>
              <w:pStyle w:val="TableText"/>
              <w:numPr>
                <w:ilvl w:val="0"/>
                <w:numId w:val="265"/>
              </w:numPr>
              <w:rPr>
                <w:color w:val="FF0000"/>
                <w:sz w:val="20"/>
              </w:rPr>
            </w:pPr>
          </w:p>
        </w:tc>
      </w:tr>
      <w:tr w:rsidR="00EE36A9" w:rsidRPr="00EE36A9" w14:paraId="3AFFFA46" w14:textId="77777777" w:rsidTr="1C90370D">
        <w:trPr>
          <w:cantSplit/>
        </w:trPr>
        <w:tc>
          <w:tcPr>
            <w:tcW w:w="1951" w:type="dxa"/>
          </w:tcPr>
          <w:p w14:paraId="3AFFFA42" w14:textId="77777777" w:rsidR="00EE36A9" w:rsidRPr="00EE36A9" w:rsidRDefault="1C90370D" w:rsidP="1C90370D">
            <w:pPr>
              <w:pStyle w:val="TableText"/>
              <w:numPr>
                <w:ilvl w:val="0"/>
                <w:numId w:val="266"/>
              </w:numPr>
              <w:rPr>
                <w:color w:val="FF0000"/>
                <w:sz w:val="20"/>
              </w:rPr>
            </w:pPr>
            <w:r w:rsidRPr="1C90370D">
              <w:rPr>
                <w:color w:val="FF0000"/>
                <w:sz w:val="20"/>
              </w:rPr>
              <w:t>Overnight processing</w:t>
            </w:r>
          </w:p>
        </w:tc>
        <w:tc>
          <w:tcPr>
            <w:tcW w:w="3584" w:type="dxa"/>
          </w:tcPr>
          <w:p w14:paraId="3AFFFA43" w14:textId="77777777" w:rsidR="00EE36A9" w:rsidRPr="00EE36A9" w:rsidRDefault="00EE36A9" w:rsidP="00A72D5E">
            <w:pPr>
              <w:pStyle w:val="TableText"/>
              <w:numPr>
                <w:ilvl w:val="0"/>
                <w:numId w:val="267"/>
              </w:numPr>
              <w:rPr>
                <w:color w:val="FF0000"/>
                <w:sz w:val="20"/>
              </w:rPr>
            </w:pPr>
          </w:p>
        </w:tc>
        <w:tc>
          <w:tcPr>
            <w:tcW w:w="1706" w:type="dxa"/>
          </w:tcPr>
          <w:p w14:paraId="3AFFFA44" w14:textId="77777777" w:rsidR="00EE36A9" w:rsidRPr="00EE36A9" w:rsidRDefault="00EE36A9" w:rsidP="00A72D5E">
            <w:pPr>
              <w:pStyle w:val="TableText"/>
              <w:numPr>
                <w:ilvl w:val="0"/>
                <w:numId w:val="268"/>
              </w:numPr>
              <w:rPr>
                <w:color w:val="FF0000"/>
                <w:sz w:val="20"/>
              </w:rPr>
            </w:pPr>
          </w:p>
        </w:tc>
        <w:tc>
          <w:tcPr>
            <w:tcW w:w="2002" w:type="dxa"/>
          </w:tcPr>
          <w:p w14:paraId="3AFFFA45" w14:textId="77777777" w:rsidR="00EE36A9" w:rsidRPr="00EE36A9" w:rsidRDefault="00EE36A9" w:rsidP="00A72D5E">
            <w:pPr>
              <w:pStyle w:val="TableText"/>
              <w:numPr>
                <w:ilvl w:val="0"/>
                <w:numId w:val="269"/>
              </w:numPr>
              <w:rPr>
                <w:color w:val="FF0000"/>
                <w:sz w:val="20"/>
              </w:rPr>
            </w:pPr>
          </w:p>
        </w:tc>
      </w:tr>
    </w:tbl>
    <w:p w14:paraId="3AFFFA47" w14:textId="77777777" w:rsidR="00EE36A9" w:rsidRDefault="1C90370D" w:rsidP="00EE36A9">
      <w:pPr>
        <w:pStyle w:val="GPMOHeading3"/>
      </w:pPr>
      <w:bookmarkStart w:id="181" w:name="_Toc251162791"/>
      <w:bookmarkStart w:id="182" w:name="_Toc264453052"/>
      <w:bookmarkStart w:id="183" w:name="_Toc327179090"/>
      <w:bookmarkEnd w:id="177"/>
      <w:r>
        <w:t>Service monitoring</w:t>
      </w:r>
      <w:bookmarkEnd w:id="181"/>
      <w:bookmarkEnd w:id="182"/>
      <w:bookmarkEnd w:id="183"/>
    </w:p>
    <w:p w14:paraId="3AFFFA48" w14:textId="77777777" w:rsidR="00EE36A9" w:rsidRPr="00EE36A9" w:rsidRDefault="1C90370D" w:rsidP="1C90370D">
      <w:pPr>
        <w:pStyle w:val="GPMOBodyText"/>
        <w:rPr>
          <w:sz w:val="20"/>
        </w:rPr>
      </w:pPr>
      <w:r w:rsidRPr="1C90370D">
        <w:rPr>
          <w:sz w:val="20"/>
        </w:rPr>
        <w:t>Service monitoring is planned as described in the table below.</w:t>
      </w: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904"/>
        <w:gridCol w:w="2941"/>
        <w:gridCol w:w="2114"/>
      </w:tblGrid>
      <w:tr w:rsidR="00EE36A9" w:rsidRPr="00EE36A9" w14:paraId="3AFFFA4C" w14:textId="77777777" w:rsidTr="1C90370D">
        <w:trPr>
          <w:cantSplit/>
          <w:tblHeader/>
        </w:trPr>
        <w:tc>
          <w:tcPr>
            <w:tcW w:w="4077"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49" w14:textId="77777777" w:rsidR="00EE36A9" w:rsidRPr="00EE36A9" w:rsidRDefault="1C90370D" w:rsidP="1C90370D">
            <w:pPr>
              <w:pStyle w:val="TableHeading"/>
              <w:numPr>
                <w:ilvl w:val="0"/>
                <w:numId w:val="270"/>
              </w:numPr>
              <w:rPr>
                <w:sz w:val="20"/>
              </w:rPr>
            </w:pPr>
            <w:r w:rsidRPr="1C90370D">
              <w:rPr>
                <w:sz w:val="20"/>
              </w:rPr>
              <w:t>Service</w:t>
            </w:r>
          </w:p>
        </w:tc>
        <w:tc>
          <w:tcPr>
            <w:tcW w:w="2977"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4A" w14:textId="77777777" w:rsidR="00EE36A9" w:rsidRPr="00EE36A9" w:rsidRDefault="1C90370D" w:rsidP="1C90370D">
            <w:pPr>
              <w:pStyle w:val="TableHeading"/>
              <w:numPr>
                <w:ilvl w:val="0"/>
                <w:numId w:val="271"/>
              </w:numPr>
              <w:rPr>
                <w:sz w:val="20"/>
              </w:rPr>
            </w:pPr>
            <w:r w:rsidRPr="1C90370D">
              <w:rPr>
                <w:sz w:val="20"/>
              </w:rPr>
              <w:t>Classification</w:t>
            </w:r>
          </w:p>
        </w:tc>
        <w:tc>
          <w:tcPr>
            <w:tcW w:w="2189"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4B" w14:textId="77777777" w:rsidR="00EE36A9" w:rsidRPr="00EE36A9" w:rsidRDefault="1C90370D" w:rsidP="1C90370D">
            <w:pPr>
              <w:pStyle w:val="TableHeading"/>
              <w:numPr>
                <w:ilvl w:val="0"/>
                <w:numId w:val="272"/>
              </w:numPr>
              <w:rPr>
                <w:sz w:val="20"/>
              </w:rPr>
            </w:pPr>
            <w:r w:rsidRPr="1C90370D">
              <w:rPr>
                <w:sz w:val="20"/>
              </w:rPr>
              <w:t>Metrics</w:t>
            </w:r>
          </w:p>
        </w:tc>
      </w:tr>
      <w:tr w:rsidR="00EE36A9" w:rsidRPr="00EE36A9" w14:paraId="3AFFFA50" w14:textId="77777777" w:rsidTr="1C90370D">
        <w:trPr>
          <w:cantSplit/>
        </w:trPr>
        <w:tc>
          <w:tcPr>
            <w:tcW w:w="4077" w:type="dxa"/>
          </w:tcPr>
          <w:p w14:paraId="3AFFFA4D" w14:textId="77777777" w:rsidR="00EE36A9" w:rsidRPr="00EE36A9" w:rsidRDefault="00EE36A9" w:rsidP="00A72D5E">
            <w:pPr>
              <w:pStyle w:val="TableText"/>
              <w:numPr>
                <w:ilvl w:val="0"/>
                <w:numId w:val="273"/>
              </w:numPr>
              <w:rPr>
                <w:sz w:val="20"/>
              </w:rPr>
            </w:pPr>
          </w:p>
        </w:tc>
        <w:tc>
          <w:tcPr>
            <w:tcW w:w="2977" w:type="dxa"/>
          </w:tcPr>
          <w:p w14:paraId="3AFFFA4E" w14:textId="77777777" w:rsidR="00EE36A9" w:rsidRPr="00EE36A9" w:rsidRDefault="1C90370D" w:rsidP="1C90370D">
            <w:pPr>
              <w:pStyle w:val="TableText"/>
              <w:numPr>
                <w:ilvl w:val="0"/>
                <w:numId w:val="274"/>
              </w:numPr>
              <w:rPr>
                <w:color w:val="FF0000"/>
                <w:sz w:val="20"/>
              </w:rPr>
            </w:pPr>
            <w:r w:rsidRPr="1C90370D">
              <w:rPr>
                <w:color w:val="FF0000"/>
                <w:sz w:val="20"/>
              </w:rPr>
              <w:t>Passive/Active/Synthetic Transaction</w:t>
            </w:r>
          </w:p>
        </w:tc>
        <w:tc>
          <w:tcPr>
            <w:tcW w:w="2189" w:type="dxa"/>
          </w:tcPr>
          <w:p w14:paraId="3AFFFA4F" w14:textId="77777777" w:rsidR="00EE36A9" w:rsidRPr="00EE36A9" w:rsidRDefault="00EE36A9" w:rsidP="00A72D5E">
            <w:pPr>
              <w:pStyle w:val="TableText"/>
              <w:numPr>
                <w:ilvl w:val="0"/>
                <w:numId w:val="275"/>
              </w:numPr>
              <w:rPr>
                <w:sz w:val="20"/>
              </w:rPr>
            </w:pPr>
          </w:p>
        </w:tc>
      </w:tr>
    </w:tbl>
    <w:p w14:paraId="3AFFFA51" w14:textId="77777777" w:rsidR="00EE36A9" w:rsidRPr="00CA2FB2" w:rsidRDefault="1C90370D" w:rsidP="00EE36A9">
      <w:pPr>
        <w:pStyle w:val="GPMOHeading3"/>
      </w:pPr>
      <w:bookmarkStart w:id="184" w:name="_Toc251162792"/>
      <w:bookmarkStart w:id="185" w:name="_Toc264453053"/>
      <w:bookmarkStart w:id="186" w:name="_Toc327179091"/>
      <w:r>
        <w:t>Archiving</w:t>
      </w:r>
      <w:bookmarkEnd w:id="184"/>
      <w:bookmarkEnd w:id="185"/>
      <w:bookmarkEnd w:id="186"/>
    </w:p>
    <w:p w14:paraId="3AFFFA52" w14:textId="77777777" w:rsidR="00EE36A9" w:rsidRPr="00EE36A9" w:rsidRDefault="1C90370D" w:rsidP="1C90370D">
      <w:pPr>
        <w:pStyle w:val="RedBodyText"/>
        <w:rPr>
          <w:sz w:val="20"/>
        </w:rPr>
      </w:pPr>
      <w:r w:rsidRPr="1C90370D">
        <w:rPr>
          <w:sz w:val="20"/>
        </w:rPr>
        <w:t>Archiving of data will be managed by…</w:t>
      </w:r>
    </w:p>
    <w:p w14:paraId="3AFFFA53" w14:textId="77777777" w:rsidR="00EE36A9" w:rsidRPr="00CA2FB2" w:rsidRDefault="1C90370D" w:rsidP="00EE36A9">
      <w:pPr>
        <w:pStyle w:val="GPMOHeading3"/>
      </w:pPr>
      <w:bookmarkStart w:id="187" w:name="_Toc251162793"/>
      <w:bookmarkStart w:id="188" w:name="_Toc264453054"/>
      <w:bookmarkStart w:id="189" w:name="_Toc327179092"/>
      <w:r>
        <w:t>Error handling</w:t>
      </w:r>
      <w:bookmarkEnd w:id="187"/>
      <w:bookmarkEnd w:id="188"/>
      <w:bookmarkEnd w:id="189"/>
    </w:p>
    <w:p w14:paraId="3AFFFA54" w14:textId="77777777" w:rsidR="00EE36A9" w:rsidRPr="00EE36A9" w:rsidRDefault="1C90370D" w:rsidP="1C90370D">
      <w:pPr>
        <w:pStyle w:val="GPMOBodyText"/>
        <w:rPr>
          <w:sz w:val="20"/>
        </w:rPr>
      </w:pPr>
      <w:r w:rsidRPr="1C90370D">
        <w:rPr>
          <w:sz w:val="20"/>
        </w:rPr>
        <w:t>A description of the error handling process and components is provided in technical description of the system in preceding sections. A troubleshooting guide will be provided in the Operational and Application Support Handbook.</w:t>
      </w:r>
    </w:p>
    <w:p w14:paraId="3AFFFA55" w14:textId="77777777" w:rsidR="00EE36A9" w:rsidRPr="00EE36A9" w:rsidRDefault="1C90370D" w:rsidP="1C90370D">
      <w:pPr>
        <w:pStyle w:val="RedBodyText"/>
        <w:rPr>
          <w:sz w:val="20"/>
        </w:rPr>
      </w:pPr>
      <w:r w:rsidRPr="1C90370D">
        <w:rPr>
          <w:sz w:val="20"/>
        </w:rPr>
        <w:t>System logs and journals will be kept on the live system for…..   and archived by….</w:t>
      </w:r>
    </w:p>
    <w:p w14:paraId="3AFFFA56" w14:textId="77777777" w:rsidR="00EE36A9" w:rsidRDefault="1C90370D" w:rsidP="00EE36A9">
      <w:pPr>
        <w:pStyle w:val="GPMOHeading2"/>
        <w:tabs>
          <w:tab w:val="num" w:pos="720"/>
        </w:tabs>
        <w:spacing w:before="360"/>
        <w:ind w:left="794" w:hanging="794"/>
      </w:pPr>
      <w:bookmarkStart w:id="190" w:name="_Toc251162794"/>
      <w:bookmarkStart w:id="191" w:name="_Toc264453055"/>
      <w:bookmarkStart w:id="192" w:name="_Toc327179093"/>
      <w:bookmarkStart w:id="193" w:name="_Toc70141079"/>
      <w:r>
        <w:t>Service management</w:t>
      </w:r>
      <w:bookmarkEnd w:id="190"/>
      <w:bookmarkEnd w:id="191"/>
      <w:bookmarkEnd w:id="192"/>
    </w:p>
    <w:p w14:paraId="3AFFFA57" w14:textId="77777777" w:rsidR="00EE36A9" w:rsidRDefault="1C90370D" w:rsidP="00EE36A9">
      <w:pPr>
        <w:pStyle w:val="GPMOHeading3"/>
      </w:pPr>
      <w:bookmarkStart w:id="194" w:name="_Toc251162795"/>
      <w:bookmarkStart w:id="195" w:name="_Toc264453056"/>
      <w:bookmarkStart w:id="196" w:name="_Toc327179094"/>
      <w:r>
        <w:t>Service levels</w:t>
      </w:r>
      <w:bookmarkEnd w:id="194"/>
      <w:bookmarkEnd w:id="195"/>
      <w:bookmarkEnd w:id="196"/>
    </w:p>
    <w:p w14:paraId="3AFFFA58" w14:textId="77777777" w:rsidR="00EE36A9" w:rsidRPr="00EE36A9" w:rsidRDefault="1C90370D" w:rsidP="1C90370D">
      <w:pPr>
        <w:pStyle w:val="RedBodyText"/>
        <w:rPr>
          <w:sz w:val="20"/>
          <w:lang w:val="en-US"/>
        </w:rPr>
      </w:pPr>
      <w:r w:rsidRPr="1C90370D">
        <w:rPr>
          <w:sz w:val="20"/>
          <w:lang w:val="en-US"/>
        </w:rPr>
        <w:t>Expected availability for the system is… and performance should be…</w:t>
      </w:r>
    </w:p>
    <w:p w14:paraId="3AFFFA59" w14:textId="77777777" w:rsidR="00EE36A9" w:rsidRPr="00EE36A9" w:rsidRDefault="1C90370D" w:rsidP="1C90370D">
      <w:pPr>
        <w:pStyle w:val="RedBodyText"/>
        <w:rPr>
          <w:sz w:val="20"/>
          <w:lang w:val="en-US"/>
        </w:rPr>
      </w:pPr>
      <w:r w:rsidRPr="1C90370D">
        <w:rPr>
          <w:sz w:val="20"/>
          <w:lang w:val="en-US"/>
        </w:rPr>
        <w:t>To achieve these levels…</w:t>
      </w:r>
    </w:p>
    <w:p w14:paraId="3AFFFA5A" w14:textId="77777777" w:rsidR="00EE36A9" w:rsidRDefault="1C90370D" w:rsidP="1C90370D">
      <w:pPr>
        <w:pStyle w:val="GPMOHeading3"/>
        <w:rPr>
          <w:lang w:val="en-US"/>
        </w:rPr>
      </w:pPr>
      <w:bookmarkStart w:id="197" w:name="_Toc264453057"/>
      <w:bookmarkStart w:id="198" w:name="_Toc327179095"/>
      <w:r w:rsidRPr="1C90370D">
        <w:rPr>
          <w:lang w:val="en-US"/>
        </w:rPr>
        <w:t>Service Desk</w:t>
      </w:r>
      <w:bookmarkEnd w:id="197"/>
      <w:bookmarkEnd w:id="198"/>
    </w:p>
    <w:p w14:paraId="3AFFFA5B" w14:textId="77777777" w:rsidR="00EE36A9" w:rsidRPr="00EE36A9" w:rsidRDefault="1C90370D" w:rsidP="1C90370D">
      <w:pPr>
        <w:pStyle w:val="GPMOBodyText"/>
        <w:rPr>
          <w:sz w:val="20"/>
          <w:lang w:val="en-US"/>
        </w:rPr>
      </w:pPr>
      <w:r w:rsidRPr="1C90370D">
        <w:rPr>
          <w:sz w:val="20"/>
          <w:lang w:val="en-US"/>
        </w:rPr>
        <w:t>Achievement of the required service levels and the additional tasks required to support this system will impact the service desk as follows:</w:t>
      </w:r>
    </w:p>
    <w:p w14:paraId="3AFFFA5C" w14:textId="77777777" w:rsidR="00EE36A9" w:rsidRPr="00EE36A9" w:rsidRDefault="00EE36A9" w:rsidP="00EE36A9">
      <w:pPr>
        <w:pStyle w:val="ListBullet"/>
        <w:rPr>
          <w:sz w:val="20"/>
          <w:szCs w:val="20"/>
          <w:lang w:val="en-US"/>
        </w:rPr>
      </w:pPr>
    </w:p>
    <w:p w14:paraId="3AFFFA5D" w14:textId="77777777" w:rsidR="00EE36A9" w:rsidRPr="00EE36A9" w:rsidRDefault="1C90370D" w:rsidP="1C90370D">
      <w:pPr>
        <w:pStyle w:val="RedBodyText"/>
        <w:rPr>
          <w:sz w:val="20"/>
        </w:rPr>
      </w:pPr>
      <w:bookmarkStart w:id="199" w:name="_Toc251162796"/>
      <w:r w:rsidRPr="1C90370D">
        <w:rPr>
          <w:sz w:val="20"/>
        </w:rPr>
        <w:t>Additional training may be required…</w:t>
      </w:r>
    </w:p>
    <w:p w14:paraId="3AFFFA5E" w14:textId="77777777" w:rsidR="00EE36A9" w:rsidRDefault="1C90370D" w:rsidP="00EE36A9">
      <w:pPr>
        <w:pStyle w:val="GPMOHeading3"/>
      </w:pPr>
      <w:bookmarkStart w:id="200" w:name="_Toc264453058"/>
      <w:bookmarkStart w:id="201" w:name="_Toc327179096"/>
      <w:r>
        <w:t>Incident handling and escalation</w:t>
      </w:r>
      <w:bookmarkEnd w:id="199"/>
      <w:bookmarkEnd w:id="200"/>
      <w:bookmarkEnd w:id="201"/>
    </w:p>
    <w:p w14:paraId="3AFFFA5F" w14:textId="77777777" w:rsidR="00EE36A9" w:rsidRPr="00EE36A9" w:rsidRDefault="1C90370D" w:rsidP="1C90370D">
      <w:pPr>
        <w:pStyle w:val="RedBodyText"/>
        <w:rPr>
          <w:sz w:val="20"/>
          <w:lang w:val="en-US"/>
        </w:rPr>
      </w:pPr>
      <w:r w:rsidRPr="1C90370D">
        <w:rPr>
          <w:sz w:val="20"/>
          <w:lang w:val="en-US"/>
        </w:rPr>
        <w:t>Incident handling and escalation will be managed by...</w:t>
      </w:r>
    </w:p>
    <w:p w14:paraId="3AFFFA60" w14:textId="77777777" w:rsidR="00EE36A9" w:rsidRPr="00CA2FB2" w:rsidRDefault="1C90370D" w:rsidP="00EE36A9">
      <w:pPr>
        <w:pStyle w:val="GPMOHeading2"/>
        <w:tabs>
          <w:tab w:val="num" w:pos="720"/>
        </w:tabs>
        <w:spacing w:before="360"/>
        <w:ind w:left="794" w:hanging="794"/>
      </w:pPr>
      <w:bookmarkStart w:id="202" w:name="_Toc251162798"/>
      <w:bookmarkStart w:id="203" w:name="_Toc264453059"/>
      <w:bookmarkStart w:id="204" w:name="_Toc327179097"/>
      <w:r>
        <w:t xml:space="preserve">Backup and recovery </w:t>
      </w:r>
      <w:bookmarkEnd w:id="193"/>
      <w:bookmarkEnd w:id="202"/>
      <w:bookmarkEnd w:id="203"/>
      <w:bookmarkEnd w:id="204"/>
    </w:p>
    <w:p w14:paraId="3AFFFA61" w14:textId="77777777" w:rsidR="00EE36A9" w:rsidRPr="00CA2FB2" w:rsidRDefault="1C90370D" w:rsidP="00EE36A9">
      <w:pPr>
        <w:pStyle w:val="GPMOHeading3"/>
      </w:pPr>
      <w:bookmarkStart w:id="205" w:name="_Toc251162799"/>
      <w:bookmarkStart w:id="206" w:name="_Toc264453060"/>
      <w:bookmarkStart w:id="207" w:name="_Toc327179098"/>
      <w:r>
        <w:t>Backups</w:t>
      </w:r>
      <w:bookmarkEnd w:id="205"/>
      <w:bookmarkEnd w:id="206"/>
      <w:bookmarkEnd w:id="207"/>
    </w:p>
    <w:p w14:paraId="3AFFFA62" w14:textId="77777777" w:rsidR="00EE36A9" w:rsidRPr="00EE36A9" w:rsidRDefault="1C90370D" w:rsidP="1C90370D">
      <w:pPr>
        <w:pStyle w:val="RedBodyText"/>
        <w:rPr>
          <w:sz w:val="20"/>
        </w:rPr>
      </w:pPr>
      <w:r w:rsidRPr="1C90370D">
        <w:rPr>
          <w:sz w:val="20"/>
        </w:rPr>
        <w:t>&lt;Incremental/full&gt; backups will likely be made every &lt;day/week/month&gt; at &lt;time&gt;. The backup will be &lt;performed by/triggered by&gt;….on the &lt;platform&gt;.</w:t>
      </w:r>
    </w:p>
    <w:p w14:paraId="3AFFFA63" w14:textId="77777777" w:rsidR="00EE36A9" w:rsidRPr="00EE36A9" w:rsidRDefault="1C90370D" w:rsidP="1C90370D">
      <w:pPr>
        <w:pStyle w:val="RedBodyText"/>
        <w:rPr>
          <w:sz w:val="20"/>
        </w:rPr>
      </w:pPr>
      <w:r w:rsidRPr="1C90370D">
        <w:rPr>
          <w:sz w:val="20"/>
        </w:rPr>
        <w:t>Backups can be restored by…</w:t>
      </w:r>
    </w:p>
    <w:p w14:paraId="3AFFFA64" w14:textId="77777777" w:rsidR="00EE36A9" w:rsidRPr="00CA2FB2" w:rsidRDefault="1C90370D" w:rsidP="00EE36A9">
      <w:pPr>
        <w:pStyle w:val="GPMOHeading3"/>
      </w:pPr>
      <w:bookmarkStart w:id="208" w:name="_Toc251162800"/>
      <w:bookmarkStart w:id="209" w:name="_Toc264453061"/>
      <w:bookmarkStart w:id="210" w:name="_Toc327179099"/>
      <w:r>
        <w:t>Disaster recovery</w:t>
      </w:r>
      <w:bookmarkEnd w:id="208"/>
      <w:bookmarkEnd w:id="209"/>
      <w:bookmarkEnd w:id="210"/>
    </w:p>
    <w:p w14:paraId="3AFFFA65" w14:textId="77777777" w:rsidR="00EE36A9" w:rsidRPr="00EE36A9" w:rsidRDefault="1C90370D" w:rsidP="1C90370D">
      <w:pPr>
        <w:pStyle w:val="GPMOBodyText"/>
        <w:rPr>
          <w:sz w:val="20"/>
        </w:rPr>
      </w:pPr>
      <w:r w:rsidRPr="1C90370D">
        <w:rPr>
          <w:sz w:val="20"/>
        </w:rPr>
        <w:t>Provisions for disaster recovery/business continuity will encompass the following:</w:t>
      </w:r>
    </w:p>
    <w:p w14:paraId="3AFFFA66" w14:textId="77777777" w:rsidR="00EE36A9" w:rsidRPr="00EE36A9" w:rsidRDefault="00EE36A9" w:rsidP="00EE36A9">
      <w:pPr>
        <w:pStyle w:val="ListBullet"/>
        <w:rPr>
          <w:sz w:val="20"/>
          <w:szCs w:val="20"/>
        </w:rPr>
      </w:pPr>
    </w:p>
    <w:p w14:paraId="3AFFFA67" w14:textId="77777777" w:rsidR="00EE36A9" w:rsidRPr="00EE36A9" w:rsidRDefault="1C90370D" w:rsidP="1C90370D">
      <w:pPr>
        <w:pStyle w:val="GPMOBodyText"/>
        <w:rPr>
          <w:sz w:val="20"/>
        </w:rPr>
      </w:pPr>
      <w:bookmarkStart w:id="211" w:name="_Toc70141080"/>
      <w:r w:rsidRPr="1C90370D">
        <w:rPr>
          <w:sz w:val="20"/>
        </w:rPr>
        <w:t>The strategy will be tested to ensure it is suitable for the production environment.</w:t>
      </w:r>
    </w:p>
    <w:p w14:paraId="3AFFFA68" w14:textId="77777777" w:rsidR="00EE36A9" w:rsidRPr="00CA2FB2" w:rsidRDefault="1C90370D" w:rsidP="00EE36A9">
      <w:pPr>
        <w:pStyle w:val="GPMOHeading2"/>
        <w:tabs>
          <w:tab w:val="num" w:pos="720"/>
        </w:tabs>
        <w:spacing w:before="360"/>
        <w:ind w:left="794" w:hanging="794"/>
      </w:pPr>
      <w:bookmarkStart w:id="212" w:name="_Toc251162801"/>
      <w:bookmarkStart w:id="213" w:name="_Toc264453062"/>
      <w:bookmarkStart w:id="214" w:name="_Toc327179100"/>
      <w:r>
        <w:t>Impact to production</w:t>
      </w:r>
      <w:bookmarkEnd w:id="212"/>
      <w:bookmarkEnd w:id="213"/>
      <w:bookmarkEnd w:id="214"/>
    </w:p>
    <w:p w14:paraId="3AFFFA69" w14:textId="77777777" w:rsidR="00EE36A9" w:rsidRPr="00EE36A9" w:rsidRDefault="1C90370D" w:rsidP="1C90370D">
      <w:pPr>
        <w:pStyle w:val="GPMOBodyText"/>
        <w:rPr>
          <w:sz w:val="20"/>
        </w:rPr>
      </w:pPr>
      <w:r w:rsidRPr="1C90370D">
        <w:rPr>
          <w:sz w:val="20"/>
        </w:rPr>
        <w:t>This design will automate the following procedures:</w:t>
      </w:r>
    </w:p>
    <w:p w14:paraId="3AFFFA6A" w14:textId="77777777" w:rsidR="00EE36A9" w:rsidRPr="00EE36A9" w:rsidRDefault="00EE36A9" w:rsidP="00EE36A9">
      <w:pPr>
        <w:pStyle w:val="ListBullet"/>
        <w:rPr>
          <w:sz w:val="20"/>
          <w:szCs w:val="20"/>
        </w:rPr>
      </w:pPr>
    </w:p>
    <w:p w14:paraId="3AFFFA6B" w14:textId="77777777" w:rsidR="00EE36A9" w:rsidRPr="00EE36A9" w:rsidRDefault="1C90370D" w:rsidP="1C90370D">
      <w:pPr>
        <w:pStyle w:val="RedBodyText"/>
        <w:rPr>
          <w:sz w:val="20"/>
        </w:rPr>
      </w:pPr>
      <w:r w:rsidRPr="1C90370D">
        <w:rPr>
          <w:sz w:val="20"/>
        </w:rPr>
        <w:t>Additional manual procedures will be required to…</w:t>
      </w:r>
    </w:p>
    <w:p w14:paraId="3AFFFA6C" w14:textId="77777777" w:rsidR="00EE36A9" w:rsidRPr="00EE36A9" w:rsidRDefault="1C90370D" w:rsidP="1C90370D">
      <w:pPr>
        <w:pStyle w:val="RedBodyText"/>
        <w:rPr>
          <w:sz w:val="20"/>
        </w:rPr>
      </w:pPr>
      <w:r w:rsidRPr="1C90370D">
        <w:rPr>
          <w:sz w:val="20"/>
        </w:rPr>
        <w:t>The impact on production will be…</w:t>
      </w:r>
    </w:p>
    <w:p w14:paraId="3AFFFA6D" w14:textId="77777777" w:rsidR="00EE36A9" w:rsidRPr="00CA2FB2" w:rsidRDefault="1C90370D" w:rsidP="00EE36A9">
      <w:pPr>
        <w:pStyle w:val="GPMOHeading2"/>
        <w:tabs>
          <w:tab w:val="num" w:pos="720"/>
        </w:tabs>
        <w:spacing w:before="360"/>
        <w:ind w:left="794" w:hanging="794"/>
      </w:pPr>
      <w:bookmarkStart w:id="215" w:name="_Toc251162802"/>
      <w:bookmarkStart w:id="216" w:name="_Toc264453063"/>
      <w:bookmarkStart w:id="217" w:name="_Toc327179101"/>
      <w:r>
        <w:t xml:space="preserve">Impact on management information </w:t>
      </w:r>
      <w:bookmarkEnd w:id="211"/>
      <w:bookmarkEnd w:id="215"/>
      <w:bookmarkEnd w:id="216"/>
      <w:bookmarkEnd w:id="217"/>
    </w:p>
    <w:p w14:paraId="3AFFFA6E" w14:textId="77777777" w:rsidR="00EE36A9" w:rsidRPr="00EE36A9" w:rsidRDefault="1C90370D" w:rsidP="1C90370D">
      <w:pPr>
        <w:pStyle w:val="RedBodyText"/>
        <w:rPr>
          <w:sz w:val="20"/>
        </w:rPr>
      </w:pPr>
      <w:r w:rsidRPr="1C90370D">
        <w:rPr>
          <w:sz w:val="20"/>
        </w:rPr>
        <w:t>Provision of information to management may be impacted by…</w:t>
      </w:r>
    </w:p>
    <w:p w14:paraId="3AFFFA6F" w14:textId="77777777" w:rsidR="00EE36A9" w:rsidRPr="00EE36A9" w:rsidRDefault="1C90370D" w:rsidP="1C90370D">
      <w:pPr>
        <w:pStyle w:val="RedBodyText"/>
        <w:rPr>
          <w:sz w:val="20"/>
        </w:rPr>
      </w:pPr>
      <w:r w:rsidRPr="1C90370D">
        <w:rPr>
          <w:sz w:val="20"/>
        </w:rPr>
        <w:t>The following changes to reports….</w:t>
      </w:r>
    </w:p>
    <w:p w14:paraId="3AFFFA70" w14:textId="77777777" w:rsidR="00EE36A9" w:rsidRDefault="1C90370D" w:rsidP="00EE36A9">
      <w:pPr>
        <w:pStyle w:val="GPMOHeading2"/>
        <w:tabs>
          <w:tab w:val="num" w:pos="720"/>
        </w:tabs>
        <w:spacing w:before="360"/>
        <w:ind w:left="794" w:hanging="794"/>
      </w:pPr>
      <w:bookmarkStart w:id="218" w:name="_Toc264453064"/>
      <w:bookmarkStart w:id="219" w:name="_Toc327179102"/>
      <w:r>
        <w:t>Operational risk</w:t>
      </w:r>
      <w:bookmarkEnd w:id="218"/>
      <w:bookmarkEnd w:id="219"/>
    </w:p>
    <w:p w14:paraId="3AFFFA71" w14:textId="77777777" w:rsidR="00EE36A9" w:rsidRPr="00EE36A9" w:rsidRDefault="1C90370D" w:rsidP="1C90370D">
      <w:pPr>
        <w:pStyle w:val="GPMOBodyText"/>
        <w:rPr>
          <w:sz w:val="20"/>
        </w:rPr>
      </w:pPr>
      <w:r w:rsidRPr="1C90370D">
        <w:rPr>
          <w:sz w:val="20"/>
        </w:rPr>
        <w:t>Operational risks that have been identified during development of the design include:</w:t>
      </w:r>
    </w:p>
    <w:p w14:paraId="3AFFFA72" w14:textId="77777777" w:rsidR="00EE36A9" w:rsidRPr="00EE36A9" w:rsidRDefault="00EE36A9" w:rsidP="00EE36A9">
      <w:pPr>
        <w:pStyle w:val="ListBullet"/>
        <w:rPr>
          <w:sz w:val="20"/>
          <w:szCs w:val="20"/>
        </w:rPr>
      </w:pPr>
    </w:p>
    <w:p w14:paraId="3AFFFA73" w14:textId="77777777" w:rsidR="001F16C9" w:rsidRDefault="001F16C9" w:rsidP="00C4638B">
      <w:pPr>
        <w:pStyle w:val="BodyText"/>
        <w:rPr>
          <w:szCs w:val="20"/>
        </w:rPr>
      </w:pPr>
    </w:p>
    <w:p w14:paraId="3AFFFA74" w14:textId="77777777" w:rsidR="00572570" w:rsidRPr="00903178" w:rsidRDefault="1C90370D" w:rsidP="1C90370D">
      <w:pPr>
        <w:pStyle w:val="GPMOHeading1"/>
        <w:rPr>
          <w:sz w:val="44"/>
          <w:szCs w:val="44"/>
        </w:rPr>
      </w:pPr>
      <w:bookmarkStart w:id="220" w:name="_Toc327179103"/>
      <w:r w:rsidRPr="1C90370D">
        <w:rPr>
          <w:sz w:val="44"/>
          <w:szCs w:val="44"/>
        </w:rPr>
        <w:t>Resource Requirements</w:t>
      </w:r>
      <w:bookmarkEnd w:id="220"/>
    </w:p>
    <w:p w14:paraId="3AFFFA75" w14:textId="77777777" w:rsidR="00572570" w:rsidRPr="00572570" w:rsidRDefault="1C90370D" w:rsidP="1C90370D">
      <w:pPr>
        <w:pStyle w:val="GPMOBodyText"/>
        <w:rPr>
          <w:sz w:val="20"/>
        </w:rPr>
      </w:pPr>
      <w:r w:rsidRPr="1C90370D">
        <w:rPr>
          <w:sz w:val="20"/>
        </w:rPr>
        <w:t>This section provides a high level description of resource requirements for development and implementation of this project. It includes resources required for business continuity sites.</w:t>
      </w:r>
    </w:p>
    <w:p w14:paraId="3AFFFA76" w14:textId="77777777" w:rsidR="00572570" w:rsidRPr="00572570" w:rsidRDefault="1C90370D" w:rsidP="1C90370D">
      <w:pPr>
        <w:pStyle w:val="GPMOBodyText"/>
        <w:rPr>
          <w:sz w:val="20"/>
        </w:rPr>
      </w:pPr>
      <w:r w:rsidRPr="1C90370D">
        <w:rPr>
          <w:sz w:val="20"/>
        </w:rPr>
        <w:t>Costs for resources are detailed in the IT Estimation Model.</w:t>
      </w:r>
    </w:p>
    <w:p w14:paraId="3AFFFA77" w14:textId="77777777" w:rsidR="00572570" w:rsidRPr="00CA2FB2" w:rsidRDefault="1C90370D" w:rsidP="00572570">
      <w:pPr>
        <w:pStyle w:val="GPMOHeading2"/>
        <w:tabs>
          <w:tab w:val="num" w:pos="720"/>
        </w:tabs>
        <w:spacing w:before="360"/>
        <w:ind w:left="794" w:hanging="794"/>
      </w:pPr>
      <w:bookmarkStart w:id="221" w:name="_Toc70141083"/>
      <w:bookmarkStart w:id="222" w:name="_Toc251162806"/>
      <w:bookmarkStart w:id="223" w:name="_Toc264453066"/>
      <w:bookmarkStart w:id="224" w:name="_Toc327179104"/>
      <w:r>
        <w:t>IT related hardware requirements</w:t>
      </w:r>
      <w:bookmarkEnd w:id="221"/>
      <w:bookmarkEnd w:id="222"/>
      <w:bookmarkEnd w:id="223"/>
      <w:bookmarkEnd w:id="224"/>
    </w:p>
    <w:p w14:paraId="3AFFFA78" w14:textId="77777777" w:rsidR="00572570" w:rsidRPr="00572570" w:rsidRDefault="1C90370D" w:rsidP="1C90370D">
      <w:pPr>
        <w:pStyle w:val="RedBodyText"/>
        <w:rPr>
          <w:sz w:val="20"/>
        </w:rPr>
      </w:pPr>
      <w:r w:rsidRPr="1C90370D">
        <w:rPr>
          <w:sz w:val="20"/>
        </w:rPr>
        <w:t>Hardware capacity required…(including server and storage infrastructure, this should include expected volumes for current and future requirements to which the business should be able to commit at this stage, at least within bands. The business metrics driving capacity should be known and understood, and ready for translation into technical resource usage)</w:t>
      </w:r>
    </w:p>
    <w:p w14:paraId="3AFFFA79" w14:textId="77777777" w:rsidR="00572570" w:rsidRPr="00572570" w:rsidRDefault="1C90370D" w:rsidP="1C90370D">
      <w:pPr>
        <w:pStyle w:val="RedBodyText"/>
        <w:rPr>
          <w:sz w:val="20"/>
        </w:rPr>
      </w:pPr>
      <w:r w:rsidRPr="1C90370D">
        <w:rPr>
          <w:sz w:val="20"/>
        </w:rPr>
        <w:t>Telecommunications and network requirements…</w:t>
      </w:r>
    </w:p>
    <w:p w14:paraId="3AFFFA7A" w14:textId="77777777" w:rsidR="00572570" w:rsidRPr="00572570" w:rsidRDefault="1C90370D" w:rsidP="1C90370D">
      <w:pPr>
        <w:pStyle w:val="RedBodyText"/>
        <w:rPr>
          <w:sz w:val="20"/>
        </w:rPr>
      </w:pPr>
      <w:r w:rsidRPr="1C90370D">
        <w:rPr>
          <w:sz w:val="20"/>
        </w:rPr>
        <w:t>Additionally…</w:t>
      </w:r>
    </w:p>
    <w:p w14:paraId="3AFFFA7B" w14:textId="77777777" w:rsidR="00572570" w:rsidRPr="00CA2FB2" w:rsidRDefault="1C90370D" w:rsidP="00572570">
      <w:pPr>
        <w:pStyle w:val="GPMOHeading2"/>
        <w:tabs>
          <w:tab w:val="num" w:pos="720"/>
        </w:tabs>
        <w:spacing w:before="360"/>
        <w:ind w:left="794" w:hanging="794"/>
      </w:pPr>
      <w:bookmarkStart w:id="225" w:name="_Toc70141084"/>
      <w:bookmarkStart w:id="226" w:name="_Toc251162807"/>
      <w:bookmarkStart w:id="227" w:name="_Toc264453067"/>
      <w:bookmarkStart w:id="228" w:name="_Toc327179105"/>
      <w:r>
        <w:t>Non-IT related hardware requirements</w:t>
      </w:r>
      <w:bookmarkEnd w:id="225"/>
      <w:bookmarkEnd w:id="226"/>
      <w:bookmarkEnd w:id="227"/>
      <w:bookmarkEnd w:id="228"/>
    </w:p>
    <w:p w14:paraId="3AFFFA7C" w14:textId="77777777" w:rsidR="00572570" w:rsidRPr="005D6378" w:rsidRDefault="1C90370D" w:rsidP="00572570">
      <w:pPr>
        <w:pStyle w:val="GPMOBodyText"/>
      </w:pPr>
      <w:r>
        <w:t>Requirements for fax machines, photocopiers and other non-IT related hardware are as follows:</w:t>
      </w:r>
    </w:p>
    <w:p w14:paraId="3AFFFA7D" w14:textId="77777777" w:rsidR="00572570" w:rsidRPr="005D6378" w:rsidRDefault="00572570" w:rsidP="00572570">
      <w:pPr>
        <w:pStyle w:val="ListBullet"/>
      </w:pPr>
    </w:p>
    <w:p w14:paraId="3AFFFA7E" w14:textId="77777777" w:rsidR="00572570" w:rsidRPr="00CA2FB2" w:rsidRDefault="1C90370D" w:rsidP="00572570">
      <w:pPr>
        <w:pStyle w:val="GPMOHeading2"/>
        <w:tabs>
          <w:tab w:val="num" w:pos="720"/>
        </w:tabs>
        <w:spacing w:before="360"/>
        <w:ind w:left="794" w:hanging="794"/>
      </w:pPr>
      <w:bookmarkStart w:id="229" w:name="_Toc70141085"/>
      <w:bookmarkStart w:id="230" w:name="_Toc251162808"/>
      <w:bookmarkStart w:id="231" w:name="_Toc264453068"/>
      <w:bookmarkStart w:id="232" w:name="_Toc327179106"/>
      <w:r>
        <w:t>Software requirements</w:t>
      </w:r>
      <w:bookmarkEnd w:id="229"/>
      <w:bookmarkEnd w:id="230"/>
      <w:bookmarkEnd w:id="231"/>
      <w:bookmarkEnd w:id="232"/>
    </w:p>
    <w:p w14:paraId="3AFFFA7F" w14:textId="77777777" w:rsidR="00572570" w:rsidRPr="00AF4D79" w:rsidRDefault="1C90370D" w:rsidP="00572570">
      <w:pPr>
        <w:pStyle w:val="RedBodyText"/>
      </w:pPr>
      <w:r>
        <w:t>New software packages required include</w:t>
      </w:r>
    </w:p>
    <w:p w14:paraId="3AFFFA80" w14:textId="77777777" w:rsidR="00572570" w:rsidRDefault="1C90370D" w:rsidP="00572570">
      <w:pPr>
        <w:pStyle w:val="RedBodyText"/>
      </w:pPr>
      <w:r>
        <w:t>Upgrades to…</w:t>
      </w:r>
    </w:p>
    <w:p w14:paraId="3AFFFA81" w14:textId="77777777" w:rsidR="00572570" w:rsidRPr="00AF4D79" w:rsidRDefault="1C90370D" w:rsidP="00572570">
      <w:pPr>
        <w:pStyle w:val="RedBodyText"/>
      </w:pPr>
      <w:r>
        <w:t>Additional licenses…</w:t>
      </w:r>
    </w:p>
    <w:p w14:paraId="3AFFFA82" w14:textId="77777777" w:rsidR="00572570" w:rsidRPr="00CA2FB2" w:rsidRDefault="1C90370D" w:rsidP="00572570">
      <w:pPr>
        <w:pStyle w:val="GPMOHeading2"/>
        <w:tabs>
          <w:tab w:val="num" w:pos="720"/>
        </w:tabs>
        <w:spacing w:before="360"/>
        <w:ind w:left="794" w:hanging="794"/>
      </w:pPr>
      <w:bookmarkStart w:id="233" w:name="_Toc70141086"/>
      <w:bookmarkStart w:id="234" w:name="_Toc251162809"/>
      <w:bookmarkStart w:id="235" w:name="_Toc264453069"/>
      <w:bookmarkStart w:id="236" w:name="_Toc327179107"/>
      <w:r>
        <w:t xml:space="preserve">Personnel resources </w:t>
      </w:r>
      <w:bookmarkEnd w:id="233"/>
      <w:bookmarkEnd w:id="234"/>
      <w:bookmarkEnd w:id="235"/>
      <w:bookmarkEnd w:id="236"/>
    </w:p>
    <w:p w14:paraId="3AFFFA83" w14:textId="77777777" w:rsidR="00572570" w:rsidRPr="00CA2FB2" w:rsidRDefault="1C90370D" w:rsidP="00572570">
      <w:pPr>
        <w:pStyle w:val="GPMOBodyText"/>
      </w:pPr>
      <w:r>
        <w:t>Additional personnel will be required as detailed below.</w:t>
      </w:r>
    </w:p>
    <w:p w14:paraId="3AFFFA84" w14:textId="77777777" w:rsidR="00572570" w:rsidRPr="00CA2FB2" w:rsidRDefault="1C90370D" w:rsidP="00572570">
      <w:pPr>
        <w:pStyle w:val="GPMOHeading3"/>
      </w:pPr>
      <w:bookmarkStart w:id="237" w:name="_Toc251162810"/>
      <w:bookmarkStart w:id="238" w:name="_Toc264453070"/>
      <w:bookmarkStart w:id="239" w:name="_Toc327179108"/>
      <w:r>
        <w:t>During development</w:t>
      </w:r>
      <w:bookmarkEnd w:id="237"/>
      <w:bookmarkEnd w:id="238"/>
      <w:bookmarkEnd w:id="239"/>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2299"/>
        <w:gridCol w:w="3300"/>
        <w:gridCol w:w="3360"/>
      </w:tblGrid>
      <w:tr w:rsidR="00572570" w:rsidRPr="00CA2FB2" w14:paraId="3AFFFA88" w14:textId="77777777" w:rsidTr="1C90370D">
        <w:trPr>
          <w:cantSplit/>
          <w:tblHeader/>
        </w:trPr>
        <w:tc>
          <w:tcPr>
            <w:tcW w:w="2376"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85" w14:textId="77777777" w:rsidR="00572570" w:rsidRPr="00CA2FB2" w:rsidRDefault="1C90370D" w:rsidP="00A72D5E">
            <w:pPr>
              <w:pStyle w:val="TableHeading"/>
              <w:numPr>
                <w:ilvl w:val="0"/>
                <w:numId w:val="276"/>
              </w:numPr>
            </w:pPr>
            <w:r>
              <w:t>Role</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86" w14:textId="77777777" w:rsidR="00572570" w:rsidRPr="00CA2FB2" w:rsidRDefault="1C90370D" w:rsidP="00A72D5E">
            <w:pPr>
              <w:pStyle w:val="TableHeading"/>
              <w:numPr>
                <w:ilvl w:val="0"/>
                <w:numId w:val="277"/>
              </w:numPr>
            </w:pPr>
            <w:r>
              <w:t>Assigned Tasks</w:t>
            </w:r>
          </w:p>
        </w:tc>
        <w:tc>
          <w:tcPr>
            <w:tcW w:w="3465"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87" w14:textId="77777777" w:rsidR="00572570" w:rsidRPr="00CA2FB2" w:rsidRDefault="1C90370D" w:rsidP="00A72D5E">
            <w:pPr>
              <w:pStyle w:val="TableHeading"/>
              <w:numPr>
                <w:ilvl w:val="0"/>
                <w:numId w:val="278"/>
              </w:numPr>
            </w:pPr>
            <w:r>
              <w:t>Time Required</w:t>
            </w:r>
          </w:p>
        </w:tc>
      </w:tr>
      <w:tr w:rsidR="00572570" w:rsidRPr="00CA2FB2" w14:paraId="3AFFFA8C" w14:textId="77777777" w:rsidTr="1C90370D">
        <w:trPr>
          <w:cantSplit/>
        </w:trPr>
        <w:tc>
          <w:tcPr>
            <w:tcW w:w="2376" w:type="dxa"/>
          </w:tcPr>
          <w:p w14:paraId="3AFFFA89" w14:textId="77777777" w:rsidR="00572570" w:rsidRPr="00CA2FB2" w:rsidRDefault="00572570" w:rsidP="00A72D5E">
            <w:pPr>
              <w:pStyle w:val="TableText"/>
              <w:numPr>
                <w:ilvl w:val="0"/>
                <w:numId w:val="279"/>
              </w:numPr>
            </w:pPr>
          </w:p>
        </w:tc>
        <w:tc>
          <w:tcPr>
            <w:tcW w:w="3402" w:type="dxa"/>
          </w:tcPr>
          <w:p w14:paraId="3AFFFA8A" w14:textId="77777777" w:rsidR="00572570" w:rsidRPr="00CA2FB2" w:rsidRDefault="00572570" w:rsidP="00A72D5E">
            <w:pPr>
              <w:pStyle w:val="TableText"/>
              <w:numPr>
                <w:ilvl w:val="0"/>
                <w:numId w:val="280"/>
              </w:numPr>
            </w:pPr>
          </w:p>
        </w:tc>
        <w:tc>
          <w:tcPr>
            <w:tcW w:w="3465" w:type="dxa"/>
          </w:tcPr>
          <w:p w14:paraId="3AFFFA8B" w14:textId="77777777" w:rsidR="00572570" w:rsidRPr="00CA2FB2" w:rsidRDefault="00572570" w:rsidP="00A72D5E">
            <w:pPr>
              <w:pStyle w:val="TableText"/>
              <w:numPr>
                <w:ilvl w:val="0"/>
                <w:numId w:val="281"/>
              </w:numPr>
            </w:pPr>
          </w:p>
        </w:tc>
      </w:tr>
    </w:tbl>
    <w:p w14:paraId="3AFFFA8D" w14:textId="77777777" w:rsidR="00572570" w:rsidRPr="00CA2FB2" w:rsidRDefault="00572570" w:rsidP="00572570">
      <w:pPr>
        <w:pStyle w:val="BodyNoIndent"/>
      </w:pPr>
    </w:p>
    <w:p w14:paraId="3AFFFA8E" w14:textId="77777777" w:rsidR="00572570" w:rsidRPr="00CA2FB2" w:rsidRDefault="1C90370D" w:rsidP="00572570">
      <w:pPr>
        <w:pStyle w:val="GPMOHeading3"/>
      </w:pPr>
      <w:bookmarkStart w:id="240" w:name="_Toc251162811"/>
      <w:bookmarkStart w:id="241" w:name="_Toc264453071"/>
      <w:bookmarkStart w:id="242" w:name="_Toc327179109"/>
      <w:r>
        <w:t>For support and maintenance</w:t>
      </w:r>
      <w:bookmarkEnd w:id="240"/>
      <w:bookmarkEnd w:id="241"/>
      <w:bookmarkEnd w:id="242"/>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2299"/>
        <w:gridCol w:w="3300"/>
        <w:gridCol w:w="3360"/>
      </w:tblGrid>
      <w:tr w:rsidR="00572570" w:rsidRPr="00CA2FB2" w14:paraId="3AFFFA92" w14:textId="77777777" w:rsidTr="1C90370D">
        <w:trPr>
          <w:cantSplit/>
          <w:tblHeader/>
        </w:trPr>
        <w:tc>
          <w:tcPr>
            <w:tcW w:w="2376"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8F" w14:textId="77777777" w:rsidR="00572570" w:rsidRPr="00CA2FB2" w:rsidRDefault="1C90370D" w:rsidP="00A72D5E">
            <w:pPr>
              <w:pStyle w:val="TableHeading"/>
              <w:numPr>
                <w:ilvl w:val="0"/>
                <w:numId w:val="282"/>
              </w:numPr>
            </w:pPr>
            <w:r>
              <w:t>Role</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90" w14:textId="77777777" w:rsidR="00572570" w:rsidRPr="00CA2FB2" w:rsidRDefault="1C90370D" w:rsidP="00A72D5E">
            <w:pPr>
              <w:pStyle w:val="TableHeading"/>
              <w:numPr>
                <w:ilvl w:val="0"/>
                <w:numId w:val="283"/>
              </w:numPr>
            </w:pPr>
            <w:r>
              <w:t>Assigned Tasks</w:t>
            </w:r>
          </w:p>
        </w:tc>
        <w:tc>
          <w:tcPr>
            <w:tcW w:w="3465"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91" w14:textId="77777777" w:rsidR="00572570" w:rsidRPr="00CA2FB2" w:rsidRDefault="1C90370D" w:rsidP="00A72D5E">
            <w:pPr>
              <w:pStyle w:val="TableHeading"/>
              <w:numPr>
                <w:ilvl w:val="0"/>
                <w:numId w:val="284"/>
              </w:numPr>
            </w:pPr>
            <w:r>
              <w:t>Time Required</w:t>
            </w:r>
          </w:p>
        </w:tc>
      </w:tr>
      <w:tr w:rsidR="00572570" w:rsidRPr="00CA2FB2" w14:paraId="3AFFFA96" w14:textId="77777777" w:rsidTr="1C90370D">
        <w:trPr>
          <w:cantSplit/>
        </w:trPr>
        <w:tc>
          <w:tcPr>
            <w:tcW w:w="2376" w:type="dxa"/>
          </w:tcPr>
          <w:p w14:paraId="3AFFFA93" w14:textId="77777777" w:rsidR="00572570" w:rsidRPr="00CA2FB2" w:rsidRDefault="00572570" w:rsidP="00A72D5E">
            <w:pPr>
              <w:pStyle w:val="TableText"/>
              <w:numPr>
                <w:ilvl w:val="0"/>
                <w:numId w:val="285"/>
              </w:numPr>
            </w:pPr>
          </w:p>
        </w:tc>
        <w:tc>
          <w:tcPr>
            <w:tcW w:w="3402" w:type="dxa"/>
          </w:tcPr>
          <w:p w14:paraId="3AFFFA94" w14:textId="77777777" w:rsidR="00572570" w:rsidRPr="00CA2FB2" w:rsidRDefault="00572570" w:rsidP="00A72D5E">
            <w:pPr>
              <w:pStyle w:val="TableText"/>
              <w:numPr>
                <w:ilvl w:val="0"/>
                <w:numId w:val="286"/>
              </w:numPr>
            </w:pPr>
          </w:p>
        </w:tc>
        <w:tc>
          <w:tcPr>
            <w:tcW w:w="3465" w:type="dxa"/>
          </w:tcPr>
          <w:p w14:paraId="3AFFFA95" w14:textId="77777777" w:rsidR="00572570" w:rsidRPr="00CA2FB2" w:rsidRDefault="00572570" w:rsidP="00A72D5E">
            <w:pPr>
              <w:pStyle w:val="TableText"/>
              <w:numPr>
                <w:ilvl w:val="0"/>
                <w:numId w:val="287"/>
              </w:numPr>
            </w:pPr>
          </w:p>
        </w:tc>
      </w:tr>
    </w:tbl>
    <w:p w14:paraId="3AFFFA97" w14:textId="77777777" w:rsidR="00572570" w:rsidRDefault="00572570" w:rsidP="00572570">
      <w:pPr>
        <w:pStyle w:val="BodyNoIndent"/>
      </w:pPr>
    </w:p>
    <w:p w14:paraId="3AFFFA98" w14:textId="77777777" w:rsidR="00572570" w:rsidRPr="00CA2FB2" w:rsidRDefault="1C90370D" w:rsidP="00572570">
      <w:pPr>
        <w:pStyle w:val="GPMOHeading3"/>
      </w:pPr>
      <w:bookmarkStart w:id="243" w:name="_Toc251162812"/>
      <w:bookmarkStart w:id="244" w:name="_Toc264453072"/>
      <w:bookmarkStart w:id="245" w:name="_Toc327179110"/>
      <w:r>
        <w:t>Service monitoring</w:t>
      </w:r>
      <w:bookmarkEnd w:id="243"/>
      <w:bookmarkEnd w:id="244"/>
      <w:bookmarkEnd w:id="245"/>
    </w:p>
    <w:p w14:paraId="3AFFFA99" w14:textId="77777777" w:rsidR="00572570" w:rsidRPr="00CA2FB2" w:rsidRDefault="1C90370D" w:rsidP="00572570">
      <w:pPr>
        <w:pStyle w:val="GPMOBodyText"/>
        <w:keepNext/>
      </w:pPr>
      <w:r>
        <w:t>Monitoring will be required for the services listed below.</w:t>
      </w: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2292"/>
        <w:gridCol w:w="3335"/>
        <w:gridCol w:w="3332"/>
      </w:tblGrid>
      <w:tr w:rsidR="00572570" w:rsidRPr="00CA2FB2" w14:paraId="3AFFFA9D" w14:textId="77777777" w:rsidTr="1C90370D">
        <w:trPr>
          <w:cantSplit/>
          <w:tblHeader/>
        </w:trPr>
        <w:tc>
          <w:tcPr>
            <w:tcW w:w="2376"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9A" w14:textId="77777777" w:rsidR="00572570" w:rsidRPr="00CA2FB2" w:rsidRDefault="1C90370D" w:rsidP="00A72D5E">
            <w:pPr>
              <w:pStyle w:val="TableHeading"/>
              <w:numPr>
                <w:ilvl w:val="0"/>
                <w:numId w:val="288"/>
              </w:numPr>
            </w:pPr>
            <w:r>
              <w:t>Service</w:t>
            </w:r>
          </w:p>
        </w:tc>
        <w:tc>
          <w:tcPr>
            <w:tcW w:w="3402"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9B" w14:textId="77777777" w:rsidR="00572570" w:rsidRPr="00CA2FB2" w:rsidRDefault="1C90370D" w:rsidP="00A72D5E">
            <w:pPr>
              <w:pStyle w:val="TableHeading"/>
              <w:numPr>
                <w:ilvl w:val="0"/>
                <w:numId w:val="289"/>
              </w:numPr>
            </w:pPr>
            <w:r>
              <w:t>Classification</w:t>
            </w:r>
          </w:p>
        </w:tc>
        <w:tc>
          <w:tcPr>
            <w:tcW w:w="3465"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9C" w14:textId="77777777" w:rsidR="00572570" w:rsidRPr="00CA2FB2" w:rsidRDefault="1C90370D" w:rsidP="00A72D5E">
            <w:pPr>
              <w:pStyle w:val="TableHeading"/>
              <w:numPr>
                <w:ilvl w:val="0"/>
                <w:numId w:val="290"/>
              </w:numPr>
            </w:pPr>
            <w:r>
              <w:t xml:space="preserve">Time Required </w:t>
            </w:r>
          </w:p>
        </w:tc>
      </w:tr>
      <w:tr w:rsidR="00572570" w:rsidRPr="00CA2FB2" w14:paraId="3AFFFAA1" w14:textId="77777777" w:rsidTr="1C90370D">
        <w:trPr>
          <w:cantSplit/>
        </w:trPr>
        <w:tc>
          <w:tcPr>
            <w:tcW w:w="2376" w:type="dxa"/>
          </w:tcPr>
          <w:p w14:paraId="3AFFFA9E" w14:textId="77777777" w:rsidR="00572570" w:rsidRPr="00CA2FB2" w:rsidRDefault="00572570" w:rsidP="00A72D5E">
            <w:pPr>
              <w:pStyle w:val="TableText"/>
              <w:numPr>
                <w:ilvl w:val="0"/>
                <w:numId w:val="291"/>
              </w:numPr>
            </w:pPr>
          </w:p>
        </w:tc>
        <w:tc>
          <w:tcPr>
            <w:tcW w:w="3402" w:type="dxa"/>
          </w:tcPr>
          <w:p w14:paraId="3AFFFA9F" w14:textId="77777777" w:rsidR="00572570" w:rsidRPr="00222CA3" w:rsidRDefault="1C90370D" w:rsidP="1C90370D">
            <w:pPr>
              <w:pStyle w:val="TableText"/>
              <w:numPr>
                <w:ilvl w:val="0"/>
                <w:numId w:val="292"/>
              </w:numPr>
              <w:rPr>
                <w:color w:val="FF0000"/>
              </w:rPr>
            </w:pPr>
            <w:r w:rsidRPr="1C90370D">
              <w:rPr>
                <w:color w:val="FF0000"/>
              </w:rPr>
              <w:t>Active/Passive/Synthetic Transaction</w:t>
            </w:r>
          </w:p>
        </w:tc>
        <w:tc>
          <w:tcPr>
            <w:tcW w:w="3465" w:type="dxa"/>
          </w:tcPr>
          <w:p w14:paraId="3AFFFAA0" w14:textId="77777777" w:rsidR="00572570" w:rsidRPr="00CA2FB2" w:rsidRDefault="00572570" w:rsidP="00A72D5E">
            <w:pPr>
              <w:pStyle w:val="TableText"/>
              <w:numPr>
                <w:ilvl w:val="0"/>
                <w:numId w:val="293"/>
              </w:numPr>
            </w:pPr>
          </w:p>
        </w:tc>
      </w:tr>
    </w:tbl>
    <w:p w14:paraId="3AFFFAA2" w14:textId="77777777" w:rsidR="00572570" w:rsidRPr="00CA2FB2" w:rsidRDefault="00572570" w:rsidP="00572570">
      <w:pPr>
        <w:pStyle w:val="BodyNoIndent"/>
      </w:pPr>
    </w:p>
    <w:p w14:paraId="3AFFFAA3" w14:textId="77777777" w:rsidR="00572570" w:rsidRDefault="1C90370D" w:rsidP="00572570">
      <w:pPr>
        <w:pStyle w:val="GPMOHeading2"/>
        <w:tabs>
          <w:tab w:val="num" w:pos="720"/>
        </w:tabs>
        <w:spacing w:before="360"/>
        <w:ind w:left="794" w:hanging="794"/>
      </w:pPr>
      <w:bookmarkStart w:id="246" w:name="_Toc251162813"/>
      <w:bookmarkStart w:id="247" w:name="_Toc264453073"/>
      <w:bookmarkStart w:id="248" w:name="_Toc327179111"/>
      <w:r>
        <w:t>Requirements for future growth</w:t>
      </w:r>
      <w:bookmarkEnd w:id="246"/>
      <w:bookmarkEnd w:id="247"/>
      <w:bookmarkEnd w:id="248"/>
    </w:p>
    <w:p w14:paraId="3AFFFAA4" w14:textId="77777777" w:rsidR="00572570" w:rsidRDefault="1C90370D" w:rsidP="00572570">
      <w:pPr>
        <w:pStyle w:val="BodyText"/>
      </w:pPr>
      <w:r>
        <w:t xml:space="preserve">It is expected that in </w:t>
      </w:r>
      <w:r w:rsidRPr="1C90370D">
        <w:rPr>
          <w:color w:val="FF0000"/>
        </w:rPr>
        <w:t>&lt;time in the future&gt;</w:t>
      </w:r>
      <w:r>
        <w:t xml:space="preserve"> this system will require the following additional resources to consistently provide system functionality at the expected availability:</w:t>
      </w:r>
    </w:p>
    <w:p w14:paraId="3AFFFAA5" w14:textId="77777777" w:rsidR="00572570" w:rsidRPr="00AE40FE" w:rsidRDefault="1C90370D" w:rsidP="1C90370D">
      <w:pPr>
        <w:pStyle w:val="ListBullet"/>
        <w:rPr>
          <w:color w:val="FF0000"/>
          <w:sz w:val="20"/>
          <w:szCs w:val="20"/>
          <w:lang w:val="en-US"/>
        </w:rPr>
      </w:pPr>
      <w:r w:rsidRPr="1C90370D">
        <w:rPr>
          <w:color w:val="FF0000"/>
          <w:sz w:val="20"/>
          <w:szCs w:val="20"/>
          <w:lang w:val="en-US"/>
        </w:rPr>
        <w:t>Consider IT-related hardware (</w:t>
      </w:r>
      <w:r w:rsidRPr="1C90370D">
        <w:rPr>
          <w:color w:val="FF0000"/>
          <w:sz w:val="20"/>
          <w:szCs w:val="20"/>
        </w:rPr>
        <w:t>including server and storage infrastructure, this should include expected volumes for current and future requirements to which the business should be able to commit at this stage, at least within bands. The business metrics driving capacity should be known and understood, and ready for translation into technical resource usage)</w:t>
      </w:r>
    </w:p>
    <w:p w14:paraId="3AFFFAA6" w14:textId="77777777" w:rsidR="00572570" w:rsidRPr="00AE40FE" w:rsidRDefault="1C90370D" w:rsidP="1C90370D">
      <w:pPr>
        <w:pStyle w:val="ListBullet"/>
        <w:rPr>
          <w:color w:val="FF0000"/>
          <w:sz w:val="20"/>
          <w:szCs w:val="20"/>
          <w:lang w:val="en-US"/>
        </w:rPr>
      </w:pPr>
      <w:r w:rsidRPr="1C90370D">
        <w:rPr>
          <w:color w:val="FF0000"/>
          <w:sz w:val="20"/>
          <w:szCs w:val="20"/>
          <w:lang w:val="en-US"/>
        </w:rPr>
        <w:t>Consider non-IT related hardware</w:t>
      </w:r>
    </w:p>
    <w:p w14:paraId="3AFFFAA7" w14:textId="77777777" w:rsidR="00572570" w:rsidRPr="00AE40FE" w:rsidRDefault="00572570" w:rsidP="00572570">
      <w:pPr>
        <w:pStyle w:val="ListBullet"/>
        <w:rPr>
          <w:color w:val="FF0000"/>
          <w:sz w:val="20"/>
          <w:szCs w:val="20"/>
          <w:lang w:val="en-US"/>
        </w:rPr>
      </w:pPr>
      <w:r w:rsidRPr="00AE40FE">
        <w:rPr>
          <w:color w:val="FF0000"/>
          <w:sz w:val="20"/>
          <w:szCs w:val="20"/>
          <w:lang w:val="en-US"/>
        </w:rPr>
        <w:t>Consider software and licenses</w:t>
      </w:r>
    </w:p>
    <w:p w14:paraId="3AFFFAA8" w14:textId="77777777" w:rsidR="00572570" w:rsidRPr="00AE40FE" w:rsidRDefault="00572570" w:rsidP="00572570">
      <w:pPr>
        <w:pStyle w:val="ListBullet"/>
        <w:rPr>
          <w:color w:val="FF0000"/>
          <w:sz w:val="20"/>
          <w:szCs w:val="20"/>
          <w:lang w:val="en-US"/>
        </w:rPr>
      </w:pPr>
      <w:r w:rsidRPr="00AE40FE">
        <w:rPr>
          <w:color w:val="FF0000"/>
          <w:sz w:val="20"/>
          <w:szCs w:val="20"/>
          <w:lang w:val="en-US"/>
        </w:rPr>
        <w:t>Consider personnel requirements</w:t>
      </w:r>
    </w:p>
    <w:p w14:paraId="3AFFFAA9" w14:textId="77777777" w:rsidR="00572570" w:rsidRDefault="00572570" w:rsidP="00572570">
      <w:pPr>
        <w:pStyle w:val="GPMOBodyText"/>
        <w:rPr>
          <w:sz w:val="20"/>
        </w:rPr>
      </w:pPr>
    </w:p>
    <w:p w14:paraId="3AFFFAAA" w14:textId="77777777" w:rsidR="00963B4B" w:rsidRPr="00903178" w:rsidRDefault="00963B4B" w:rsidP="00963B4B">
      <w:pPr>
        <w:pStyle w:val="GPMOHeading1"/>
        <w:rPr>
          <w:sz w:val="44"/>
          <w:szCs w:val="44"/>
        </w:rPr>
      </w:pPr>
      <w:bookmarkStart w:id="249" w:name="_Toc327179112"/>
      <w:r>
        <w:rPr>
          <w:sz w:val="44"/>
          <w:szCs w:val="44"/>
        </w:rPr>
        <w:t>Statement of Delivery Impacts</w:t>
      </w:r>
      <w:bookmarkEnd w:id="249"/>
    </w:p>
    <w:p w14:paraId="3AFFFAAB" w14:textId="77777777" w:rsidR="00963B4B" w:rsidRPr="00963B4B" w:rsidRDefault="00963B4B" w:rsidP="00963B4B">
      <w:pPr>
        <w:pStyle w:val="GPMOBodyText"/>
        <w:rPr>
          <w:sz w:val="20"/>
          <w:lang w:val="en-GB"/>
        </w:rPr>
      </w:pPr>
      <w:r w:rsidRPr="00963B4B">
        <w:rPr>
          <w:sz w:val="20"/>
          <w:lang w:val="en-GB"/>
        </w:rPr>
        <w:t xml:space="preserve">The Statement of Delivery documents the IT functions to be delivered by the desired application (in business terms).  The objective is to provide a high-level view of the key business functions delivered, support of the business continuity requirements and critical deliverables. </w:t>
      </w:r>
    </w:p>
    <w:p w14:paraId="3AFFFAAC" w14:textId="77777777" w:rsidR="00963B4B" w:rsidRPr="00963B4B" w:rsidRDefault="00963B4B" w:rsidP="00963B4B">
      <w:pPr>
        <w:pStyle w:val="BodyText"/>
        <w:rPr>
          <w:color w:val="FF0000"/>
          <w:szCs w:val="20"/>
          <w:lang w:val="en-GB"/>
        </w:rPr>
      </w:pPr>
      <w:r w:rsidRPr="00963B4B">
        <w:rPr>
          <w:color w:val="FF0000"/>
          <w:szCs w:val="20"/>
          <w:lang w:val="en-GB"/>
        </w:rPr>
        <w:t>&lt;Consider the following</w:t>
      </w:r>
      <w:r>
        <w:rPr>
          <w:color w:val="FF0000"/>
          <w:szCs w:val="20"/>
          <w:lang w:val="en-GB"/>
        </w:rPr>
        <w:t>&gt;</w:t>
      </w:r>
      <w:r w:rsidRPr="00963B4B">
        <w:rPr>
          <w:color w:val="FF0000"/>
          <w:szCs w:val="20"/>
          <w:lang w:val="en-GB"/>
        </w:rPr>
        <w:t>:</w:t>
      </w:r>
    </w:p>
    <w:p w14:paraId="3AFFFAAD" w14:textId="77777777" w:rsidR="00963B4B" w:rsidRPr="00963B4B" w:rsidRDefault="00963B4B" w:rsidP="00963B4B">
      <w:pPr>
        <w:pStyle w:val="ListBullet"/>
        <w:rPr>
          <w:color w:val="FF0000"/>
          <w:sz w:val="20"/>
          <w:szCs w:val="20"/>
          <w:lang w:val="en-GB"/>
        </w:rPr>
      </w:pPr>
      <w:r w:rsidRPr="00963B4B">
        <w:rPr>
          <w:color w:val="FF0000"/>
          <w:sz w:val="20"/>
          <w:szCs w:val="20"/>
          <w:lang w:val="en-GB"/>
        </w:rPr>
        <w:t>For new applications/infrastructure:</w:t>
      </w:r>
    </w:p>
    <w:p w14:paraId="3AFFFAAE" w14:textId="77777777" w:rsidR="00963B4B" w:rsidRPr="00963B4B" w:rsidRDefault="00963B4B" w:rsidP="00963B4B">
      <w:pPr>
        <w:pStyle w:val="ListBullet2"/>
        <w:tabs>
          <w:tab w:val="clear" w:pos="643"/>
          <w:tab w:val="num" w:pos="1701"/>
        </w:tabs>
        <w:spacing w:before="60" w:after="20" w:line="240" w:lineRule="auto"/>
        <w:ind w:left="1701" w:hanging="567"/>
        <w:contextualSpacing w:val="0"/>
        <w:rPr>
          <w:color w:val="FF0000"/>
          <w:szCs w:val="20"/>
          <w:lang w:val="en-GB"/>
        </w:rPr>
      </w:pPr>
      <w:r w:rsidRPr="00963B4B">
        <w:rPr>
          <w:color w:val="FF0000"/>
          <w:szCs w:val="20"/>
          <w:lang w:val="en-GB"/>
        </w:rPr>
        <w:t>Assessment of data requirements for disaster recovery &amp; business continuity processes</w:t>
      </w:r>
    </w:p>
    <w:p w14:paraId="3AFFFAAF" w14:textId="77777777" w:rsidR="00963B4B" w:rsidRPr="00963B4B" w:rsidRDefault="00963B4B" w:rsidP="00963B4B">
      <w:pPr>
        <w:pStyle w:val="ListBullet2"/>
        <w:tabs>
          <w:tab w:val="clear" w:pos="643"/>
          <w:tab w:val="num" w:pos="1701"/>
        </w:tabs>
        <w:spacing w:before="60" w:after="20" w:line="240" w:lineRule="auto"/>
        <w:ind w:left="1701" w:hanging="567"/>
        <w:contextualSpacing w:val="0"/>
        <w:rPr>
          <w:color w:val="FF0000"/>
          <w:szCs w:val="20"/>
          <w:lang w:val="en-GB"/>
        </w:rPr>
      </w:pPr>
      <w:r w:rsidRPr="00963B4B">
        <w:rPr>
          <w:color w:val="FF0000"/>
          <w:szCs w:val="20"/>
          <w:lang w:val="en-GB"/>
        </w:rPr>
        <w:t>Equipment &amp; software for disaster recovery</w:t>
      </w:r>
    </w:p>
    <w:p w14:paraId="3AFFFAB0" w14:textId="77777777" w:rsidR="00963B4B" w:rsidRPr="00963B4B" w:rsidRDefault="00963B4B" w:rsidP="00963B4B">
      <w:pPr>
        <w:pStyle w:val="ListBullet2"/>
        <w:tabs>
          <w:tab w:val="clear" w:pos="643"/>
          <w:tab w:val="num" w:pos="1701"/>
        </w:tabs>
        <w:spacing w:before="60" w:after="20" w:line="240" w:lineRule="auto"/>
        <w:ind w:left="1701" w:hanging="567"/>
        <w:contextualSpacing w:val="0"/>
        <w:rPr>
          <w:color w:val="FF0000"/>
          <w:szCs w:val="20"/>
          <w:lang w:val="en-GB"/>
        </w:rPr>
      </w:pPr>
      <w:r w:rsidRPr="00963B4B">
        <w:rPr>
          <w:color w:val="FF0000"/>
          <w:szCs w:val="20"/>
          <w:lang w:val="en-GB"/>
        </w:rPr>
        <w:t xml:space="preserve">Fallback site considerations &amp; requirements </w:t>
      </w:r>
    </w:p>
    <w:p w14:paraId="3AFFFAB1" w14:textId="77777777" w:rsidR="00963B4B" w:rsidRPr="00963B4B" w:rsidRDefault="00963B4B" w:rsidP="00963B4B">
      <w:pPr>
        <w:pStyle w:val="ListBullet"/>
        <w:rPr>
          <w:color w:val="FF0000"/>
          <w:sz w:val="20"/>
          <w:szCs w:val="20"/>
          <w:lang w:val="en-GB"/>
        </w:rPr>
      </w:pPr>
      <w:r w:rsidRPr="00963B4B">
        <w:rPr>
          <w:color w:val="FF0000"/>
          <w:sz w:val="20"/>
          <w:szCs w:val="20"/>
          <w:lang w:val="en-GB"/>
        </w:rPr>
        <w:t xml:space="preserve">For existing application / infrastructure: </w:t>
      </w:r>
    </w:p>
    <w:p w14:paraId="3AFFFAB2" w14:textId="77777777" w:rsidR="00963B4B" w:rsidRPr="00963B4B" w:rsidRDefault="00963B4B" w:rsidP="00963B4B">
      <w:pPr>
        <w:pStyle w:val="ListBullet2"/>
        <w:tabs>
          <w:tab w:val="clear" w:pos="643"/>
          <w:tab w:val="num" w:pos="1701"/>
        </w:tabs>
        <w:spacing w:before="60" w:after="20" w:line="240" w:lineRule="auto"/>
        <w:ind w:left="1701" w:hanging="567"/>
        <w:contextualSpacing w:val="0"/>
        <w:rPr>
          <w:color w:val="FF0000"/>
          <w:szCs w:val="20"/>
          <w:lang w:val="en-GB"/>
        </w:rPr>
      </w:pPr>
      <w:r w:rsidRPr="00963B4B">
        <w:rPr>
          <w:color w:val="FF0000"/>
          <w:szCs w:val="20"/>
          <w:lang w:val="en-GB"/>
        </w:rPr>
        <w:t>Revision of data requirements</w:t>
      </w:r>
    </w:p>
    <w:p w14:paraId="3AFFFAB3" w14:textId="77777777" w:rsidR="00963B4B" w:rsidRPr="00963B4B" w:rsidRDefault="00963B4B" w:rsidP="00963B4B">
      <w:pPr>
        <w:pStyle w:val="ListBullet2"/>
        <w:tabs>
          <w:tab w:val="clear" w:pos="643"/>
          <w:tab w:val="num" w:pos="1701"/>
        </w:tabs>
        <w:spacing w:before="60" w:after="20" w:line="240" w:lineRule="auto"/>
        <w:ind w:left="1701" w:hanging="567"/>
        <w:contextualSpacing w:val="0"/>
        <w:rPr>
          <w:color w:val="FF0000"/>
          <w:szCs w:val="20"/>
          <w:lang w:val="en-GB"/>
        </w:rPr>
      </w:pPr>
      <w:r w:rsidRPr="00963B4B">
        <w:rPr>
          <w:color w:val="FF0000"/>
          <w:szCs w:val="20"/>
          <w:lang w:val="en-GB"/>
        </w:rPr>
        <w:t>Equipment &amp; software for disaster recovery</w:t>
      </w:r>
    </w:p>
    <w:p w14:paraId="3AFFFAB4" w14:textId="77777777" w:rsidR="00963B4B" w:rsidRPr="00963B4B" w:rsidRDefault="00963B4B" w:rsidP="00963B4B">
      <w:pPr>
        <w:pStyle w:val="ListBullet2"/>
        <w:tabs>
          <w:tab w:val="clear" w:pos="643"/>
          <w:tab w:val="num" w:pos="1701"/>
        </w:tabs>
        <w:spacing w:before="60" w:after="20" w:line="240" w:lineRule="auto"/>
        <w:ind w:left="1701" w:hanging="567"/>
        <w:contextualSpacing w:val="0"/>
        <w:rPr>
          <w:color w:val="FF0000"/>
          <w:szCs w:val="20"/>
          <w:lang w:val="en-GB"/>
        </w:rPr>
      </w:pPr>
      <w:r w:rsidRPr="00963B4B">
        <w:rPr>
          <w:color w:val="FF0000"/>
          <w:szCs w:val="20"/>
          <w:lang w:val="en-GB"/>
        </w:rPr>
        <w:t>Modifications to align to business continuity plans</w:t>
      </w:r>
    </w:p>
    <w:p w14:paraId="3AFFFAB5" w14:textId="77777777" w:rsidR="00963B4B" w:rsidRPr="00963B4B" w:rsidRDefault="00963B4B" w:rsidP="00963B4B">
      <w:pPr>
        <w:pStyle w:val="ListBullet2"/>
        <w:tabs>
          <w:tab w:val="clear" w:pos="643"/>
          <w:tab w:val="num" w:pos="1701"/>
        </w:tabs>
        <w:spacing w:before="60" w:after="20" w:line="240" w:lineRule="auto"/>
        <w:ind w:left="1701" w:hanging="567"/>
        <w:contextualSpacing w:val="0"/>
        <w:rPr>
          <w:color w:val="FF0000"/>
          <w:szCs w:val="20"/>
          <w:lang w:val="en-GB"/>
        </w:rPr>
      </w:pPr>
      <w:r w:rsidRPr="00963B4B">
        <w:rPr>
          <w:color w:val="FF0000"/>
          <w:szCs w:val="20"/>
          <w:lang w:val="en-GB"/>
        </w:rPr>
        <w:t>Fall back site implications &amp; requirements</w:t>
      </w:r>
    </w:p>
    <w:p w14:paraId="3AFFFAB6" w14:textId="77777777" w:rsidR="00963B4B" w:rsidRPr="00963B4B" w:rsidRDefault="00963B4B" w:rsidP="00963B4B">
      <w:pPr>
        <w:pStyle w:val="ListBullet2"/>
        <w:tabs>
          <w:tab w:val="clear" w:pos="643"/>
          <w:tab w:val="num" w:pos="1701"/>
        </w:tabs>
        <w:spacing w:before="60" w:after="20" w:line="240" w:lineRule="auto"/>
        <w:ind w:left="1701" w:hanging="567"/>
        <w:contextualSpacing w:val="0"/>
        <w:rPr>
          <w:color w:val="FF0000"/>
          <w:szCs w:val="20"/>
          <w:lang w:val="en-GB"/>
        </w:rPr>
      </w:pPr>
      <w:r w:rsidRPr="00963B4B">
        <w:rPr>
          <w:color w:val="FF0000"/>
          <w:szCs w:val="20"/>
          <w:lang w:val="en-GB"/>
        </w:rPr>
        <w:t>Customer impacts if the application is not available</w:t>
      </w:r>
    </w:p>
    <w:p w14:paraId="3AFFFAB7" w14:textId="77777777" w:rsidR="00963B4B" w:rsidRPr="00963B4B" w:rsidRDefault="00963B4B" w:rsidP="00963B4B">
      <w:pPr>
        <w:pStyle w:val="ListBullet2"/>
        <w:tabs>
          <w:tab w:val="clear" w:pos="643"/>
          <w:tab w:val="num" w:pos="1701"/>
        </w:tabs>
        <w:spacing w:before="60" w:after="20" w:line="240" w:lineRule="auto"/>
        <w:ind w:left="1701" w:hanging="567"/>
        <w:contextualSpacing w:val="0"/>
        <w:rPr>
          <w:color w:val="FF0000"/>
          <w:szCs w:val="20"/>
          <w:lang w:val="en-GB"/>
        </w:rPr>
      </w:pPr>
      <w:r w:rsidRPr="00963B4B">
        <w:rPr>
          <w:color w:val="FF0000"/>
          <w:szCs w:val="20"/>
          <w:lang w:val="en-GB"/>
        </w:rPr>
        <w:t>Recovery priority</w:t>
      </w:r>
    </w:p>
    <w:p w14:paraId="3AFFFAB8" w14:textId="77777777" w:rsidR="00963B4B" w:rsidRPr="00963B4B" w:rsidRDefault="00963B4B" w:rsidP="00963B4B">
      <w:pPr>
        <w:pStyle w:val="ListBullet2"/>
        <w:tabs>
          <w:tab w:val="clear" w:pos="643"/>
          <w:tab w:val="num" w:pos="1701"/>
        </w:tabs>
        <w:spacing w:before="60" w:after="20" w:line="240" w:lineRule="auto"/>
        <w:ind w:left="1701" w:hanging="567"/>
        <w:contextualSpacing w:val="0"/>
        <w:rPr>
          <w:color w:val="FF0000"/>
          <w:szCs w:val="20"/>
          <w:lang w:val="en-GB"/>
        </w:rPr>
      </w:pPr>
      <w:r w:rsidRPr="00963B4B">
        <w:rPr>
          <w:color w:val="FF0000"/>
          <w:szCs w:val="20"/>
          <w:lang w:val="en-GB"/>
        </w:rPr>
        <w:t>Workarounds</w:t>
      </w:r>
    </w:p>
    <w:p w14:paraId="3AFFFAB9" w14:textId="77777777" w:rsidR="00963B4B" w:rsidRPr="00963B4B" w:rsidRDefault="00963B4B" w:rsidP="00963B4B">
      <w:pPr>
        <w:pStyle w:val="ListBullet"/>
        <w:rPr>
          <w:color w:val="FF0000"/>
          <w:sz w:val="20"/>
          <w:szCs w:val="20"/>
          <w:lang w:val="en-GB"/>
        </w:rPr>
      </w:pPr>
      <w:r>
        <w:rPr>
          <w:color w:val="FF0000"/>
          <w:sz w:val="20"/>
          <w:szCs w:val="20"/>
          <w:lang w:val="en-GB"/>
        </w:rPr>
        <w:t xml:space="preserve">Identify </w:t>
      </w:r>
      <w:r w:rsidRPr="00963B4B">
        <w:rPr>
          <w:b/>
          <w:color w:val="FF0000"/>
          <w:sz w:val="20"/>
          <w:szCs w:val="20"/>
          <w:lang w:val="en-GB"/>
        </w:rPr>
        <w:t>System Deliverable Impacts</w:t>
      </w:r>
      <w:r w:rsidRPr="00963B4B">
        <w:rPr>
          <w:color w:val="FF0000"/>
          <w:sz w:val="20"/>
          <w:szCs w:val="20"/>
          <w:lang w:val="en-GB"/>
        </w:rPr>
        <w:t xml:space="preserve"> for the application. This will form the main body of the Statement of Delivery. Specify components by function, availability, dependencies &amp; infrastructure requirements</w:t>
      </w:r>
    </w:p>
    <w:p w14:paraId="3AFFFABA" w14:textId="77777777" w:rsidR="00963B4B" w:rsidRPr="00963B4B" w:rsidRDefault="00963B4B" w:rsidP="00963B4B">
      <w:pPr>
        <w:pStyle w:val="ListBullet2"/>
        <w:tabs>
          <w:tab w:val="clear" w:pos="643"/>
          <w:tab w:val="num" w:pos="1701"/>
        </w:tabs>
        <w:spacing w:before="60" w:after="20" w:line="240" w:lineRule="auto"/>
        <w:ind w:left="1701" w:hanging="567"/>
        <w:contextualSpacing w:val="0"/>
        <w:rPr>
          <w:color w:val="FF0000"/>
          <w:szCs w:val="20"/>
          <w:lang w:val="en-GB"/>
        </w:rPr>
      </w:pPr>
      <w:r w:rsidRPr="00963B4B">
        <w:rPr>
          <w:color w:val="FF0000"/>
          <w:szCs w:val="20"/>
          <w:lang w:val="en-GB"/>
        </w:rPr>
        <w:t>Online components</w:t>
      </w:r>
    </w:p>
    <w:p w14:paraId="3AFFFABB" w14:textId="77777777" w:rsidR="00963B4B" w:rsidRPr="00963B4B" w:rsidRDefault="00963B4B" w:rsidP="00963B4B">
      <w:pPr>
        <w:pStyle w:val="ListBullet2"/>
        <w:tabs>
          <w:tab w:val="clear" w:pos="643"/>
          <w:tab w:val="num" w:pos="1701"/>
        </w:tabs>
        <w:spacing w:before="60" w:after="20" w:line="240" w:lineRule="auto"/>
        <w:ind w:left="1701" w:hanging="567"/>
        <w:contextualSpacing w:val="0"/>
        <w:rPr>
          <w:color w:val="FF0000"/>
          <w:szCs w:val="20"/>
          <w:lang w:val="en-GB"/>
        </w:rPr>
      </w:pPr>
      <w:r w:rsidRPr="00963B4B">
        <w:rPr>
          <w:color w:val="FF0000"/>
          <w:szCs w:val="20"/>
          <w:lang w:val="en-GB"/>
        </w:rPr>
        <w:t>Batch components</w:t>
      </w:r>
    </w:p>
    <w:p w14:paraId="3AFFFABC" w14:textId="77777777" w:rsidR="00963B4B" w:rsidRPr="00963B4B" w:rsidRDefault="00963B4B" w:rsidP="00963B4B">
      <w:pPr>
        <w:pStyle w:val="ListBullet2"/>
        <w:tabs>
          <w:tab w:val="clear" w:pos="643"/>
          <w:tab w:val="num" w:pos="1701"/>
        </w:tabs>
        <w:spacing w:before="60" w:after="20" w:line="240" w:lineRule="auto"/>
        <w:ind w:left="1701" w:hanging="567"/>
        <w:contextualSpacing w:val="0"/>
        <w:rPr>
          <w:color w:val="FF0000"/>
          <w:szCs w:val="20"/>
          <w:lang w:val="en-GB"/>
        </w:rPr>
      </w:pPr>
      <w:r w:rsidRPr="00963B4B">
        <w:rPr>
          <w:color w:val="FF0000"/>
          <w:szCs w:val="20"/>
          <w:lang w:val="en-GB"/>
        </w:rPr>
        <w:t>Report components</w:t>
      </w:r>
    </w:p>
    <w:p w14:paraId="3AFFFABD" w14:textId="77777777" w:rsidR="00963B4B" w:rsidRPr="00963B4B" w:rsidRDefault="00963B4B" w:rsidP="00963B4B">
      <w:pPr>
        <w:pStyle w:val="ListBullet"/>
        <w:rPr>
          <w:color w:val="FF0000"/>
          <w:sz w:val="20"/>
          <w:szCs w:val="20"/>
          <w:lang w:val="en-GB"/>
        </w:rPr>
      </w:pPr>
      <w:r w:rsidRPr="00963B4B">
        <w:rPr>
          <w:color w:val="FF0000"/>
          <w:sz w:val="20"/>
          <w:szCs w:val="20"/>
          <w:lang w:val="en-GB"/>
        </w:rPr>
        <w:t>Disaster Recovery requirements, such as  priority, recovery point, backup, data loss fallback</w:t>
      </w:r>
    </w:p>
    <w:p w14:paraId="3AFFFABE" w14:textId="77777777" w:rsidR="00963B4B" w:rsidRPr="00963B4B" w:rsidRDefault="00963B4B" w:rsidP="00963B4B">
      <w:pPr>
        <w:pStyle w:val="ListBullet"/>
        <w:rPr>
          <w:color w:val="FF0000"/>
          <w:sz w:val="20"/>
          <w:szCs w:val="20"/>
          <w:lang w:val="en-GB"/>
        </w:rPr>
      </w:pPr>
      <w:r w:rsidRPr="00963B4B">
        <w:rPr>
          <w:color w:val="FF0000"/>
          <w:sz w:val="20"/>
          <w:szCs w:val="20"/>
          <w:lang w:val="en-GB"/>
        </w:rPr>
        <w:t>Critical deliverables &amp; customer impacts</w:t>
      </w:r>
    </w:p>
    <w:p w14:paraId="3AFFFABF" w14:textId="77777777" w:rsidR="00963B4B" w:rsidRDefault="00963B4B" w:rsidP="00572570">
      <w:pPr>
        <w:pStyle w:val="GPMOBodyText"/>
        <w:rPr>
          <w:sz w:val="20"/>
        </w:rPr>
      </w:pPr>
    </w:p>
    <w:p w14:paraId="3AFFFAC0" w14:textId="77777777" w:rsidR="000E6DE5" w:rsidRPr="00903178" w:rsidRDefault="000E6DE5" w:rsidP="000E6DE5">
      <w:pPr>
        <w:pStyle w:val="GPMOHeading1"/>
        <w:rPr>
          <w:sz w:val="44"/>
          <w:szCs w:val="44"/>
        </w:rPr>
      </w:pPr>
      <w:bookmarkStart w:id="250" w:name="_Toc327179113"/>
      <w:r>
        <w:rPr>
          <w:sz w:val="44"/>
          <w:szCs w:val="44"/>
        </w:rPr>
        <w:t>Testing and Implementation</w:t>
      </w:r>
      <w:bookmarkEnd w:id="250"/>
    </w:p>
    <w:p w14:paraId="3AFFFAC1" w14:textId="77777777" w:rsidR="000E6DE5" w:rsidRPr="000E6DE5" w:rsidRDefault="000E6DE5" w:rsidP="00A72D5E">
      <w:pPr>
        <w:pStyle w:val="GPMOHeading2"/>
        <w:tabs>
          <w:tab w:val="num" w:pos="720"/>
        </w:tabs>
        <w:spacing w:before="360"/>
        <w:ind w:left="794" w:hanging="794"/>
      </w:pPr>
      <w:bookmarkStart w:id="251" w:name="_Toc259605119"/>
      <w:bookmarkStart w:id="252" w:name="_Toc264453076"/>
      <w:bookmarkStart w:id="253" w:name="_Toc327179114"/>
      <w:r w:rsidRPr="000E6DE5">
        <w:t>Test plan</w:t>
      </w:r>
      <w:bookmarkEnd w:id="251"/>
      <w:bookmarkEnd w:id="252"/>
      <w:bookmarkEnd w:id="253"/>
    </w:p>
    <w:p w14:paraId="3AFFFAC2" w14:textId="77777777" w:rsidR="000E6DE5" w:rsidRPr="000E6DE5" w:rsidRDefault="000E6DE5" w:rsidP="000E6DE5">
      <w:pPr>
        <w:pStyle w:val="GPMOBodyText"/>
        <w:rPr>
          <w:sz w:val="20"/>
        </w:rPr>
      </w:pPr>
      <w:r w:rsidRPr="000E6DE5">
        <w:rPr>
          <w:sz w:val="20"/>
        </w:rPr>
        <w:t>Refer to the Testing Strategy and test plans for each testing phase for details of testing.</w:t>
      </w:r>
    </w:p>
    <w:p w14:paraId="3AFFFAC3" w14:textId="77777777" w:rsidR="000E6DE5" w:rsidRPr="000E6DE5" w:rsidRDefault="000E6DE5" w:rsidP="000E6DE5">
      <w:pPr>
        <w:pStyle w:val="GPMOHeading2"/>
        <w:tabs>
          <w:tab w:val="num" w:pos="720"/>
        </w:tabs>
        <w:spacing w:before="360"/>
        <w:ind w:left="794" w:hanging="794"/>
      </w:pPr>
      <w:bookmarkStart w:id="254" w:name="_Toc70141095"/>
      <w:bookmarkStart w:id="255" w:name="_Toc259605121"/>
      <w:bookmarkStart w:id="256" w:name="_Toc264453077"/>
      <w:bookmarkStart w:id="257" w:name="_Toc327179115"/>
      <w:r w:rsidRPr="000E6DE5">
        <w:t>Implementation strategy</w:t>
      </w:r>
      <w:bookmarkEnd w:id="254"/>
      <w:bookmarkEnd w:id="255"/>
      <w:bookmarkEnd w:id="256"/>
      <w:bookmarkEnd w:id="257"/>
    </w:p>
    <w:p w14:paraId="3AFFFAC4" w14:textId="77777777" w:rsidR="000E6DE5" w:rsidRPr="000E6DE5" w:rsidRDefault="000E6DE5" w:rsidP="000E6DE5">
      <w:pPr>
        <w:pStyle w:val="BodyText"/>
        <w:rPr>
          <w:color w:val="FF0000"/>
          <w:szCs w:val="20"/>
          <w:lang w:val="en-GB"/>
        </w:rPr>
      </w:pPr>
      <w:r w:rsidRPr="000E6DE5">
        <w:rPr>
          <w:szCs w:val="20"/>
          <w:lang w:val="en-GB"/>
        </w:rPr>
        <w:t xml:space="preserve">The implementation will be </w:t>
      </w:r>
      <w:r w:rsidRPr="000E6DE5">
        <w:rPr>
          <w:color w:val="FF0000"/>
          <w:szCs w:val="20"/>
          <w:lang w:val="en-GB"/>
        </w:rPr>
        <w:t>&lt;pilot, staged or phased, big bang or a combination &gt;.</w:t>
      </w:r>
    </w:p>
    <w:p w14:paraId="3AFFFAC5" w14:textId="77777777" w:rsidR="000E6DE5" w:rsidRPr="000E6DE5" w:rsidRDefault="000E6DE5" w:rsidP="000E6DE5">
      <w:pPr>
        <w:pStyle w:val="BodyText"/>
        <w:rPr>
          <w:color w:val="FF0000"/>
          <w:szCs w:val="20"/>
          <w:lang w:val="en-GB"/>
        </w:rPr>
      </w:pPr>
      <w:r w:rsidRPr="000E6DE5">
        <w:rPr>
          <w:color w:val="FF0000"/>
          <w:szCs w:val="20"/>
          <w:lang w:val="en-GB"/>
        </w:rPr>
        <w:t>&lt;Provide reason for implementation approach and describe type of impacts or conflicts that have been identified, including mitigation plans&gt;</w:t>
      </w:r>
    </w:p>
    <w:p w14:paraId="3AFFFAC6" w14:textId="77777777" w:rsidR="000E6DE5" w:rsidRPr="000E6DE5" w:rsidRDefault="000E6DE5" w:rsidP="000E6DE5">
      <w:pPr>
        <w:pStyle w:val="BodyText"/>
        <w:rPr>
          <w:szCs w:val="20"/>
          <w:lang w:val="en-GB"/>
        </w:rPr>
      </w:pPr>
      <w:r w:rsidRPr="000E6DE5">
        <w:rPr>
          <w:szCs w:val="20"/>
          <w:lang w:val="en-GB"/>
        </w:rPr>
        <w:t xml:space="preserve">Post </w:t>
      </w:r>
      <w:r>
        <w:rPr>
          <w:szCs w:val="20"/>
          <w:lang w:val="en-GB"/>
        </w:rPr>
        <w:t>implementation V</w:t>
      </w:r>
      <w:r w:rsidRPr="000E6DE5">
        <w:rPr>
          <w:szCs w:val="20"/>
          <w:lang w:val="en-GB"/>
        </w:rPr>
        <w:t>erification</w:t>
      </w:r>
      <w:r>
        <w:rPr>
          <w:szCs w:val="20"/>
          <w:lang w:val="en-GB"/>
        </w:rPr>
        <w:t xml:space="preserve"> (PIV)</w:t>
      </w:r>
      <w:r w:rsidRPr="000E6DE5">
        <w:rPr>
          <w:szCs w:val="20"/>
          <w:lang w:val="en-GB"/>
        </w:rPr>
        <w:t xml:space="preserve"> will cover </w:t>
      </w:r>
      <w:r w:rsidRPr="000E6DE5">
        <w:rPr>
          <w:color w:val="FF0000"/>
          <w:szCs w:val="20"/>
          <w:lang w:val="en-GB"/>
        </w:rPr>
        <w:t>&lt;detail the scope of PIV testing&gt;</w:t>
      </w:r>
      <w:r w:rsidRPr="000E6DE5">
        <w:rPr>
          <w:szCs w:val="20"/>
          <w:lang w:val="en-GB"/>
        </w:rPr>
        <w:t>. A PIV test plan, covering business and technical verification and test cases will be produced as part of the Implementation</w:t>
      </w:r>
      <w:r>
        <w:rPr>
          <w:szCs w:val="20"/>
          <w:lang w:val="en-GB"/>
        </w:rPr>
        <w:t xml:space="preserve"> </w:t>
      </w:r>
      <w:r w:rsidRPr="000E6DE5">
        <w:rPr>
          <w:szCs w:val="20"/>
          <w:lang w:val="en-GB"/>
        </w:rPr>
        <w:t>Plan.</w:t>
      </w:r>
    </w:p>
    <w:p w14:paraId="3AFFFAC7" w14:textId="77777777" w:rsidR="000E6DE5" w:rsidRPr="000E6DE5" w:rsidRDefault="000E6DE5" w:rsidP="000E6DE5">
      <w:pPr>
        <w:pStyle w:val="GPMOHeading2"/>
        <w:tabs>
          <w:tab w:val="num" w:pos="720"/>
        </w:tabs>
        <w:spacing w:before="360"/>
        <w:ind w:left="794" w:hanging="794"/>
      </w:pPr>
      <w:bookmarkStart w:id="258" w:name="_Toc259605136"/>
      <w:bookmarkStart w:id="259" w:name="_Toc264453078"/>
      <w:bookmarkStart w:id="260" w:name="_Toc327179116"/>
      <w:bookmarkStart w:id="261" w:name="_Toc70141096"/>
      <w:bookmarkStart w:id="262" w:name="_Toc259605122"/>
      <w:r w:rsidRPr="000E6DE5">
        <w:t>IT training strategy</w:t>
      </w:r>
      <w:bookmarkEnd w:id="258"/>
      <w:bookmarkEnd w:id="259"/>
      <w:bookmarkEnd w:id="260"/>
    </w:p>
    <w:p w14:paraId="3AFFFAC8" w14:textId="77777777" w:rsidR="000E6DE5" w:rsidRPr="000E6DE5" w:rsidRDefault="000E6DE5" w:rsidP="000E6DE5">
      <w:pPr>
        <w:pStyle w:val="RedBodyText"/>
        <w:rPr>
          <w:sz w:val="20"/>
          <w:lang w:val="en-GB"/>
        </w:rPr>
      </w:pPr>
      <w:r w:rsidRPr="000E6DE5">
        <w:rPr>
          <w:sz w:val="20"/>
          <w:lang w:val="en-GB"/>
        </w:rPr>
        <w:t>Training for all ongoing support areas will include:</w:t>
      </w:r>
    </w:p>
    <w:p w14:paraId="3AFFFAC9" w14:textId="77777777" w:rsidR="000E6DE5" w:rsidRPr="000E6DE5" w:rsidRDefault="000E6DE5" w:rsidP="000E6DE5">
      <w:pPr>
        <w:pStyle w:val="RedBodyText"/>
        <w:rPr>
          <w:sz w:val="20"/>
          <w:lang w:val="en-GB"/>
        </w:rPr>
      </w:pPr>
      <w:r w:rsidRPr="000E6DE5">
        <w:rPr>
          <w:sz w:val="20"/>
          <w:lang w:val="en-GB"/>
        </w:rPr>
        <w:t>Delivery and testing of user and training documentation will be managed by:</w:t>
      </w:r>
    </w:p>
    <w:p w14:paraId="3AFFFACA" w14:textId="77777777" w:rsidR="000E6DE5" w:rsidRPr="000E6DE5" w:rsidRDefault="000E6DE5" w:rsidP="000E6DE5">
      <w:pPr>
        <w:pStyle w:val="GPMOHeading2"/>
        <w:tabs>
          <w:tab w:val="num" w:pos="720"/>
        </w:tabs>
        <w:spacing w:before="360"/>
        <w:ind w:left="794" w:hanging="794"/>
      </w:pPr>
      <w:bookmarkStart w:id="263" w:name="_Toc264453079"/>
      <w:bookmarkStart w:id="264" w:name="_Toc327179117"/>
      <w:r w:rsidRPr="000E6DE5">
        <w:t>Release management</w:t>
      </w:r>
      <w:bookmarkEnd w:id="261"/>
      <w:bookmarkEnd w:id="262"/>
      <w:bookmarkEnd w:id="263"/>
      <w:bookmarkEnd w:id="264"/>
    </w:p>
    <w:p w14:paraId="3AFFFACB" w14:textId="77777777" w:rsidR="000E6DE5" w:rsidRPr="000E6DE5" w:rsidRDefault="000E6DE5" w:rsidP="000E6DE5">
      <w:pPr>
        <w:pStyle w:val="BodyText"/>
        <w:rPr>
          <w:szCs w:val="20"/>
          <w:lang w:val="en-GB"/>
        </w:rPr>
      </w:pPr>
      <w:r w:rsidRPr="000E6DE5">
        <w:rPr>
          <w:szCs w:val="20"/>
          <w:lang w:val="en-GB"/>
        </w:rPr>
        <w:t xml:space="preserve">The implementation will be </w:t>
      </w:r>
      <w:r w:rsidRPr="000E6DE5">
        <w:rPr>
          <w:color w:val="FF0000"/>
          <w:szCs w:val="20"/>
          <w:lang w:val="en-GB"/>
        </w:rPr>
        <w:t>&lt;for example, part of a planned release, such as a platform release&gt;</w:t>
      </w:r>
      <w:r w:rsidRPr="000E6DE5">
        <w:rPr>
          <w:szCs w:val="20"/>
          <w:lang w:val="en-GB"/>
        </w:rPr>
        <w:t>.</w:t>
      </w:r>
    </w:p>
    <w:p w14:paraId="3AFFFACC" w14:textId="77777777" w:rsidR="000E6DE5" w:rsidRPr="000E6DE5" w:rsidRDefault="000E6DE5" w:rsidP="000E6DE5">
      <w:pPr>
        <w:pStyle w:val="BodyText"/>
        <w:rPr>
          <w:szCs w:val="20"/>
          <w:lang w:val="en-GB"/>
        </w:rPr>
      </w:pPr>
      <w:r w:rsidRPr="000E6DE5">
        <w:rPr>
          <w:szCs w:val="20"/>
          <w:lang w:val="en-GB"/>
        </w:rPr>
        <w:t xml:space="preserve">Software distribution </w:t>
      </w:r>
      <w:r w:rsidRPr="000E6DE5">
        <w:rPr>
          <w:color w:val="FF0000"/>
          <w:szCs w:val="20"/>
          <w:lang w:val="en-GB"/>
        </w:rPr>
        <w:t>will be/will not be</w:t>
      </w:r>
      <w:r w:rsidRPr="000E6DE5">
        <w:rPr>
          <w:szCs w:val="20"/>
          <w:lang w:val="en-GB"/>
        </w:rPr>
        <w:t xml:space="preserve"> required </w:t>
      </w:r>
      <w:r w:rsidRPr="000E6DE5">
        <w:rPr>
          <w:color w:val="FF0000"/>
          <w:szCs w:val="20"/>
          <w:lang w:val="en-GB"/>
        </w:rPr>
        <w:t>&lt;specify use of any Electronic Software Distribution (ESD) and Data File Download (DFD)&gt;</w:t>
      </w:r>
      <w:r w:rsidRPr="000E6DE5">
        <w:rPr>
          <w:szCs w:val="20"/>
          <w:lang w:val="en-GB"/>
        </w:rPr>
        <w:t>.</w:t>
      </w:r>
    </w:p>
    <w:p w14:paraId="3AFFFACD" w14:textId="77777777" w:rsidR="000E6DE5" w:rsidRPr="000E6DE5" w:rsidRDefault="000E6DE5" w:rsidP="000E6DE5">
      <w:pPr>
        <w:pStyle w:val="BodyText"/>
        <w:rPr>
          <w:color w:val="FF0000"/>
          <w:szCs w:val="20"/>
          <w:lang w:val="en-GB"/>
        </w:rPr>
      </w:pPr>
      <w:r w:rsidRPr="000E6DE5">
        <w:rPr>
          <w:color w:val="FF0000"/>
          <w:szCs w:val="20"/>
          <w:lang w:val="en-GB"/>
        </w:rPr>
        <w:t xml:space="preserve">&lt;Provide details of the Release Schedule Timelines and Milestones. Specify details of the releases that the project or initiative is registered in for participation Include plans and timetable for future releases&gt;.  </w:t>
      </w:r>
    </w:p>
    <w:p w14:paraId="3AFFFACE" w14:textId="77777777" w:rsidR="000E6DE5" w:rsidRPr="000E6DE5" w:rsidRDefault="000E6DE5" w:rsidP="000E6DE5">
      <w:pPr>
        <w:pStyle w:val="BodyText"/>
        <w:rPr>
          <w:color w:val="FF0000"/>
          <w:szCs w:val="20"/>
          <w:lang w:val="en-GB"/>
        </w:rPr>
      </w:pPr>
      <w:r w:rsidRPr="000E6DE5">
        <w:rPr>
          <w:color w:val="FF0000"/>
          <w:szCs w:val="20"/>
          <w:lang w:val="en-GB"/>
        </w:rPr>
        <w:t>The implementation is dependent on &lt;List out interdependent projects, prerequisite works or implementations</w:t>
      </w:r>
      <w:r>
        <w:rPr>
          <w:color w:val="FF0000"/>
          <w:szCs w:val="20"/>
          <w:lang w:val="en-GB"/>
        </w:rPr>
        <w:t>&gt;</w:t>
      </w:r>
      <w:r w:rsidRPr="000E6DE5">
        <w:rPr>
          <w:color w:val="FF0000"/>
          <w:szCs w:val="20"/>
          <w:lang w:val="en-GB"/>
        </w:rPr>
        <w:t xml:space="preserve"> required to ensure the release is executed to plan and schedule.  Ensure you also include scheduled Infrastructure required implementations&gt;</w:t>
      </w:r>
    </w:p>
    <w:p w14:paraId="3AFFFACF" w14:textId="77777777" w:rsidR="000E6DE5" w:rsidRPr="000E6DE5" w:rsidRDefault="000E6DE5" w:rsidP="000E6DE5">
      <w:pPr>
        <w:pStyle w:val="GPMOHeading2"/>
        <w:tabs>
          <w:tab w:val="num" w:pos="720"/>
        </w:tabs>
        <w:spacing w:before="360"/>
        <w:ind w:left="794" w:hanging="794"/>
      </w:pPr>
      <w:bookmarkStart w:id="265" w:name="_Toc70141098"/>
      <w:bookmarkStart w:id="266" w:name="_Toc259605123"/>
      <w:bookmarkStart w:id="267" w:name="_Toc264453080"/>
      <w:bookmarkStart w:id="268" w:name="_Toc327179118"/>
      <w:r w:rsidRPr="000E6DE5">
        <w:t>Change management</w:t>
      </w:r>
      <w:bookmarkEnd w:id="265"/>
      <w:bookmarkEnd w:id="266"/>
      <w:bookmarkEnd w:id="267"/>
      <w:bookmarkEnd w:id="268"/>
    </w:p>
    <w:p w14:paraId="3AFFFAD0" w14:textId="77777777" w:rsidR="000E6DE5" w:rsidRPr="000E6DE5" w:rsidRDefault="000E6DE5" w:rsidP="000E6DE5">
      <w:pPr>
        <w:pStyle w:val="BodyText"/>
        <w:rPr>
          <w:color w:val="FF0000"/>
          <w:szCs w:val="20"/>
          <w:lang w:val="en-GB"/>
        </w:rPr>
      </w:pPr>
      <w:r w:rsidRPr="000E6DE5">
        <w:rPr>
          <w:color w:val="FF0000"/>
          <w:szCs w:val="20"/>
          <w:lang w:val="en-GB"/>
        </w:rPr>
        <w:t>Provide specific details on various change control activities required to implement the software application or ap</w:t>
      </w:r>
      <w:r>
        <w:rPr>
          <w:color w:val="FF0000"/>
          <w:szCs w:val="20"/>
          <w:lang w:val="en-GB"/>
        </w:rPr>
        <w:t>plication changes to production. &lt;</w:t>
      </w:r>
      <w:r w:rsidRPr="000E6DE5">
        <w:rPr>
          <w:color w:val="FF0000"/>
          <w:szCs w:val="20"/>
          <w:lang w:val="en-GB"/>
        </w:rPr>
        <w:t>including management information. Include details of all automated and/or manual control system to track all activities to implement the new / changes to the system</w:t>
      </w:r>
      <w:r>
        <w:rPr>
          <w:color w:val="FF0000"/>
          <w:szCs w:val="20"/>
          <w:lang w:val="en-GB"/>
        </w:rPr>
        <w:t>&gt;</w:t>
      </w:r>
    </w:p>
    <w:p w14:paraId="3AFFFAD1" w14:textId="77777777" w:rsidR="000E6DE5" w:rsidRPr="00E23BC8" w:rsidRDefault="000E6DE5" w:rsidP="000E6DE5">
      <w:pPr>
        <w:pStyle w:val="BodyText"/>
        <w:rPr>
          <w:color w:val="FF0000"/>
          <w:lang w:val="en-GB"/>
        </w:rPr>
      </w:pPr>
    </w:p>
    <w:p w14:paraId="3AFFFAD2" w14:textId="77777777" w:rsidR="00EF6C7F" w:rsidRDefault="00EF6C7F" w:rsidP="00EF6C7F">
      <w:pPr>
        <w:pStyle w:val="GPMOHeading1"/>
        <w:rPr>
          <w:sz w:val="44"/>
          <w:szCs w:val="44"/>
        </w:rPr>
      </w:pPr>
      <w:bookmarkStart w:id="269" w:name="_Toc327179119"/>
      <w:r>
        <w:rPr>
          <w:sz w:val="44"/>
          <w:szCs w:val="44"/>
        </w:rPr>
        <w:t>Security Aspects</w:t>
      </w:r>
      <w:bookmarkEnd w:id="269"/>
    </w:p>
    <w:p w14:paraId="3AFFFAD3" w14:textId="77777777" w:rsidR="00EF6C7F" w:rsidRPr="00EF6C7F" w:rsidRDefault="00EF6C7F" w:rsidP="00EF6C7F">
      <w:pPr>
        <w:pStyle w:val="GPMOBodyText"/>
        <w:rPr>
          <w:sz w:val="20"/>
        </w:rPr>
      </w:pPr>
      <w:r w:rsidRPr="00EF6C7F">
        <w:rPr>
          <w:sz w:val="20"/>
        </w:rPr>
        <w:t xml:space="preserve">This section reviews security considerations for the system being delivered and discusses management of risk and user access. It will be used as input to obtain a security certificate for the design. </w:t>
      </w:r>
    </w:p>
    <w:p w14:paraId="3AFFFAD4" w14:textId="77777777" w:rsidR="00EF6C7F" w:rsidRPr="00CA2FB2" w:rsidRDefault="00EF6C7F" w:rsidP="00EF6C7F">
      <w:pPr>
        <w:pStyle w:val="GPMOHeading2"/>
        <w:tabs>
          <w:tab w:val="num" w:pos="720"/>
        </w:tabs>
        <w:spacing w:before="360"/>
        <w:ind w:left="794" w:hanging="794"/>
      </w:pPr>
      <w:bookmarkStart w:id="270" w:name="_Toc70141100"/>
      <w:bookmarkStart w:id="271" w:name="_Toc251162815"/>
      <w:bookmarkStart w:id="272" w:name="_Toc264453082"/>
      <w:bookmarkStart w:id="273" w:name="_Toc327179120"/>
      <w:r w:rsidRPr="00CA2FB2">
        <w:t xml:space="preserve">Risks </w:t>
      </w:r>
      <w:r>
        <w:t>a</w:t>
      </w:r>
      <w:r w:rsidRPr="00CA2FB2">
        <w:t xml:space="preserve">rising from </w:t>
      </w:r>
      <w:bookmarkEnd w:id="270"/>
      <w:r w:rsidRPr="00CA2FB2">
        <w:t>business functionality</w:t>
      </w:r>
      <w:bookmarkEnd w:id="271"/>
      <w:bookmarkEnd w:id="272"/>
      <w:bookmarkEnd w:id="273"/>
      <w:r w:rsidRPr="00CA2FB2">
        <w:t xml:space="preserve"> </w:t>
      </w:r>
    </w:p>
    <w:p w14:paraId="3AFFFAD5" w14:textId="77777777" w:rsidR="00EF6C7F" w:rsidRPr="00CA2FB2" w:rsidRDefault="00EF6C7F" w:rsidP="00EF6C7F">
      <w:pPr>
        <w:pStyle w:val="GPMOHeading3"/>
      </w:pPr>
      <w:bookmarkStart w:id="274" w:name="_Toc251162816"/>
      <w:bookmarkStart w:id="275" w:name="_Toc264453083"/>
      <w:bookmarkStart w:id="276" w:name="_Toc327179121"/>
      <w:bookmarkStart w:id="277" w:name="_Toc70141101"/>
      <w:r w:rsidRPr="00CA2FB2">
        <w:t xml:space="preserve">Possible </w:t>
      </w:r>
      <w:r>
        <w:t>r</w:t>
      </w:r>
      <w:r w:rsidRPr="00CA2FB2">
        <w:t>isks</w:t>
      </w:r>
      <w:bookmarkEnd w:id="274"/>
      <w:bookmarkEnd w:id="275"/>
      <w:bookmarkEnd w:id="276"/>
    </w:p>
    <w:p w14:paraId="3AFFFAD6" w14:textId="77777777" w:rsidR="00EF6C7F" w:rsidRPr="00EF6C7F" w:rsidRDefault="00EF6C7F" w:rsidP="00EF6C7F">
      <w:pPr>
        <w:pStyle w:val="GPMOBodyText"/>
        <w:rPr>
          <w:sz w:val="20"/>
        </w:rPr>
      </w:pPr>
      <w:r w:rsidRPr="00EF6C7F">
        <w:rPr>
          <w:sz w:val="20"/>
        </w:rPr>
        <w:t xml:space="preserve">The table below lists risks to business and data security which may arise as a result of the business functionality as developed for this project. </w:t>
      </w: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772"/>
        <w:gridCol w:w="1393"/>
        <w:gridCol w:w="1528"/>
        <w:gridCol w:w="2266"/>
      </w:tblGrid>
      <w:tr w:rsidR="00EF6C7F" w:rsidRPr="00EF6C7F" w14:paraId="3AFFFADB" w14:textId="77777777" w:rsidTr="00915117">
        <w:trPr>
          <w:cantSplit/>
          <w:tblHeader/>
        </w:trPr>
        <w:tc>
          <w:tcPr>
            <w:tcW w:w="3936"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D7" w14:textId="77777777" w:rsidR="00EF6C7F" w:rsidRPr="00EF6C7F" w:rsidRDefault="00EF6C7F" w:rsidP="00A72D5E">
            <w:pPr>
              <w:pStyle w:val="TableHeading"/>
              <w:numPr>
                <w:ilvl w:val="0"/>
                <w:numId w:val="295"/>
              </w:numPr>
              <w:rPr>
                <w:sz w:val="20"/>
              </w:rPr>
            </w:pPr>
            <w:r w:rsidRPr="00EF6C7F">
              <w:rPr>
                <w:sz w:val="20"/>
              </w:rPr>
              <w:t>Description of Risk</w:t>
            </w:r>
          </w:p>
        </w:tc>
        <w:tc>
          <w:tcPr>
            <w:tcW w:w="1417"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D8" w14:textId="77777777" w:rsidR="00EF6C7F" w:rsidRPr="00EF6C7F" w:rsidRDefault="00EF6C7F" w:rsidP="00A72D5E">
            <w:pPr>
              <w:pStyle w:val="TableHeading"/>
              <w:numPr>
                <w:ilvl w:val="0"/>
                <w:numId w:val="296"/>
              </w:numPr>
              <w:rPr>
                <w:sz w:val="20"/>
              </w:rPr>
            </w:pPr>
            <w:r w:rsidRPr="00EF6C7F">
              <w:rPr>
                <w:sz w:val="20"/>
              </w:rPr>
              <w:t>Likelihood</w:t>
            </w:r>
          </w:p>
        </w:tc>
        <w:tc>
          <w:tcPr>
            <w:tcW w:w="1579"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D9" w14:textId="77777777" w:rsidR="00EF6C7F" w:rsidRPr="00EF6C7F" w:rsidRDefault="00EF6C7F" w:rsidP="00A72D5E">
            <w:pPr>
              <w:pStyle w:val="TableHeading"/>
              <w:numPr>
                <w:ilvl w:val="0"/>
                <w:numId w:val="297"/>
              </w:numPr>
              <w:rPr>
                <w:sz w:val="20"/>
              </w:rPr>
            </w:pPr>
            <w:r w:rsidRPr="00EF6C7F">
              <w:rPr>
                <w:sz w:val="20"/>
              </w:rPr>
              <w:t>Impact</w:t>
            </w:r>
          </w:p>
        </w:tc>
        <w:tc>
          <w:tcPr>
            <w:tcW w:w="2311"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DA" w14:textId="77777777" w:rsidR="00EF6C7F" w:rsidRPr="00EF6C7F" w:rsidRDefault="00EF6C7F" w:rsidP="00A72D5E">
            <w:pPr>
              <w:pStyle w:val="TableHeading"/>
              <w:numPr>
                <w:ilvl w:val="0"/>
                <w:numId w:val="298"/>
              </w:numPr>
              <w:rPr>
                <w:sz w:val="20"/>
              </w:rPr>
            </w:pPr>
            <w:r w:rsidRPr="00EF6C7F">
              <w:rPr>
                <w:sz w:val="20"/>
              </w:rPr>
              <w:t>Internal/external to bank</w:t>
            </w:r>
          </w:p>
        </w:tc>
      </w:tr>
      <w:tr w:rsidR="00EF6C7F" w:rsidRPr="00EF6C7F" w14:paraId="3AFFFAE0" w14:textId="77777777" w:rsidTr="00915117">
        <w:trPr>
          <w:cantSplit/>
        </w:trPr>
        <w:tc>
          <w:tcPr>
            <w:tcW w:w="3936" w:type="dxa"/>
          </w:tcPr>
          <w:p w14:paraId="3AFFFADC" w14:textId="77777777" w:rsidR="00EF6C7F" w:rsidRPr="00EF6C7F" w:rsidRDefault="00EF6C7F" w:rsidP="00A72D5E">
            <w:pPr>
              <w:pStyle w:val="TableText"/>
              <w:numPr>
                <w:ilvl w:val="0"/>
                <w:numId w:val="299"/>
              </w:numPr>
              <w:rPr>
                <w:sz w:val="20"/>
              </w:rPr>
            </w:pPr>
          </w:p>
        </w:tc>
        <w:tc>
          <w:tcPr>
            <w:tcW w:w="1417" w:type="dxa"/>
          </w:tcPr>
          <w:p w14:paraId="3AFFFADD" w14:textId="77777777" w:rsidR="00EF6C7F" w:rsidRPr="00EF6C7F" w:rsidRDefault="00EF6C7F" w:rsidP="00A72D5E">
            <w:pPr>
              <w:pStyle w:val="TableText"/>
              <w:numPr>
                <w:ilvl w:val="0"/>
                <w:numId w:val="300"/>
              </w:numPr>
              <w:rPr>
                <w:sz w:val="20"/>
              </w:rPr>
            </w:pPr>
          </w:p>
        </w:tc>
        <w:tc>
          <w:tcPr>
            <w:tcW w:w="1579" w:type="dxa"/>
          </w:tcPr>
          <w:p w14:paraId="3AFFFADE" w14:textId="77777777" w:rsidR="00EF6C7F" w:rsidRPr="00EF6C7F" w:rsidRDefault="00EF6C7F" w:rsidP="00A72D5E">
            <w:pPr>
              <w:pStyle w:val="TableText"/>
              <w:numPr>
                <w:ilvl w:val="0"/>
                <w:numId w:val="301"/>
              </w:numPr>
              <w:rPr>
                <w:sz w:val="20"/>
              </w:rPr>
            </w:pPr>
          </w:p>
        </w:tc>
        <w:tc>
          <w:tcPr>
            <w:tcW w:w="2311" w:type="dxa"/>
          </w:tcPr>
          <w:p w14:paraId="3AFFFADF" w14:textId="77777777" w:rsidR="00EF6C7F" w:rsidRPr="00EF6C7F" w:rsidRDefault="00EF6C7F" w:rsidP="00A72D5E">
            <w:pPr>
              <w:pStyle w:val="TableText"/>
              <w:numPr>
                <w:ilvl w:val="0"/>
                <w:numId w:val="302"/>
              </w:numPr>
              <w:rPr>
                <w:sz w:val="20"/>
              </w:rPr>
            </w:pPr>
          </w:p>
        </w:tc>
      </w:tr>
    </w:tbl>
    <w:p w14:paraId="3AFFFAE1" w14:textId="77777777" w:rsidR="00EF6C7F" w:rsidRPr="00CA2FB2" w:rsidRDefault="00EF6C7F" w:rsidP="00EF6C7F">
      <w:pPr>
        <w:pStyle w:val="GPMOHeading3"/>
      </w:pPr>
      <w:bookmarkStart w:id="278" w:name="_Toc251162817"/>
      <w:bookmarkStart w:id="279" w:name="_Toc264453084"/>
      <w:bookmarkStart w:id="280" w:name="_Toc327179122"/>
      <w:bookmarkEnd w:id="277"/>
      <w:r>
        <w:t>Control s</w:t>
      </w:r>
      <w:r w:rsidRPr="00CA2FB2">
        <w:t>olutions</w:t>
      </w:r>
      <w:bookmarkEnd w:id="278"/>
      <w:bookmarkEnd w:id="279"/>
      <w:bookmarkEnd w:id="280"/>
    </w:p>
    <w:p w14:paraId="3AFFFAE2" w14:textId="77777777" w:rsidR="00EF6C7F" w:rsidRPr="00EF6C7F" w:rsidRDefault="00EF6C7F" w:rsidP="00EF6C7F">
      <w:pPr>
        <w:pStyle w:val="RedBodyText"/>
        <w:rPr>
          <w:sz w:val="20"/>
        </w:rPr>
      </w:pPr>
      <w:r w:rsidRPr="00EF6C7F">
        <w:rPr>
          <w:sz w:val="20"/>
        </w:rPr>
        <w:t>In the event that the risk is actualised, the following may be considered as control solutions:</w:t>
      </w:r>
    </w:p>
    <w:p w14:paraId="3AFFFAE3" w14:textId="77777777" w:rsidR="00EF6C7F" w:rsidRPr="00EF6C7F" w:rsidRDefault="00EF6C7F" w:rsidP="00EF6C7F">
      <w:pPr>
        <w:pStyle w:val="ListBullet"/>
        <w:rPr>
          <w:color w:val="FF0000"/>
          <w:sz w:val="20"/>
          <w:szCs w:val="20"/>
        </w:rPr>
      </w:pPr>
      <w:r w:rsidRPr="00EF6C7F">
        <w:rPr>
          <w:color w:val="FF0000"/>
          <w:sz w:val="20"/>
          <w:szCs w:val="20"/>
        </w:rPr>
        <w:t xml:space="preserve">Segregation of functions </w:t>
      </w:r>
    </w:p>
    <w:p w14:paraId="3AFFFAE4" w14:textId="77777777" w:rsidR="00EF6C7F" w:rsidRPr="00EF6C7F" w:rsidRDefault="00EF6C7F" w:rsidP="00EF6C7F">
      <w:pPr>
        <w:pStyle w:val="ListBullet"/>
        <w:rPr>
          <w:color w:val="FF0000"/>
          <w:sz w:val="20"/>
          <w:szCs w:val="20"/>
        </w:rPr>
      </w:pPr>
      <w:r w:rsidRPr="00EF6C7F">
        <w:rPr>
          <w:color w:val="FF0000"/>
          <w:sz w:val="20"/>
          <w:szCs w:val="20"/>
        </w:rPr>
        <w:t>Security access control to protect data, programs and online transactions</w:t>
      </w:r>
    </w:p>
    <w:p w14:paraId="3AFFFAE5" w14:textId="77777777" w:rsidR="00EF6C7F" w:rsidRPr="00EF6C7F" w:rsidRDefault="00EF6C7F" w:rsidP="00EF6C7F">
      <w:pPr>
        <w:pStyle w:val="ListBullet"/>
        <w:rPr>
          <w:color w:val="FF0000"/>
          <w:sz w:val="20"/>
          <w:szCs w:val="20"/>
        </w:rPr>
      </w:pPr>
      <w:r w:rsidRPr="00EF6C7F">
        <w:rPr>
          <w:color w:val="FF0000"/>
          <w:sz w:val="20"/>
          <w:szCs w:val="20"/>
        </w:rPr>
        <w:t>Encryption and network connection solutions</w:t>
      </w:r>
    </w:p>
    <w:p w14:paraId="3AFFFAE6" w14:textId="77777777" w:rsidR="00EF6C7F" w:rsidRPr="00EF6C7F" w:rsidRDefault="00EF6C7F" w:rsidP="00EF6C7F">
      <w:pPr>
        <w:pStyle w:val="ListBullet"/>
        <w:rPr>
          <w:color w:val="FF0000"/>
          <w:sz w:val="20"/>
          <w:szCs w:val="20"/>
        </w:rPr>
      </w:pPr>
      <w:r w:rsidRPr="00EF6C7F">
        <w:rPr>
          <w:color w:val="FF0000"/>
          <w:sz w:val="20"/>
          <w:szCs w:val="20"/>
        </w:rPr>
        <w:t>Safeguard controls, such as audit trails or reconciliation and accuracy controls</w:t>
      </w:r>
    </w:p>
    <w:p w14:paraId="3AFFFAE7" w14:textId="77777777" w:rsidR="00EF6C7F" w:rsidRPr="00EF6C7F" w:rsidRDefault="00EF6C7F" w:rsidP="00EF6C7F">
      <w:pPr>
        <w:pStyle w:val="ListBullet"/>
        <w:rPr>
          <w:color w:val="FF0000"/>
          <w:sz w:val="20"/>
          <w:szCs w:val="20"/>
        </w:rPr>
      </w:pPr>
      <w:r w:rsidRPr="00EF6C7F">
        <w:rPr>
          <w:color w:val="FF0000"/>
          <w:sz w:val="20"/>
          <w:szCs w:val="20"/>
        </w:rPr>
        <w:t>PC / LAN or other front-end equipment usage and controls</w:t>
      </w:r>
    </w:p>
    <w:p w14:paraId="3AFFFAE8" w14:textId="77777777" w:rsidR="00EF6C7F" w:rsidRPr="00EF6C7F" w:rsidRDefault="00EF6C7F" w:rsidP="00EF6C7F">
      <w:pPr>
        <w:pStyle w:val="ListBullet"/>
        <w:rPr>
          <w:color w:val="FF0000"/>
          <w:sz w:val="20"/>
          <w:szCs w:val="20"/>
        </w:rPr>
      </w:pPr>
      <w:r w:rsidRPr="00EF6C7F">
        <w:rPr>
          <w:color w:val="FF0000"/>
          <w:sz w:val="20"/>
          <w:szCs w:val="20"/>
        </w:rPr>
        <w:t>Physical controls, where applicable</w:t>
      </w:r>
    </w:p>
    <w:p w14:paraId="3AFFFAE9" w14:textId="77777777" w:rsidR="00EF6C7F" w:rsidRPr="00EF6C7F" w:rsidRDefault="00EF6C7F" w:rsidP="00EF6C7F">
      <w:pPr>
        <w:pStyle w:val="ListBullet"/>
        <w:rPr>
          <w:color w:val="FF0000"/>
          <w:sz w:val="20"/>
          <w:szCs w:val="20"/>
        </w:rPr>
      </w:pPr>
      <w:r w:rsidRPr="00EF6C7F">
        <w:rPr>
          <w:color w:val="FF0000"/>
          <w:sz w:val="20"/>
          <w:szCs w:val="20"/>
        </w:rPr>
        <w:t>Internal applications security controls</w:t>
      </w:r>
    </w:p>
    <w:p w14:paraId="3AFFFAEA" w14:textId="77777777" w:rsidR="00EF6C7F" w:rsidRPr="00EF6C7F" w:rsidRDefault="00EF6C7F" w:rsidP="00EF6C7F">
      <w:pPr>
        <w:pStyle w:val="GPMOBodyText"/>
        <w:rPr>
          <w:sz w:val="20"/>
        </w:rPr>
      </w:pPr>
      <w:r w:rsidRPr="00EF6C7F">
        <w:rPr>
          <w:sz w:val="20"/>
        </w:rPr>
        <w:t>Specific solutions for the risks described above are detailed in the table below.</w:t>
      </w: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809"/>
        <w:gridCol w:w="5150"/>
      </w:tblGrid>
      <w:tr w:rsidR="00EF6C7F" w:rsidRPr="00EF6C7F" w14:paraId="3AFFFAED" w14:textId="77777777" w:rsidTr="00915117">
        <w:trPr>
          <w:cantSplit/>
          <w:tblHeader/>
        </w:trPr>
        <w:tc>
          <w:tcPr>
            <w:tcW w:w="3936"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EB" w14:textId="77777777" w:rsidR="00EF6C7F" w:rsidRPr="00EF6C7F" w:rsidRDefault="00EF6C7F" w:rsidP="00A72D5E">
            <w:pPr>
              <w:pStyle w:val="TableHeading"/>
              <w:numPr>
                <w:ilvl w:val="0"/>
                <w:numId w:val="303"/>
              </w:numPr>
              <w:rPr>
                <w:sz w:val="20"/>
              </w:rPr>
            </w:pPr>
            <w:r w:rsidRPr="00EF6C7F">
              <w:rPr>
                <w:sz w:val="20"/>
              </w:rPr>
              <w:t>Risk</w:t>
            </w:r>
          </w:p>
        </w:tc>
        <w:tc>
          <w:tcPr>
            <w:tcW w:w="5307"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EC" w14:textId="77777777" w:rsidR="00EF6C7F" w:rsidRPr="00EF6C7F" w:rsidRDefault="00EF6C7F" w:rsidP="00A72D5E">
            <w:pPr>
              <w:pStyle w:val="TableHeading"/>
              <w:numPr>
                <w:ilvl w:val="0"/>
                <w:numId w:val="304"/>
              </w:numPr>
              <w:rPr>
                <w:sz w:val="20"/>
              </w:rPr>
            </w:pPr>
            <w:r w:rsidRPr="00EF6C7F">
              <w:rPr>
                <w:sz w:val="20"/>
              </w:rPr>
              <w:t>Solutions considered</w:t>
            </w:r>
          </w:p>
        </w:tc>
      </w:tr>
      <w:tr w:rsidR="00EF6C7F" w:rsidRPr="00EF6C7F" w14:paraId="3AFFFAF0" w14:textId="77777777" w:rsidTr="00915117">
        <w:trPr>
          <w:cantSplit/>
        </w:trPr>
        <w:tc>
          <w:tcPr>
            <w:tcW w:w="3936" w:type="dxa"/>
          </w:tcPr>
          <w:p w14:paraId="3AFFFAEE" w14:textId="77777777" w:rsidR="00EF6C7F" w:rsidRPr="00EF6C7F" w:rsidRDefault="00EF6C7F" w:rsidP="00A72D5E">
            <w:pPr>
              <w:pStyle w:val="TableText"/>
              <w:numPr>
                <w:ilvl w:val="0"/>
                <w:numId w:val="305"/>
              </w:numPr>
              <w:rPr>
                <w:sz w:val="20"/>
              </w:rPr>
            </w:pPr>
          </w:p>
        </w:tc>
        <w:tc>
          <w:tcPr>
            <w:tcW w:w="5307" w:type="dxa"/>
          </w:tcPr>
          <w:p w14:paraId="3AFFFAEF" w14:textId="77777777" w:rsidR="00EF6C7F" w:rsidRPr="00EF6C7F" w:rsidRDefault="00EF6C7F" w:rsidP="00A72D5E">
            <w:pPr>
              <w:pStyle w:val="TableText"/>
              <w:numPr>
                <w:ilvl w:val="0"/>
                <w:numId w:val="306"/>
              </w:numPr>
              <w:rPr>
                <w:sz w:val="20"/>
              </w:rPr>
            </w:pPr>
          </w:p>
        </w:tc>
      </w:tr>
    </w:tbl>
    <w:p w14:paraId="3AFFFAF1" w14:textId="77777777" w:rsidR="00EF6C7F" w:rsidRPr="00CA2FB2" w:rsidRDefault="00EF6C7F" w:rsidP="00EF6C7F">
      <w:pPr>
        <w:pStyle w:val="GPMOHeading2"/>
        <w:tabs>
          <w:tab w:val="num" w:pos="720"/>
        </w:tabs>
        <w:spacing w:before="360"/>
        <w:ind w:left="794" w:hanging="794"/>
      </w:pPr>
      <w:bookmarkStart w:id="281" w:name="_Toc251162818"/>
      <w:bookmarkStart w:id="282" w:name="_Toc264453085"/>
      <w:bookmarkStart w:id="283" w:name="_Toc327179123"/>
      <w:bookmarkStart w:id="284" w:name="_Toc70141102"/>
      <w:r>
        <w:t>User c</w:t>
      </w:r>
      <w:r w:rsidRPr="00CA2FB2">
        <w:t>ommunities</w:t>
      </w:r>
      <w:bookmarkEnd w:id="281"/>
      <w:bookmarkEnd w:id="282"/>
      <w:bookmarkEnd w:id="283"/>
    </w:p>
    <w:p w14:paraId="3AFFFAF2" w14:textId="77777777" w:rsidR="00EF6C7F" w:rsidRPr="00CA2FB2" w:rsidRDefault="00EF6C7F" w:rsidP="00EF6C7F">
      <w:pPr>
        <w:pStyle w:val="GPMOHeading3"/>
      </w:pPr>
      <w:bookmarkStart w:id="285" w:name="_Toc251162819"/>
      <w:bookmarkStart w:id="286" w:name="_Toc264453086"/>
      <w:bookmarkStart w:id="287" w:name="_Toc327179124"/>
      <w:r>
        <w:t>Applications c</w:t>
      </w:r>
      <w:r w:rsidRPr="00CA2FB2">
        <w:t>lassification</w:t>
      </w:r>
      <w:bookmarkEnd w:id="284"/>
      <w:bookmarkEnd w:id="285"/>
      <w:bookmarkEnd w:id="286"/>
      <w:bookmarkEnd w:id="287"/>
      <w:r w:rsidRPr="00CA2FB2">
        <w:t xml:space="preserve"> </w:t>
      </w:r>
    </w:p>
    <w:p w14:paraId="3AFFFAF3" w14:textId="77777777" w:rsidR="00EF6C7F" w:rsidRPr="00EF6C7F" w:rsidRDefault="00EF6C7F" w:rsidP="00EF6C7F">
      <w:pPr>
        <w:pStyle w:val="GPMOBodyText"/>
        <w:rPr>
          <w:sz w:val="20"/>
        </w:rPr>
      </w:pPr>
      <w:r w:rsidRPr="00EF6C7F">
        <w:rPr>
          <w:sz w:val="20"/>
        </w:rPr>
        <w:t>This system delivers value to the business in the following ways:</w:t>
      </w:r>
    </w:p>
    <w:p w14:paraId="3AFFFAF4" w14:textId="77777777" w:rsidR="00EF6C7F" w:rsidRPr="00EF6C7F" w:rsidRDefault="00EF6C7F" w:rsidP="00EF6C7F">
      <w:pPr>
        <w:pStyle w:val="ListBullet"/>
        <w:rPr>
          <w:color w:val="FF0000"/>
          <w:sz w:val="20"/>
          <w:szCs w:val="20"/>
        </w:rPr>
      </w:pPr>
    </w:p>
    <w:p w14:paraId="3AFFFAF5" w14:textId="77777777" w:rsidR="00EF6C7F" w:rsidRPr="00EF6C7F" w:rsidRDefault="00EF6C7F" w:rsidP="00EF6C7F">
      <w:pPr>
        <w:pStyle w:val="RedBodyText"/>
        <w:rPr>
          <w:sz w:val="20"/>
        </w:rPr>
      </w:pPr>
      <w:r w:rsidRPr="00EF6C7F">
        <w:rPr>
          <w:sz w:val="20"/>
        </w:rPr>
        <w:t>Criticality for this system is therefore defined as…</w:t>
      </w:r>
    </w:p>
    <w:p w14:paraId="3AFFFAF6" w14:textId="77777777" w:rsidR="00EF6C7F" w:rsidRPr="00CA2FB2" w:rsidRDefault="00EF6C7F" w:rsidP="00EF6C7F">
      <w:pPr>
        <w:pStyle w:val="GPMOHeading3"/>
      </w:pPr>
      <w:bookmarkStart w:id="288" w:name="_Toc70141103"/>
      <w:bookmarkStart w:id="289" w:name="_Toc251162820"/>
      <w:bookmarkStart w:id="290" w:name="_Toc264453087"/>
      <w:bookmarkStart w:id="291" w:name="_Toc327179125"/>
      <w:r w:rsidRPr="00CA2FB2">
        <w:t xml:space="preserve">User </w:t>
      </w:r>
      <w:bookmarkEnd w:id="288"/>
      <w:r>
        <w:t>r</w:t>
      </w:r>
      <w:r w:rsidRPr="00CA2FB2">
        <w:t>oles</w:t>
      </w:r>
      <w:bookmarkEnd w:id="289"/>
      <w:bookmarkEnd w:id="290"/>
      <w:bookmarkEnd w:id="291"/>
    </w:p>
    <w:p w14:paraId="3AFFFAF7" w14:textId="77777777" w:rsidR="00EF6C7F" w:rsidRPr="00EF6C7F" w:rsidRDefault="00EF6C7F" w:rsidP="00EF6C7F">
      <w:pPr>
        <w:pStyle w:val="GPMOBodyText"/>
        <w:rPr>
          <w:sz w:val="20"/>
        </w:rPr>
      </w:pPr>
      <w:r w:rsidRPr="00EF6C7F">
        <w:rPr>
          <w:sz w:val="20"/>
        </w:rPr>
        <w:t>It is expected that the groups listed below will make use of the system and will require access privileges as described.</w:t>
      </w: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2997"/>
        <w:gridCol w:w="1944"/>
        <w:gridCol w:w="4018"/>
      </w:tblGrid>
      <w:tr w:rsidR="00EF6C7F" w:rsidRPr="00EF6C7F" w14:paraId="3AFFFAFB" w14:textId="77777777" w:rsidTr="00915117">
        <w:trPr>
          <w:cantSplit/>
          <w:tblHeader/>
        </w:trPr>
        <w:tc>
          <w:tcPr>
            <w:tcW w:w="3081"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F8" w14:textId="77777777" w:rsidR="00EF6C7F" w:rsidRPr="00EF6C7F" w:rsidRDefault="00EF6C7F" w:rsidP="00A72D5E">
            <w:pPr>
              <w:pStyle w:val="TableHeading"/>
              <w:numPr>
                <w:ilvl w:val="0"/>
                <w:numId w:val="307"/>
              </w:numPr>
              <w:rPr>
                <w:sz w:val="20"/>
              </w:rPr>
            </w:pPr>
            <w:r w:rsidRPr="00EF6C7F">
              <w:rPr>
                <w:sz w:val="20"/>
              </w:rPr>
              <w:t>Role</w:t>
            </w:r>
          </w:p>
        </w:tc>
        <w:tc>
          <w:tcPr>
            <w:tcW w:w="1989"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F9" w14:textId="77777777" w:rsidR="00EF6C7F" w:rsidRPr="00EF6C7F" w:rsidRDefault="00EF6C7F" w:rsidP="00A72D5E">
            <w:pPr>
              <w:pStyle w:val="TableHeading"/>
              <w:numPr>
                <w:ilvl w:val="0"/>
                <w:numId w:val="308"/>
              </w:numPr>
              <w:rPr>
                <w:sz w:val="20"/>
              </w:rPr>
            </w:pPr>
            <w:r w:rsidRPr="00EF6C7F">
              <w:rPr>
                <w:sz w:val="20"/>
              </w:rPr>
              <w:t>Frequency of use</w:t>
            </w:r>
          </w:p>
        </w:tc>
        <w:tc>
          <w:tcPr>
            <w:tcW w:w="4173"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AFA" w14:textId="77777777" w:rsidR="00EF6C7F" w:rsidRPr="00EF6C7F" w:rsidRDefault="00EF6C7F" w:rsidP="00A72D5E">
            <w:pPr>
              <w:pStyle w:val="TableHeading"/>
              <w:numPr>
                <w:ilvl w:val="0"/>
                <w:numId w:val="309"/>
              </w:numPr>
              <w:rPr>
                <w:sz w:val="20"/>
              </w:rPr>
            </w:pPr>
            <w:r w:rsidRPr="00EF6C7F">
              <w:rPr>
                <w:sz w:val="20"/>
              </w:rPr>
              <w:t>Access privileges required</w:t>
            </w:r>
          </w:p>
        </w:tc>
      </w:tr>
      <w:tr w:rsidR="00EF6C7F" w:rsidRPr="00EF6C7F" w14:paraId="3AFFFAFF" w14:textId="77777777" w:rsidTr="00915117">
        <w:trPr>
          <w:cantSplit/>
        </w:trPr>
        <w:tc>
          <w:tcPr>
            <w:tcW w:w="3081" w:type="dxa"/>
          </w:tcPr>
          <w:p w14:paraId="3AFFFAFC" w14:textId="77777777" w:rsidR="00EF6C7F" w:rsidRPr="00EF6C7F" w:rsidRDefault="00EF6C7F" w:rsidP="00A72D5E">
            <w:pPr>
              <w:pStyle w:val="TableText"/>
              <w:numPr>
                <w:ilvl w:val="0"/>
                <w:numId w:val="310"/>
              </w:numPr>
              <w:rPr>
                <w:sz w:val="20"/>
              </w:rPr>
            </w:pPr>
            <w:r w:rsidRPr="00EF6C7F">
              <w:rPr>
                <w:sz w:val="20"/>
              </w:rPr>
              <w:t>User type 1</w:t>
            </w:r>
          </w:p>
        </w:tc>
        <w:tc>
          <w:tcPr>
            <w:tcW w:w="1989" w:type="dxa"/>
          </w:tcPr>
          <w:p w14:paraId="3AFFFAFD" w14:textId="77777777" w:rsidR="00EF6C7F" w:rsidRPr="00EF6C7F" w:rsidRDefault="00EF6C7F" w:rsidP="00A72D5E">
            <w:pPr>
              <w:pStyle w:val="TableText"/>
              <w:numPr>
                <w:ilvl w:val="0"/>
                <w:numId w:val="311"/>
              </w:numPr>
              <w:rPr>
                <w:sz w:val="20"/>
              </w:rPr>
            </w:pPr>
          </w:p>
        </w:tc>
        <w:tc>
          <w:tcPr>
            <w:tcW w:w="4173" w:type="dxa"/>
          </w:tcPr>
          <w:p w14:paraId="3AFFFAFE" w14:textId="77777777" w:rsidR="00EF6C7F" w:rsidRPr="00EF6C7F" w:rsidRDefault="00EF6C7F" w:rsidP="00A72D5E">
            <w:pPr>
              <w:pStyle w:val="TableText"/>
              <w:numPr>
                <w:ilvl w:val="0"/>
                <w:numId w:val="312"/>
              </w:numPr>
              <w:rPr>
                <w:sz w:val="20"/>
              </w:rPr>
            </w:pPr>
          </w:p>
        </w:tc>
      </w:tr>
      <w:tr w:rsidR="00EF6C7F" w:rsidRPr="00EF6C7F" w14:paraId="3AFFFB03" w14:textId="77777777" w:rsidTr="00915117">
        <w:trPr>
          <w:cantSplit/>
        </w:trPr>
        <w:tc>
          <w:tcPr>
            <w:tcW w:w="3081" w:type="dxa"/>
          </w:tcPr>
          <w:p w14:paraId="3AFFFB00" w14:textId="77777777" w:rsidR="00EF6C7F" w:rsidRPr="00EF6C7F" w:rsidRDefault="00EF6C7F" w:rsidP="00A72D5E">
            <w:pPr>
              <w:pStyle w:val="TableText"/>
              <w:numPr>
                <w:ilvl w:val="0"/>
                <w:numId w:val="313"/>
              </w:numPr>
              <w:rPr>
                <w:sz w:val="20"/>
              </w:rPr>
            </w:pPr>
            <w:r w:rsidRPr="00EF6C7F">
              <w:rPr>
                <w:sz w:val="20"/>
              </w:rPr>
              <w:t>User type 2</w:t>
            </w:r>
          </w:p>
        </w:tc>
        <w:tc>
          <w:tcPr>
            <w:tcW w:w="1989" w:type="dxa"/>
          </w:tcPr>
          <w:p w14:paraId="3AFFFB01" w14:textId="77777777" w:rsidR="00EF6C7F" w:rsidRPr="00EF6C7F" w:rsidRDefault="00EF6C7F" w:rsidP="00A72D5E">
            <w:pPr>
              <w:pStyle w:val="TableText"/>
              <w:numPr>
                <w:ilvl w:val="0"/>
                <w:numId w:val="314"/>
              </w:numPr>
              <w:rPr>
                <w:sz w:val="20"/>
              </w:rPr>
            </w:pPr>
          </w:p>
        </w:tc>
        <w:tc>
          <w:tcPr>
            <w:tcW w:w="4173" w:type="dxa"/>
          </w:tcPr>
          <w:p w14:paraId="3AFFFB02" w14:textId="77777777" w:rsidR="00EF6C7F" w:rsidRPr="00EF6C7F" w:rsidRDefault="00EF6C7F" w:rsidP="00A72D5E">
            <w:pPr>
              <w:pStyle w:val="TableText"/>
              <w:numPr>
                <w:ilvl w:val="0"/>
                <w:numId w:val="315"/>
              </w:numPr>
              <w:rPr>
                <w:sz w:val="20"/>
              </w:rPr>
            </w:pPr>
          </w:p>
        </w:tc>
      </w:tr>
      <w:tr w:rsidR="00EF6C7F" w:rsidRPr="00EF6C7F" w14:paraId="3AFFFB07" w14:textId="77777777" w:rsidTr="00915117">
        <w:trPr>
          <w:cantSplit/>
        </w:trPr>
        <w:tc>
          <w:tcPr>
            <w:tcW w:w="3081" w:type="dxa"/>
          </w:tcPr>
          <w:p w14:paraId="3AFFFB04" w14:textId="77777777" w:rsidR="00EF6C7F" w:rsidRPr="00EF6C7F" w:rsidRDefault="00EF6C7F" w:rsidP="00A72D5E">
            <w:pPr>
              <w:pStyle w:val="TableText"/>
              <w:numPr>
                <w:ilvl w:val="0"/>
                <w:numId w:val="316"/>
              </w:numPr>
              <w:rPr>
                <w:sz w:val="20"/>
              </w:rPr>
            </w:pPr>
            <w:r w:rsidRPr="00EF6C7F">
              <w:rPr>
                <w:sz w:val="20"/>
              </w:rPr>
              <w:t>Administrator</w:t>
            </w:r>
          </w:p>
        </w:tc>
        <w:tc>
          <w:tcPr>
            <w:tcW w:w="1989" w:type="dxa"/>
          </w:tcPr>
          <w:p w14:paraId="3AFFFB05" w14:textId="77777777" w:rsidR="00EF6C7F" w:rsidRPr="00EF6C7F" w:rsidRDefault="00EF6C7F" w:rsidP="00A72D5E">
            <w:pPr>
              <w:pStyle w:val="TableText"/>
              <w:numPr>
                <w:ilvl w:val="0"/>
                <w:numId w:val="317"/>
              </w:numPr>
              <w:rPr>
                <w:sz w:val="20"/>
              </w:rPr>
            </w:pPr>
          </w:p>
        </w:tc>
        <w:tc>
          <w:tcPr>
            <w:tcW w:w="4173" w:type="dxa"/>
          </w:tcPr>
          <w:p w14:paraId="3AFFFB06" w14:textId="77777777" w:rsidR="00EF6C7F" w:rsidRPr="00EF6C7F" w:rsidRDefault="00EF6C7F" w:rsidP="00A72D5E">
            <w:pPr>
              <w:pStyle w:val="TableText"/>
              <w:numPr>
                <w:ilvl w:val="0"/>
                <w:numId w:val="318"/>
              </w:numPr>
              <w:rPr>
                <w:sz w:val="20"/>
              </w:rPr>
            </w:pPr>
          </w:p>
        </w:tc>
      </w:tr>
      <w:tr w:rsidR="00EF6C7F" w:rsidRPr="00EF6C7F" w14:paraId="3AFFFB0B" w14:textId="77777777" w:rsidTr="00915117">
        <w:trPr>
          <w:cantSplit/>
        </w:trPr>
        <w:tc>
          <w:tcPr>
            <w:tcW w:w="3081" w:type="dxa"/>
          </w:tcPr>
          <w:p w14:paraId="3AFFFB08" w14:textId="77777777" w:rsidR="00EF6C7F" w:rsidRPr="00EF6C7F" w:rsidRDefault="00EF6C7F" w:rsidP="00A72D5E">
            <w:pPr>
              <w:pStyle w:val="TableText"/>
              <w:numPr>
                <w:ilvl w:val="0"/>
                <w:numId w:val="319"/>
              </w:numPr>
              <w:rPr>
                <w:sz w:val="20"/>
              </w:rPr>
            </w:pPr>
            <w:r w:rsidRPr="00EF6C7F">
              <w:rPr>
                <w:sz w:val="20"/>
              </w:rPr>
              <w:t>Service Desk/Support</w:t>
            </w:r>
          </w:p>
        </w:tc>
        <w:tc>
          <w:tcPr>
            <w:tcW w:w="1989" w:type="dxa"/>
          </w:tcPr>
          <w:p w14:paraId="3AFFFB09" w14:textId="77777777" w:rsidR="00EF6C7F" w:rsidRPr="00EF6C7F" w:rsidRDefault="00EF6C7F" w:rsidP="00A72D5E">
            <w:pPr>
              <w:pStyle w:val="TableText"/>
              <w:numPr>
                <w:ilvl w:val="0"/>
                <w:numId w:val="320"/>
              </w:numPr>
              <w:rPr>
                <w:sz w:val="20"/>
              </w:rPr>
            </w:pPr>
          </w:p>
        </w:tc>
        <w:tc>
          <w:tcPr>
            <w:tcW w:w="4173" w:type="dxa"/>
          </w:tcPr>
          <w:p w14:paraId="3AFFFB0A" w14:textId="77777777" w:rsidR="00EF6C7F" w:rsidRPr="00EF6C7F" w:rsidRDefault="00EF6C7F" w:rsidP="00A72D5E">
            <w:pPr>
              <w:pStyle w:val="TableText"/>
              <w:numPr>
                <w:ilvl w:val="0"/>
                <w:numId w:val="321"/>
              </w:numPr>
              <w:rPr>
                <w:sz w:val="20"/>
              </w:rPr>
            </w:pPr>
          </w:p>
        </w:tc>
      </w:tr>
      <w:tr w:rsidR="00EF6C7F" w:rsidRPr="00EF6C7F" w14:paraId="3AFFFB0F" w14:textId="77777777" w:rsidTr="00915117">
        <w:trPr>
          <w:cantSplit/>
        </w:trPr>
        <w:tc>
          <w:tcPr>
            <w:tcW w:w="3081" w:type="dxa"/>
          </w:tcPr>
          <w:p w14:paraId="3AFFFB0C" w14:textId="77777777" w:rsidR="00EF6C7F" w:rsidRPr="00EF6C7F" w:rsidRDefault="00EF6C7F" w:rsidP="00A72D5E">
            <w:pPr>
              <w:pStyle w:val="TableText"/>
              <w:numPr>
                <w:ilvl w:val="0"/>
                <w:numId w:val="322"/>
              </w:numPr>
              <w:rPr>
                <w:sz w:val="20"/>
              </w:rPr>
            </w:pPr>
            <w:r w:rsidRPr="00EF6C7F">
              <w:rPr>
                <w:sz w:val="20"/>
              </w:rPr>
              <w:t>Network Administrator</w:t>
            </w:r>
          </w:p>
        </w:tc>
        <w:tc>
          <w:tcPr>
            <w:tcW w:w="1989" w:type="dxa"/>
          </w:tcPr>
          <w:p w14:paraId="3AFFFB0D" w14:textId="77777777" w:rsidR="00EF6C7F" w:rsidRPr="00EF6C7F" w:rsidRDefault="00EF6C7F" w:rsidP="00A72D5E">
            <w:pPr>
              <w:pStyle w:val="TableText"/>
              <w:numPr>
                <w:ilvl w:val="0"/>
                <w:numId w:val="323"/>
              </w:numPr>
              <w:rPr>
                <w:sz w:val="20"/>
              </w:rPr>
            </w:pPr>
          </w:p>
        </w:tc>
        <w:tc>
          <w:tcPr>
            <w:tcW w:w="4173" w:type="dxa"/>
          </w:tcPr>
          <w:p w14:paraId="3AFFFB0E" w14:textId="77777777" w:rsidR="00EF6C7F" w:rsidRPr="00EF6C7F" w:rsidRDefault="00EF6C7F" w:rsidP="00A72D5E">
            <w:pPr>
              <w:pStyle w:val="TableText"/>
              <w:numPr>
                <w:ilvl w:val="0"/>
                <w:numId w:val="324"/>
              </w:numPr>
              <w:rPr>
                <w:sz w:val="20"/>
              </w:rPr>
            </w:pPr>
          </w:p>
        </w:tc>
      </w:tr>
      <w:tr w:rsidR="00EF6C7F" w:rsidRPr="00EF6C7F" w14:paraId="3AFFFB13" w14:textId="77777777" w:rsidTr="00915117">
        <w:trPr>
          <w:cantSplit/>
        </w:trPr>
        <w:tc>
          <w:tcPr>
            <w:tcW w:w="3081" w:type="dxa"/>
          </w:tcPr>
          <w:p w14:paraId="3AFFFB10" w14:textId="77777777" w:rsidR="00EF6C7F" w:rsidRPr="00EF6C7F" w:rsidRDefault="00EF6C7F" w:rsidP="00A72D5E">
            <w:pPr>
              <w:pStyle w:val="TableText"/>
              <w:numPr>
                <w:ilvl w:val="0"/>
                <w:numId w:val="325"/>
              </w:numPr>
              <w:rPr>
                <w:sz w:val="20"/>
              </w:rPr>
            </w:pPr>
            <w:r w:rsidRPr="00EF6C7F">
              <w:rPr>
                <w:sz w:val="20"/>
              </w:rPr>
              <w:t>Database Administrator</w:t>
            </w:r>
          </w:p>
        </w:tc>
        <w:tc>
          <w:tcPr>
            <w:tcW w:w="1989" w:type="dxa"/>
          </w:tcPr>
          <w:p w14:paraId="3AFFFB11" w14:textId="77777777" w:rsidR="00EF6C7F" w:rsidRPr="00EF6C7F" w:rsidRDefault="00EF6C7F" w:rsidP="00A72D5E">
            <w:pPr>
              <w:pStyle w:val="TableText"/>
              <w:numPr>
                <w:ilvl w:val="0"/>
                <w:numId w:val="326"/>
              </w:numPr>
              <w:rPr>
                <w:sz w:val="20"/>
              </w:rPr>
            </w:pPr>
          </w:p>
        </w:tc>
        <w:tc>
          <w:tcPr>
            <w:tcW w:w="4173" w:type="dxa"/>
          </w:tcPr>
          <w:p w14:paraId="3AFFFB12" w14:textId="77777777" w:rsidR="00EF6C7F" w:rsidRPr="00EF6C7F" w:rsidRDefault="00EF6C7F" w:rsidP="00A72D5E">
            <w:pPr>
              <w:pStyle w:val="TableText"/>
              <w:numPr>
                <w:ilvl w:val="0"/>
                <w:numId w:val="327"/>
              </w:numPr>
              <w:rPr>
                <w:sz w:val="20"/>
              </w:rPr>
            </w:pPr>
          </w:p>
        </w:tc>
      </w:tr>
      <w:tr w:rsidR="00EF6C7F" w:rsidRPr="00EF6C7F" w14:paraId="3AFFFB17" w14:textId="77777777" w:rsidTr="00915117">
        <w:trPr>
          <w:cantSplit/>
        </w:trPr>
        <w:tc>
          <w:tcPr>
            <w:tcW w:w="3081" w:type="dxa"/>
          </w:tcPr>
          <w:p w14:paraId="3AFFFB14" w14:textId="77777777" w:rsidR="00EF6C7F" w:rsidRPr="00EF6C7F" w:rsidRDefault="00EF6C7F" w:rsidP="00A72D5E">
            <w:pPr>
              <w:pStyle w:val="TableText"/>
              <w:numPr>
                <w:ilvl w:val="0"/>
                <w:numId w:val="328"/>
              </w:numPr>
              <w:rPr>
                <w:sz w:val="20"/>
              </w:rPr>
            </w:pPr>
            <w:r w:rsidRPr="00EF6C7F">
              <w:rPr>
                <w:sz w:val="20"/>
              </w:rPr>
              <w:t>External user type 1</w:t>
            </w:r>
          </w:p>
        </w:tc>
        <w:tc>
          <w:tcPr>
            <w:tcW w:w="1989" w:type="dxa"/>
          </w:tcPr>
          <w:p w14:paraId="3AFFFB15" w14:textId="77777777" w:rsidR="00EF6C7F" w:rsidRPr="00EF6C7F" w:rsidRDefault="00EF6C7F" w:rsidP="00A72D5E">
            <w:pPr>
              <w:pStyle w:val="TableText"/>
              <w:numPr>
                <w:ilvl w:val="0"/>
                <w:numId w:val="329"/>
              </w:numPr>
              <w:rPr>
                <w:sz w:val="20"/>
              </w:rPr>
            </w:pPr>
          </w:p>
        </w:tc>
        <w:tc>
          <w:tcPr>
            <w:tcW w:w="4173" w:type="dxa"/>
          </w:tcPr>
          <w:p w14:paraId="3AFFFB16" w14:textId="77777777" w:rsidR="00EF6C7F" w:rsidRPr="00EF6C7F" w:rsidRDefault="00EF6C7F" w:rsidP="00A72D5E">
            <w:pPr>
              <w:pStyle w:val="TableText"/>
              <w:numPr>
                <w:ilvl w:val="0"/>
                <w:numId w:val="330"/>
              </w:numPr>
              <w:rPr>
                <w:sz w:val="20"/>
              </w:rPr>
            </w:pPr>
          </w:p>
        </w:tc>
      </w:tr>
      <w:tr w:rsidR="00EF6C7F" w:rsidRPr="00EF6C7F" w14:paraId="3AFFFB1B" w14:textId="77777777" w:rsidTr="00915117">
        <w:trPr>
          <w:cantSplit/>
        </w:trPr>
        <w:tc>
          <w:tcPr>
            <w:tcW w:w="3081" w:type="dxa"/>
          </w:tcPr>
          <w:p w14:paraId="3AFFFB18" w14:textId="77777777" w:rsidR="00EF6C7F" w:rsidRPr="00EF6C7F" w:rsidRDefault="00EF6C7F" w:rsidP="00A72D5E">
            <w:pPr>
              <w:pStyle w:val="TableText"/>
              <w:numPr>
                <w:ilvl w:val="0"/>
                <w:numId w:val="331"/>
              </w:numPr>
              <w:rPr>
                <w:sz w:val="20"/>
              </w:rPr>
            </w:pPr>
            <w:r w:rsidRPr="00EF6C7F">
              <w:rPr>
                <w:sz w:val="20"/>
              </w:rPr>
              <w:t>External user type 2</w:t>
            </w:r>
          </w:p>
        </w:tc>
        <w:tc>
          <w:tcPr>
            <w:tcW w:w="1989" w:type="dxa"/>
          </w:tcPr>
          <w:p w14:paraId="3AFFFB19" w14:textId="77777777" w:rsidR="00EF6C7F" w:rsidRPr="00EF6C7F" w:rsidRDefault="00EF6C7F" w:rsidP="00A72D5E">
            <w:pPr>
              <w:pStyle w:val="TableText"/>
              <w:numPr>
                <w:ilvl w:val="0"/>
                <w:numId w:val="332"/>
              </w:numPr>
              <w:rPr>
                <w:sz w:val="20"/>
              </w:rPr>
            </w:pPr>
          </w:p>
        </w:tc>
        <w:tc>
          <w:tcPr>
            <w:tcW w:w="4173" w:type="dxa"/>
          </w:tcPr>
          <w:p w14:paraId="3AFFFB1A" w14:textId="77777777" w:rsidR="00EF6C7F" w:rsidRPr="00EF6C7F" w:rsidRDefault="00EF6C7F" w:rsidP="00A72D5E">
            <w:pPr>
              <w:pStyle w:val="TableText"/>
              <w:numPr>
                <w:ilvl w:val="0"/>
                <w:numId w:val="333"/>
              </w:numPr>
              <w:rPr>
                <w:sz w:val="20"/>
              </w:rPr>
            </w:pPr>
          </w:p>
        </w:tc>
      </w:tr>
    </w:tbl>
    <w:p w14:paraId="3AFFFB1C" w14:textId="77777777" w:rsidR="00EF6C7F" w:rsidRPr="00CA2FB2" w:rsidRDefault="00EF6C7F" w:rsidP="00EF6C7F">
      <w:pPr>
        <w:pStyle w:val="BodyNoIndent"/>
      </w:pPr>
    </w:p>
    <w:p w14:paraId="3AFFFB1D" w14:textId="77777777" w:rsidR="00EF6C7F" w:rsidRPr="00CA2FB2" w:rsidRDefault="00EF6C7F" w:rsidP="00EF6C7F">
      <w:pPr>
        <w:pStyle w:val="GPMOHeading3"/>
      </w:pPr>
      <w:bookmarkStart w:id="292" w:name="_Toc251162821"/>
      <w:bookmarkStart w:id="293" w:name="_Toc264453088"/>
      <w:bookmarkStart w:id="294" w:name="_Toc327179126"/>
      <w:r w:rsidRPr="00CA2FB2">
        <w:t xml:space="preserve">User </w:t>
      </w:r>
      <w:r>
        <w:t>a</w:t>
      </w:r>
      <w:r w:rsidRPr="00CA2FB2">
        <w:t>uthentication</w:t>
      </w:r>
      <w:bookmarkEnd w:id="292"/>
      <w:bookmarkEnd w:id="293"/>
      <w:bookmarkEnd w:id="294"/>
    </w:p>
    <w:p w14:paraId="3AFFFB1E" w14:textId="77777777" w:rsidR="00EF6C7F" w:rsidRPr="00EF6C7F" w:rsidRDefault="00EF6C7F" w:rsidP="00EF6C7F">
      <w:pPr>
        <w:pStyle w:val="RedBodyText"/>
        <w:rPr>
          <w:sz w:val="20"/>
        </w:rPr>
      </w:pPr>
      <w:r w:rsidRPr="00EF6C7F">
        <w:rPr>
          <w:sz w:val="20"/>
        </w:rPr>
        <w:t>Users will be required to authenticate to the system by…</w:t>
      </w:r>
    </w:p>
    <w:p w14:paraId="3AFFFB1F" w14:textId="77777777" w:rsidR="00EF6C7F" w:rsidRPr="00CA2FB2" w:rsidRDefault="00EF6C7F" w:rsidP="00EF6C7F">
      <w:pPr>
        <w:pStyle w:val="GPMOHeading3"/>
      </w:pPr>
      <w:bookmarkStart w:id="295" w:name="_Toc251162822"/>
      <w:bookmarkStart w:id="296" w:name="_Toc264453089"/>
      <w:bookmarkStart w:id="297" w:name="_Toc327179127"/>
      <w:r>
        <w:t>User a</w:t>
      </w:r>
      <w:r w:rsidRPr="00CA2FB2">
        <w:t>uthorisation</w:t>
      </w:r>
      <w:bookmarkEnd w:id="295"/>
      <w:bookmarkEnd w:id="296"/>
      <w:bookmarkEnd w:id="297"/>
    </w:p>
    <w:p w14:paraId="3AFFFB20" w14:textId="77777777" w:rsidR="00EF6C7F" w:rsidRPr="00EF6C7F" w:rsidRDefault="00EF6C7F" w:rsidP="00EF6C7F">
      <w:pPr>
        <w:pStyle w:val="RedBodyText"/>
        <w:rPr>
          <w:sz w:val="20"/>
        </w:rPr>
      </w:pPr>
      <w:r w:rsidRPr="00EF6C7F">
        <w:rPr>
          <w:sz w:val="20"/>
        </w:rPr>
        <w:t>The system will authorise user access by…</w:t>
      </w:r>
    </w:p>
    <w:p w14:paraId="3AFFFB21" w14:textId="77777777" w:rsidR="00EF6C7F" w:rsidRDefault="00EF6C7F" w:rsidP="00EF6C7F">
      <w:pPr>
        <w:pStyle w:val="GPMOHeading3"/>
      </w:pPr>
      <w:bookmarkStart w:id="298" w:name="_Toc251162823"/>
      <w:bookmarkStart w:id="299" w:name="_Toc264453090"/>
      <w:bookmarkStart w:id="300" w:name="_Toc327179128"/>
      <w:r w:rsidRPr="00CA2FB2">
        <w:t>User access administration</w:t>
      </w:r>
      <w:bookmarkEnd w:id="298"/>
      <w:bookmarkEnd w:id="299"/>
      <w:bookmarkEnd w:id="300"/>
    </w:p>
    <w:p w14:paraId="3AFFFB22" w14:textId="77777777" w:rsidR="00EF6C7F" w:rsidRPr="00EF6C7F" w:rsidRDefault="00EF6C7F" w:rsidP="00EF6C7F">
      <w:pPr>
        <w:pStyle w:val="GPMOBodyText"/>
        <w:rPr>
          <w:sz w:val="20"/>
        </w:rPr>
      </w:pPr>
      <w:r w:rsidRPr="00EF6C7F">
        <w:rPr>
          <w:sz w:val="20"/>
        </w:rPr>
        <w:t>It is expected that user administration functions will be required as below:</w:t>
      </w:r>
    </w:p>
    <w:p w14:paraId="3AFFFB23" w14:textId="77777777" w:rsidR="00EF6C7F" w:rsidRPr="00EF6C7F" w:rsidRDefault="00EF6C7F" w:rsidP="00EF6C7F">
      <w:pPr>
        <w:pStyle w:val="ListBullet"/>
        <w:rPr>
          <w:color w:val="FF0000"/>
          <w:sz w:val="20"/>
          <w:szCs w:val="20"/>
        </w:rPr>
      </w:pPr>
    </w:p>
    <w:p w14:paraId="3AFFFB24" w14:textId="77777777" w:rsidR="00EF6C7F" w:rsidRPr="00EF6C7F" w:rsidRDefault="00EF6C7F" w:rsidP="00EF6C7F">
      <w:pPr>
        <w:pStyle w:val="RedBodyText"/>
        <w:rPr>
          <w:sz w:val="20"/>
        </w:rPr>
      </w:pPr>
      <w:r w:rsidRPr="00EF6C7F">
        <w:rPr>
          <w:sz w:val="20"/>
        </w:rPr>
        <w:t>Users can be granted access to the system by…</w:t>
      </w:r>
    </w:p>
    <w:p w14:paraId="3AFFFB25" w14:textId="77777777" w:rsidR="00EF6C7F" w:rsidRPr="00EF6C7F" w:rsidRDefault="00EF6C7F" w:rsidP="00EF6C7F">
      <w:pPr>
        <w:pStyle w:val="RedBodyText"/>
        <w:rPr>
          <w:rFonts w:cs="Arial"/>
          <w:sz w:val="20"/>
          <w:lang w:val="en-GB"/>
        </w:rPr>
      </w:pPr>
      <w:r w:rsidRPr="00EF6C7F">
        <w:rPr>
          <w:sz w:val="20"/>
        </w:rPr>
        <w:t>Other administration functions will be managed by…</w:t>
      </w:r>
    </w:p>
    <w:p w14:paraId="3AFFFB26" w14:textId="77777777" w:rsidR="00EF6C7F" w:rsidRPr="00EF6C7F" w:rsidRDefault="00EF6C7F" w:rsidP="00EF6C7F">
      <w:pPr>
        <w:pStyle w:val="GPMOBodyText"/>
      </w:pPr>
    </w:p>
    <w:p w14:paraId="3AFFFB27" w14:textId="77777777" w:rsidR="00EF6C7F" w:rsidRPr="00E23BC8" w:rsidRDefault="00EF6C7F" w:rsidP="00EF6C7F">
      <w:pPr>
        <w:pStyle w:val="BodyText"/>
        <w:rPr>
          <w:color w:val="FF0000"/>
          <w:lang w:val="en-GB"/>
        </w:rPr>
      </w:pPr>
    </w:p>
    <w:p w14:paraId="3AFFFB28" w14:textId="77777777" w:rsidR="000E6DE5" w:rsidRDefault="000E6DE5" w:rsidP="00572570">
      <w:pPr>
        <w:pStyle w:val="GPMOBodyText"/>
        <w:rPr>
          <w:sz w:val="20"/>
        </w:rPr>
      </w:pPr>
    </w:p>
    <w:p w14:paraId="3AFFFB29" w14:textId="77777777" w:rsidR="000E6DE5" w:rsidRDefault="000E6DE5" w:rsidP="00572570">
      <w:pPr>
        <w:pStyle w:val="GPMOBodyText"/>
        <w:rPr>
          <w:sz w:val="20"/>
        </w:rPr>
      </w:pPr>
    </w:p>
    <w:p w14:paraId="3AFFFB2A" w14:textId="77777777" w:rsidR="000E6DE5" w:rsidRDefault="000E6DE5" w:rsidP="00572570">
      <w:pPr>
        <w:pStyle w:val="GPMOBodyText"/>
        <w:rPr>
          <w:sz w:val="20"/>
        </w:rPr>
      </w:pPr>
    </w:p>
    <w:p w14:paraId="3AFFFB2B" w14:textId="77777777" w:rsidR="00281A26" w:rsidRDefault="00281A26" w:rsidP="00AB6A26">
      <w:pPr>
        <w:pStyle w:val="BodyText"/>
        <w:rPr>
          <w:szCs w:val="20"/>
        </w:rPr>
      </w:pPr>
    </w:p>
    <w:p w14:paraId="3AFFFB2C" w14:textId="77777777" w:rsidR="00F0771F" w:rsidRDefault="008A37FF" w:rsidP="00F0771F">
      <w:pPr>
        <w:pStyle w:val="GPMOHeading1"/>
        <w:rPr>
          <w:sz w:val="44"/>
          <w:szCs w:val="44"/>
        </w:rPr>
      </w:pPr>
      <w:bookmarkStart w:id="301" w:name="_Toc327179129"/>
      <w:r>
        <w:rPr>
          <w:sz w:val="44"/>
          <w:szCs w:val="44"/>
        </w:rPr>
        <w:t xml:space="preserve">IT Plan </w:t>
      </w:r>
      <w:r w:rsidR="00452C3B">
        <w:rPr>
          <w:sz w:val="44"/>
          <w:szCs w:val="44"/>
        </w:rPr>
        <w:t>and Costs</w:t>
      </w:r>
      <w:bookmarkEnd w:id="301"/>
    </w:p>
    <w:p w14:paraId="3AFFFB2D" w14:textId="77777777" w:rsidR="00452C3B" w:rsidRPr="00452C3B" w:rsidRDefault="00452C3B" w:rsidP="00452C3B">
      <w:pPr>
        <w:pStyle w:val="GPMOBodyText"/>
        <w:rPr>
          <w:sz w:val="20"/>
        </w:rPr>
      </w:pPr>
      <w:r w:rsidRPr="00452C3B">
        <w:rPr>
          <w:sz w:val="20"/>
        </w:rPr>
        <w:t>This section documents the planned activities and expected costs involved in developing the IT solution. Many of the following items may be documented in the Project Operating Guidelines. A link has been provided at the beginning of this document.</w:t>
      </w:r>
    </w:p>
    <w:p w14:paraId="3AFFFB2E" w14:textId="77777777" w:rsidR="00452C3B" w:rsidRPr="00452C3B" w:rsidRDefault="00452C3B" w:rsidP="00452C3B">
      <w:pPr>
        <w:pStyle w:val="GPMOHeading2"/>
        <w:tabs>
          <w:tab w:val="num" w:pos="720"/>
        </w:tabs>
        <w:spacing w:before="360"/>
        <w:ind w:left="794" w:hanging="794"/>
      </w:pPr>
      <w:bookmarkStart w:id="302" w:name="_Toc13041362"/>
      <w:bookmarkStart w:id="303" w:name="_Toc13474888"/>
      <w:bookmarkStart w:id="304" w:name="_Toc70141105"/>
      <w:bookmarkStart w:id="305" w:name="_Toc259605130"/>
      <w:bookmarkStart w:id="306" w:name="_Toc264453092"/>
      <w:bookmarkStart w:id="307" w:name="_Toc327179130"/>
      <w:bookmarkStart w:id="308" w:name="_Toc12888223"/>
      <w:r w:rsidRPr="00452C3B">
        <w:t>Project structure</w:t>
      </w:r>
      <w:bookmarkEnd w:id="302"/>
      <w:bookmarkEnd w:id="303"/>
      <w:bookmarkEnd w:id="304"/>
      <w:bookmarkEnd w:id="305"/>
      <w:bookmarkEnd w:id="306"/>
      <w:bookmarkEnd w:id="307"/>
      <w:r w:rsidRPr="00452C3B">
        <w:t xml:space="preserve"> </w:t>
      </w:r>
    </w:p>
    <w:p w14:paraId="3AFFFB2F" w14:textId="77777777" w:rsidR="00452C3B" w:rsidRPr="00452C3B" w:rsidRDefault="00452C3B" w:rsidP="00452C3B">
      <w:pPr>
        <w:pStyle w:val="GPMOBodyText"/>
        <w:rPr>
          <w:sz w:val="20"/>
          <w:lang w:val="en-GB"/>
        </w:rPr>
      </w:pPr>
      <w:r w:rsidRPr="00452C3B">
        <w:rPr>
          <w:sz w:val="20"/>
          <w:lang w:val="en-GB"/>
        </w:rPr>
        <w:t>Staff resources required to deliver the IT solution include:</w:t>
      </w:r>
    </w:p>
    <w:p w14:paraId="3AFFFB30" w14:textId="77777777" w:rsidR="00452C3B" w:rsidRPr="00452C3B" w:rsidRDefault="00452C3B" w:rsidP="00452C3B">
      <w:pPr>
        <w:pStyle w:val="ListBullet"/>
        <w:rPr>
          <w:color w:val="FF0000"/>
          <w:sz w:val="20"/>
          <w:szCs w:val="20"/>
          <w:lang w:val="en-GB"/>
        </w:rPr>
      </w:pPr>
    </w:p>
    <w:p w14:paraId="3AFFFB31" w14:textId="77777777" w:rsidR="00452C3B" w:rsidRPr="00452C3B" w:rsidRDefault="00452C3B" w:rsidP="00452C3B">
      <w:pPr>
        <w:pStyle w:val="BodyText"/>
        <w:pBdr>
          <w:top w:val="single" w:sz="4" w:space="1" w:color="auto" w:shadow="1"/>
          <w:left w:val="single" w:sz="4" w:space="4" w:color="auto" w:shadow="1"/>
          <w:bottom w:val="single" w:sz="4" w:space="1" w:color="auto" w:shadow="1"/>
          <w:right w:val="single" w:sz="4" w:space="4" w:color="auto" w:shadow="1"/>
        </w:pBdr>
        <w:jc w:val="center"/>
        <w:rPr>
          <w:szCs w:val="20"/>
          <w:lang w:val="en-GB"/>
        </w:rPr>
      </w:pPr>
      <w:r w:rsidRPr="00452C3B">
        <w:rPr>
          <w:szCs w:val="20"/>
          <w:lang w:val="en-GB"/>
        </w:rPr>
        <w:t>Project Team Structure</w:t>
      </w:r>
    </w:p>
    <w:p w14:paraId="3AFFFB32" w14:textId="77777777" w:rsidR="00452C3B" w:rsidRPr="00452C3B" w:rsidRDefault="00452C3B" w:rsidP="00452C3B">
      <w:pPr>
        <w:pStyle w:val="BodyText"/>
        <w:rPr>
          <w:szCs w:val="20"/>
          <w:lang w:val="en-GB"/>
        </w:rPr>
      </w:pPr>
      <w:bookmarkStart w:id="309" w:name="_Toc13474890"/>
      <w:r w:rsidRPr="00452C3B">
        <w:rPr>
          <w:szCs w:val="20"/>
          <w:lang w:val="en-GB"/>
        </w:rPr>
        <w:t xml:space="preserve">Resources from outside the project team, </w:t>
      </w:r>
      <w:r w:rsidRPr="00452C3B">
        <w:rPr>
          <w:color w:val="FF0000"/>
          <w:szCs w:val="20"/>
          <w:lang w:val="en-GB"/>
        </w:rPr>
        <w:t>such as interfacing systems</w:t>
      </w:r>
      <w:bookmarkEnd w:id="309"/>
      <w:r w:rsidRPr="00452C3B">
        <w:rPr>
          <w:color w:val="FF0000"/>
          <w:szCs w:val="20"/>
          <w:lang w:val="en-GB"/>
        </w:rPr>
        <w:t xml:space="preserve"> or project stakeholders,</w:t>
      </w:r>
      <w:r w:rsidRPr="00452C3B">
        <w:rPr>
          <w:szCs w:val="20"/>
          <w:lang w:val="en-GB"/>
        </w:rPr>
        <w:t xml:space="preserve"> are responsible for:</w:t>
      </w:r>
    </w:p>
    <w:p w14:paraId="3AFFFB33" w14:textId="77777777" w:rsidR="00452C3B" w:rsidRPr="00452C3B" w:rsidRDefault="00452C3B" w:rsidP="00452C3B">
      <w:pPr>
        <w:pStyle w:val="ListBullet"/>
        <w:rPr>
          <w:color w:val="FF0000"/>
          <w:sz w:val="20"/>
          <w:szCs w:val="20"/>
          <w:lang w:val="en-GB"/>
        </w:rPr>
      </w:pPr>
      <w:r w:rsidRPr="00452C3B">
        <w:rPr>
          <w:color w:val="FF0000"/>
          <w:sz w:val="20"/>
          <w:szCs w:val="20"/>
          <w:lang w:val="en-GB"/>
        </w:rPr>
        <w:t>Item a…..delivered by…..</w:t>
      </w:r>
    </w:p>
    <w:p w14:paraId="3AFFFB34" w14:textId="77777777" w:rsidR="00452C3B" w:rsidRPr="00452C3B" w:rsidRDefault="00452C3B" w:rsidP="00452C3B">
      <w:pPr>
        <w:pStyle w:val="GPMOBodyText"/>
        <w:rPr>
          <w:sz w:val="20"/>
          <w:lang w:val="en-GB"/>
        </w:rPr>
      </w:pPr>
      <w:r w:rsidRPr="00452C3B">
        <w:rPr>
          <w:sz w:val="20"/>
          <w:lang w:val="en-GB"/>
        </w:rPr>
        <w:t>Business and technical areas impacted by the change are shown below</w:t>
      </w: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2983"/>
        <w:gridCol w:w="2983"/>
        <w:gridCol w:w="2993"/>
      </w:tblGrid>
      <w:tr w:rsidR="00452C3B" w:rsidRPr="00452C3B" w14:paraId="3AFFFB38" w14:textId="77777777" w:rsidTr="00915117">
        <w:trPr>
          <w:cantSplit/>
          <w:tblHeader/>
        </w:trPr>
        <w:tc>
          <w:tcPr>
            <w:tcW w:w="3095"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B35" w14:textId="77777777" w:rsidR="00452C3B" w:rsidRPr="00452C3B" w:rsidRDefault="00452C3B" w:rsidP="00A72D5E">
            <w:pPr>
              <w:pStyle w:val="TableHeading"/>
              <w:numPr>
                <w:ilvl w:val="0"/>
                <w:numId w:val="337"/>
              </w:numPr>
              <w:rPr>
                <w:b/>
                <w:sz w:val="20"/>
                <w:lang w:val="en-GB"/>
              </w:rPr>
            </w:pPr>
            <w:bookmarkStart w:id="310" w:name="_Toc13474891"/>
            <w:r w:rsidRPr="00452C3B">
              <w:rPr>
                <w:b/>
                <w:sz w:val="20"/>
                <w:lang w:val="en-GB"/>
              </w:rPr>
              <w:t>Area</w:t>
            </w:r>
          </w:p>
        </w:tc>
        <w:tc>
          <w:tcPr>
            <w:tcW w:w="3095"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B36" w14:textId="77777777" w:rsidR="00452C3B" w:rsidRPr="00452C3B" w:rsidRDefault="00452C3B" w:rsidP="00A72D5E">
            <w:pPr>
              <w:pStyle w:val="TableHeading"/>
              <w:numPr>
                <w:ilvl w:val="0"/>
                <w:numId w:val="338"/>
              </w:numPr>
              <w:rPr>
                <w:b/>
                <w:sz w:val="20"/>
                <w:lang w:val="en-GB"/>
              </w:rPr>
            </w:pPr>
            <w:r w:rsidRPr="00452C3B">
              <w:rPr>
                <w:b/>
                <w:sz w:val="20"/>
                <w:lang w:val="en-GB"/>
              </w:rPr>
              <w:t>Role</w:t>
            </w:r>
          </w:p>
        </w:tc>
        <w:tc>
          <w:tcPr>
            <w:tcW w:w="3096"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B37" w14:textId="77777777" w:rsidR="00452C3B" w:rsidRPr="00452C3B" w:rsidRDefault="00452C3B" w:rsidP="00A72D5E">
            <w:pPr>
              <w:pStyle w:val="TableHeading"/>
              <w:numPr>
                <w:ilvl w:val="0"/>
                <w:numId w:val="339"/>
              </w:numPr>
              <w:rPr>
                <w:b/>
                <w:sz w:val="20"/>
                <w:lang w:val="en-GB"/>
              </w:rPr>
            </w:pPr>
            <w:r w:rsidRPr="00452C3B">
              <w:rPr>
                <w:b/>
                <w:sz w:val="20"/>
                <w:lang w:val="en-GB"/>
              </w:rPr>
              <w:t>Impact</w:t>
            </w:r>
          </w:p>
        </w:tc>
      </w:tr>
      <w:tr w:rsidR="00452C3B" w:rsidRPr="00452C3B" w14:paraId="3AFFFB3C" w14:textId="77777777" w:rsidTr="00915117">
        <w:trPr>
          <w:cantSplit/>
        </w:trPr>
        <w:tc>
          <w:tcPr>
            <w:tcW w:w="3095" w:type="dxa"/>
          </w:tcPr>
          <w:p w14:paraId="3AFFFB39" w14:textId="77777777" w:rsidR="00452C3B" w:rsidRPr="00452C3B" w:rsidRDefault="00452C3B" w:rsidP="00A72D5E">
            <w:pPr>
              <w:pStyle w:val="TableText"/>
              <w:numPr>
                <w:ilvl w:val="0"/>
                <w:numId w:val="334"/>
              </w:numPr>
              <w:rPr>
                <w:sz w:val="20"/>
                <w:lang w:val="en-GB"/>
              </w:rPr>
            </w:pPr>
          </w:p>
        </w:tc>
        <w:tc>
          <w:tcPr>
            <w:tcW w:w="3095" w:type="dxa"/>
          </w:tcPr>
          <w:p w14:paraId="3AFFFB3A" w14:textId="77777777" w:rsidR="00452C3B" w:rsidRPr="00452C3B" w:rsidRDefault="00452C3B" w:rsidP="00A72D5E">
            <w:pPr>
              <w:pStyle w:val="TableText"/>
              <w:numPr>
                <w:ilvl w:val="0"/>
                <w:numId w:val="335"/>
              </w:numPr>
              <w:rPr>
                <w:sz w:val="20"/>
                <w:lang w:val="en-GB"/>
              </w:rPr>
            </w:pPr>
          </w:p>
        </w:tc>
        <w:tc>
          <w:tcPr>
            <w:tcW w:w="3096" w:type="dxa"/>
          </w:tcPr>
          <w:p w14:paraId="3AFFFB3B" w14:textId="77777777" w:rsidR="00452C3B" w:rsidRPr="00452C3B" w:rsidRDefault="00452C3B" w:rsidP="00A72D5E">
            <w:pPr>
              <w:pStyle w:val="TableText"/>
              <w:numPr>
                <w:ilvl w:val="0"/>
                <w:numId w:val="336"/>
              </w:numPr>
              <w:rPr>
                <w:sz w:val="20"/>
                <w:lang w:val="en-GB"/>
              </w:rPr>
            </w:pPr>
          </w:p>
        </w:tc>
      </w:tr>
    </w:tbl>
    <w:p w14:paraId="3AFFFB3D" w14:textId="77777777" w:rsidR="00452C3B" w:rsidRPr="00452C3B" w:rsidRDefault="00452C3B" w:rsidP="00452C3B">
      <w:pPr>
        <w:pStyle w:val="GPMOHeading2"/>
        <w:tabs>
          <w:tab w:val="num" w:pos="720"/>
        </w:tabs>
        <w:spacing w:before="360"/>
        <w:ind w:left="794" w:hanging="794"/>
      </w:pPr>
      <w:bookmarkStart w:id="311" w:name="_Toc264453093"/>
      <w:bookmarkStart w:id="312" w:name="_Toc327179131"/>
      <w:bookmarkStart w:id="313" w:name="_Toc13474893"/>
      <w:bookmarkStart w:id="314" w:name="_Toc70141106"/>
      <w:bookmarkStart w:id="315" w:name="_Toc259605131"/>
      <w:bookmarkEnd w:id="310"/>
      <w:r w:rsidRPr="00452C3B">
        <w:t>Project communications</w:t>
      </w:r>
      <w:bookmarkEnd w:id="311"/>
      <w:bookmarkEnd w:id="312"/>
    </w:p>
    <w:p w14:paraId="3AFFFB3E" w14:textId="77777777" w:rsidR="00452C3B" w:rsidRPr="00452C3B" w:rsidRDefault="00452C3B" w:rsidP="00452C3B">
      <w:pPr>
        <w:pStyle w:val="GPMOBodyText"/>
        <w:rPr>
          <w:sz w:val="20"/>
          <w:lang w:val="en-GB"/>
        </w:rPr>
      </w:pPr>
      <w:r w:rsidRPr="00452C3B">
        <w:rPr>
          <w:sz w:val="20"/>
          <w:lang w:val="en-GB"/>
        </w:rPr>
        <w:t>The project reporting and communication strategy will include the following activities:</w:t>
      </w:r>
    </w:p>
    <w:p w14:paraId="3AFFFB3F" w14:textId="77777777" w:rsidR="00452C3B" w:rsidRPr="00452C3B" w:rsidRDefault="00452C3B" w:rsidP="00452C3B">
      <w:pPr>
        <w:pStyle w:val="ListBullet"/>
        <w:rPr>
          <w:color w:val="FF0000"/>
          <w:sz w:val="20"/>
          <w:szCs w:val="20"/>
          <w:lang w:val="en-GB"/>
        </w:rPr>
      </w:pPr>
    </w:p>
    <w:p w14:paraId="3AFFFB40" w14:textId="77777777" w:rsidR="00452C3B" w:rsidRPr="00452C3B" w:rsidRDefault="00452C3B" w:rsidP="00452C3B">
      <w:pPr>
        <w:pStyle w:val="RedBodyText"/>
        <w:rPr>
          <w:sz w:val="20"/>
          <w:lang w:val="en-GB"/>
        </w:rPr>
      </w:pPr>
      <w:r w:rsidRPr="00452C3B">
        <w:rPr>
          <w:sz w:val="20"/>
          <w:lang w:val="en-GB"/>
        </w:rPr>
        <w:t>Frequency of communications…</w:t>
      </w:r>
    </w:p>
    <w:p w14:paraId="3AFFFB41" w14:textId="77777777" w:rsidR="00452C3B" w:rsidRPr="00452C3B" w:rsidRDefault="00452C3B" w:rsidP="00452C3B">
      <w:pPr>
        <w:pStyle w:val="GPMOHeading2"/>
        <w:tabs>
          <w:tab w:val="num" w:pos="720"/>
        </w:tabs>
        <w:spacing w:before="360"/>
        <w:ind w:left="794" w:hanging="794"/>
      </w:pPr>
      <w:bookmarkStart w:id="316" w:name="_Toc264453094"/>
      <w:bookmarkStart w:id="317" w:name="_Toc327179132"/>
      <w:r w:rsidRPr="00452C3B">
        <w:t>Project plan/schedules</w:t>
      </w:r>
      <w:bookmarkEnd w:id="308"/>
      <w:bookmarkEnd w:id="313"/>
      <w:bookmarkEnd w:id="314"/>
      <w:bookmarkEnd w:id="315"/>
      <w:bookmarkEnd w:id="316"/>
      <w:bookmarkEnd w:id="317"/>
    </w:p>
    <w:p w14:paraId="3AFFFB42" w14:textId="77777777" w:rsidR="00452C3B" w:rsidRPr="00552C9C" w:rsidRDefault="00452C3B" w:rsidP="00452C3B">
      <w:pPr>
        <w:pStyle w:val="GPMOHeading3"/>
        <w:rPr>
          <w:lang w:val="en-GB"/>
        </w:rPr>
      </w:pPr>
      <w:bookmarkStart w:id="318" w:name="_Toc12888224"/>
      <w:bookmarkStart w:id="319" w:name="_Toc13474894"/>
      <w:bookmarkStart w:id="320" w:name="_Toc70141107"/>
      <w:bookmarkStart w:id="321" w:name="_Toc259605132"/>
      <w:bookmarkStart w:id="322" w:name="_Toc264453095"/>
      <w:bookmarkStart w:id="323" w:name="_Toc327179133"/>
      <w:r w:rsidRPr="00552C9C">
        <w:rPr>
          <w:lang w:val="en-GB"/>
        </w:rPr>
        <w:t>Critical paths and milestones</w:t>
      </w:r>
      <w:bookmarkEnd w:id="318"/>
      <w:bookmarkEnd w:id="319"/>
      <w:bookmarkEnd w:id="320"/>
      <w:bookmarkEnd w:id="321"/>
      <w:bookmarkEnd w:id="322"/>
      <w:bookmarkEnd w:id="323"/>
      <w:r w:rsidRPr="00552C9C">
        <w:rPr>
          <w:lang w:val="en-GB"/>
        </w:rPr>
        <w:t xml:space="preserve"> </w:t>
      </w: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1783"/>
        <w:gridCol w:w="1795"/>
        <w:gridCol w:w="1759"/>
        <w:gridCol w:w="1818"/>
        <w:gridCol w:w="1804"/>
      </w:tblGrid>
      <w:tr w:rsidR="00452C3B" w:rsidRPr="00452C3B" w14:paraId="3AFFFB48" w14:textId="77777777" w:rsidTr="00915117">
        <w:trPr>
          <w:cantSplit/>
          <w:tblHeader/>
        </w:trPr>
        <w:tc>
          <w:tcPr>
            <w:tcW w:w="1857"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B43" w14:textId="77777777" w:rsidR="00452C3B" w:rsidRPr="00452C3B" w:rsidRDefault="00452C3B" w:rsidP="00A72D5E">
            <w:pPr>
              <w:pStyle w:val="TableHeading"/>
              <w:numPr>
                <w:ilvl w:val="0"/>
                <w:numId w:val="340"/>
              </w:numPr>
              <w:rPr>
                <w:sz w:val="20"/>
                <w:lang w:val="en-GB"/>
              </w:rPr>
            </w:pPr>
            <w:r w:rsidRPr="00452C3B">
              <w:rPr>
                <w:sz w:val="20"/>
                <w:lang w:val="en-GB"/>
              </w:rPr>
              <w:t>Milestone</w:t>
            </w:r>
          </w:p>
        </w:tc>
        <w:tc>
          <w:tcPr>
            <w:tcW w:w="1857"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B44" w14:textId="77777777" w:rsidR="00452C3B" w:rsidRPr="00452C3B" w:rsidRDefault="00452C3B" w:rsidP="00A72D5E">
            <w:pPr>
              <w:pStyle w:val="TableHeading"/>
              <w:numPr>
                <w:ilvl w:val="0"/>
                <w:numId w:val="341"/>
              </w:numPr>
              <w:rPr>
                <w:sz w:val="20"/>
                <w:lang w:val="en-GB"/>
              </w:rPr>
            </w:pPr>
            <w:r w:rsidRPr="00452C3B">
              <w:rPr>
                <w:sz w:val="20"/>
                <w:lang w:val="en-GB"/>
              </w:rPr>
              <w:t>Deliverable</w:t>
            </w:r>
          </w:p>
        </w:tc>
        <w:tc>
          <w:tcPr>
            <w:tcW w:w="1857"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B45" w14:textId="77777777" w:rsidR="00452C3B" w:rsidRPr="00452C3B" w:rsidRDefault="00452C3B" w:rsidP="00A72D5E">
            <w:pPr>
              <w:pStyle w:val="TableHeading"/>
              <w:numPr>
                <w:ilvl w:val="0"/>
                <w:numId w:val="342"/>
              </w:numPr>
              <w:rPr>
                <w:sz w:val="20"/>
                <w:lang w:val="en-GB"/>
              </w:rPr>
            </w:pPr>
            <w:r w:rsidRPr="00452C3B">
              <w:rPr>
                <w:sz w:val="20"/>
                <w:lang w:val="en-GB"/>
              </w:rPr>
              <w:t>Target start and end date</w:t>
            </w:r>
          </w:p>
        </w:tc>
        <w:tc>
          <w:tcPr>
            <w:tcW w:w="1857"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B46" w14:textId="77777777" w:rsidR="00452C3B" w:rsidRPr="00452C3B" w:rsidRDefault="00452C3B" w:rsidP="00A72D5E">
            <w:pPr>
              <w:pStyle w:val="TableHeading"/>
              <w:numPr>
                <w:ilvl w:val="0"/>
                <w:numId w:val="343"/>
              </w:numPr>
              <w:rPr>
                <w:sz w:val="20"/>
                <w:lang w:val="en-GB"/>
              </w:rPr>
            </w:pPr>
            <w:r w:rsidRPr="00452C3B">
              <w:rPr>
                <w:sz w:val="20"/>
                <w:lang w:val="en-GB"/>
              </w:rPr>
              <w:t>Dependencies and constraints</w:t>
            </w:r>
          </w:p>
        </w:tc>
        <w:tc>
          <w:tcPr>
            <w:tcW w:w="1858"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B47" w14:textId="77777777" w:rsidR="00452C3B" w:rsidRPr="00452C3B" w:rsidRDefault="00452C3B" w:rsidP="00A72D5E">
            <w:pPr>
              <w:pStyle w:val="TableHeading"/>
              <w:numPr>
                <w:ilvl w:val="0"/>
                <w:numId w:val="344"/>
              </w:numPr>
              <w:rPr>
                <w:sz w:val="20"/>
                <w:lang w:val="en-GB"/>
              </w:rPr>
            </w:pPr>
            <w:r w:rsidRPr="00452C3B">
              <w:rPr>
                <w:sz w:val="20"/>
                <w:lang w:val="en-GB"/>
              </w:rPr>
              <w:t>Responsible entity</w:t>
            </w:r>
          </w:p>
        </w:tc>
      </w:tr>
      <w:tr w:rsidR="00452C3B" w:rsidRPr="00452C3B" w14:paraId="3AFFFB4E" w14:textId="77777777" w:rsidTr="00915117">
        <w:trPr>
          <w:cantSplit/>
        </w:trPr>
        <w:tc>
          <w:tcPr>
            <w:tcW w:w="1857" w:type="dxa"/>
          </w:tcPr>
          <w:p w14:paraId="3AFFFB49" w14:textId="77777777" w:rsidR="00452C3B" w:rsidRPr="00452C3B" w:rsidRDefault="00452C3B" w:rsidP="00A72D5E">
            <w:pPr>
              <w:pStyle w:val="TableText"/>
              <w:numPr>
                <w:ilvl w:val="0"/>
                <w:numId w:val="345"/>
              </w:numPr>
              <w:rPr>
                <w:sz w:val="20"/>
                <w:lang w:val="en-GB"/>
              </w:rPr>
            </w:pPr>
          </w:p>
        </w:tc>
        <w:tc>
          <w:tcPr>
            <w:tcW w:w="1857" w:type="dxa"/>
          </w:tcPr>
          <w:p w14:paraId="3AFFFB4A" w14:textId="77777777" w:rsidR="00452C3B" w:rsidRPr="00452C3B" w:rsidRDefault="00452C3B" w:rsidP="00A72D5E">
            <w:pPr>
              <w:pStyle w:val="TableText"/>
              <w:numPr>
                <w:ilvl w:val="0"/>
                <w:numId w:val="346"/>
              </w:numPr>
              <w:rPr>
                <w:sz w:val="20"/>
                <w:lang w:val="en-GB"/>
              </w:rPr>
            </w:pPr>
          </w:p>
        </w:tc>
        <w:tc>
          <w:tcPr>
            <w:tcW w:w="1857" w:type="dxa"/>
          </w:tcPr>
          <w:p w14:paraId="3AFFFB4B" w14:textId="77777777" w:rsidR="00452C3B" w:rsidRPr="00452C3B" w:rsidRDefault="00452C3B" w:rsidP="00A72D5E">
            <w:pPr>
              <w:pStyle w:val="TableText"/>
              <w:numPr>
                <w:ilvl w:val="0"/>
                <w:numId w:val="347"/>
              </w:numPr>
              <w:rPr>
                <w:sz w:val="20"/>
                <w:lang w:val="en-GB"/>
              </w:rPr>
            </w:pPr>
          </w:p>
        </w:tc>
        <w:tc>
          <w:tcPr>
            <w:tcW w:w="1857" w:type="dxa"/>
          </w:tcPr>
          <w:p w14:paraId="3AFFFB4C" w14:textId="77777777" w:rsidR="00452C3B" w:rsidRPr="00452C3B" w:rsidRDefault="00452C3B" w:rsidP="00A72D5E">
            <w:pPr>
              <w:pStyle w:val="TableText"/>
              <w:numPr>
                <w:ilvl w:val="0"/>
                <w:numId w:val="348"/>
              </w:numPr>
              <w:rPr>
                <w:sz w:val="20"/>
                <w:lang w:val="en-GB"/>
              </w:rPr>
            </w:pPr>
          </w:p>
        </w:tc>
        <w:tc>
          <w:tcPr>
            <w:tcW w:w="1858" w:type="dxa"/>
          </w:tcPr>
          <w:p w14:paraId="3AFFFB4D" w14:textId="77777777" w:rsidR="00452C3B" w:rsidRPr="00452C3B" w:rsidRDefault="00452C3B" w:rsidP="00A72D5E">
            <w:pPr>
              <w:pStyle w:val="TableText"/>
              <w:numPr>
                <w:ilvl w:val="0"/>
                <w:numId w:val="349"/>
              </w:numPr>
              <w:rPr>
                <w:sz w:val="20"/>
                <w:lang w:val="en-GB"/>
              </w:rPr>
            </w:pPr>
          </w:p>
        </w:tc>
      </w:tr>
    </w:tbl>
    <w:p w14:paraId="3AFFFB4F" w14:textId="77777777" w:rsidR="00452C3B" w:rsidRPr="00552C9C" w:rsidRDefault="00452C3B" w:rsidP="00452C3B">
      <w:pPr>
        <w:pStyle w:val="BodyNoIndent"/>
        <w:rPr>
          <w:rFonts w:cs="Arial"/>
          <w:lang w:val="en-GB"/>
        </w:rPr>
      </w:pPr>
    </w:p>
    <w:p w14:paraId="3AFFFB50" w14:textId="77777777" w:rsidR="00452C3B" w:rsidRPr="00552C9C" w:rsidRDefault="00452C3B" w:rsidP="00452C3B">
      <w:pPr>
        <w:pStyle w:val="GPMOHeading3"/>
        <w:rPr>
          <w:lang w:val="en-GB"/>
        </w:rPr>
      </w:pPr>
      <w:bookmarkStart w:id="324" w:name="_Toc12888225"/>
      <w:bookmarkStart w:id="325" w:name="_Toc13474895"/>
      <w:bookmarkStart w:id="326" w:name="_Toc70141108"/>
      <w:bookmarkStart w:id="327" w:name="_Toc259605133"/>
      <w:bookmarkStart w:id="328" w:name="_Toc264453096"/>
      <w:bookmarkStart w:id="329" w:name="_Toc327179134"/>
      <w:r>
        <w:rPr>
          <w:lang w:val="en-GB"/>
        </w:rPr>
        <w:t>Risk m</w:t>
      </w:r>
      <w:r w:rsidRPr="00552C9C">
        <w:rPr>
          <w:lang w:val="en-GB"/>
        </w:rPr>
        <w:t>anagement</w:t>
      </w:r>
      <w:bookmarkEnd w:id="324"/>
      <w:bookmarkEnd w:id="325"/>
      <w:bookmarkEnd w:id="326"/>
      <w:bookmarkEnd w:id="327"/>
      <w:bookmarkEnd w:id="328"/>
      <w:bookmarkEnd w:id="329"/>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1743"/>
        <w:gridCol w:w="1795"/>
        <w:gridCol w:w="1804"/>
        <w:gridCol w:w="1789"/>
        <w:gridCol w:w="1828"/>
      </w:tblGrid>
      <w:tr w:rsidR="00452C3B" w:rsidRPr="00452C3B" w14:paraId="3AFFFB56" w14:textId="77777777" w:rsidTr="00915117">
        <w:trPr>
          <w:cantSplit/>
          <w:tblHeader/>
        </w:trPr>
        <w:tc>
          <w:tcPr>
            <w:tcW w:w="1857"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B51" w14:textId="77777777" w:rsidR="00452C3B" w:rsidRPr="00452C3B" w:rsidRDefault="00452C3B" w:rsidP="00A72D5E">
            <w:pPr>
              <w:pStyle w:val="TableHeading"/>
              <w:numPr>
                <w:ilvl w:val="0"/>
                <w:numId w:val="350"/>
              </w:numPr>
              <w:rPr>
                <w:sz w:val="20"/>
                <w:lang w:val="en-GB"/>
              </w:rPr>
            </w:pPr>
            <w:r w:rsidRPr="00452C3B">
              <w:rPr>
                <w:sz w:val="20"/>
                <w:lang w:val="en-GB"/>
              </w:rPr>
              <w:t>Risk ID#</w:t>
            </w:r>
          </w:p>
        </w:tc>
        <w:tc>
          <w:tcPr>
            <w:tcW w:w="1857"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B52" w14:textId="77777777" w:rsidR="00452C3B" w:rsidRPr="00452C3B" w:rsidRDefault="00452C3B" w:rsidP="00A72D5E">
            <w:pPr>
              <w:pStyle w:val="TableHeading"/>
              <w:numPr>
                <w:ilvl w:val="0"/>
                <w:numId w:val="351"/>
              </w:numPr>
              <w:rPr>
                <w:sz w:val="20"/>
                <w:lang w:val="en-GB"/>
              </w:rPr>
            </w:pPr>
            <w:r w:rsidRPr="00452C3B">
              <w:rPr>
                <w:sz w:val="20"/>
                <w:lang w:val="en-GB"/>
              </w:rPr>
              <w:t>Description</w:t>
            </w:r>
          </w:p>
        </w:tc>
        <w:tc>
          <w:tcPr>
            <w:tcW w:w="1857"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B53" w14:textId="77777777" w:rsidR="00452C3B" w:rsidRPr="00452C3B" w:rsidRDefault="00452C3B" w:rsidP="00A72D5E">
            <w:pPr>
              <w:pStyle w:val="TableHeading"/>
              <w:numPr>
                <w:ilvl w:val="0"/>
                <w:numId w:val="352"/>
              </w:numPr>
              <w:rPr>
                <w:sz w:val="20"/>
                <w:lang w:val="en-GB"/>
              </w:rPr>
            </w:pPr>
            <w:r w:rsidRPr="00452C3B">
              <w:rPr>
                <w:sz w:val="20"/>
                <w:lang w:val="en-GB"/>
              </w:rPr>
              <w:t>Contingency plan (quantified)</w:t>
            </w:r>
          </w:p>
        </w:tc>
        <w:tc>
          <w:tcPr>
            <w:tcW w:w="1857"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B54" w14:textId="77777777" w:rsidR="00452C3B" w:rsidRPr="00452C3B" w:rsidRDefault="00452C3B" w:rsidP="00A72D5E">
            <w:pPr>
              <w:pStyle w:val="TableHeading"/>
              <w:numPr>
                <w:ilvl w:val="0"/>
                <w:numId w:val="353"/>
              </w:numPr>
              <w:rPr>
                <w:sz w:val="20"/>
                <w:lang w:val="en-GB"/>
              </w:rPr>
            </w:pPr>
            <w:r w:rsidRPr="00452C3B">
              <w:rPr>
                <w:sz w:val="20"/>
                <w:lang w:val="en-GB"/>
              </w:rPr>
              <w:t>Monitoring and control</w:t>
            </w:r>
          </w:p>
        </w:tc>
        <w:tc>
          <w:tcPr>
            <w:tcW w:w="1858"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B55" w14:textId="77777777" w:rsidR="00452C3B" w:rsidRPr="00452C3B" w:rsidRDefault="00452C3B" w:rsidP="00A72D5E">
            <w:pPr>
              <w:pStyle w:val="TableHeading"/>
              <w:numPr>
                <w:ilvl w:val="0"/>
                <w:numId w:val="354"/>
              </w:numPr>
              <w:rPr>
                <w:sz w:val="20"/>
                <w:lang w:val="en-GB"/>
              </w:rPr>
            </w:pPr>
            <w:r w:rsidRPr="00452C3B">
              <w:rPr>
                <w:sz w:val="20"/>
                <w:lang w:val="en-GB"/>
              </w:rPr>
              <w:t>Communication process</w:t>
            </w:r>
          </w:p>
        </w:tc>
      </w:tr>
      <w:tr w:rsidR="00452C3B" w:rsidRPr="00452C3B" w14:paraId="3AFFFB5C" w14:textId="77777777" w:rsidTr="00915117">
        <w:trPr>
          <w:cantSplit/>
        </w:trPr>
        <w:tc>
          <w:tcPr>
            <w:tcW w:w="1857" w:type="dxa"/>
          </w:tcPr>
          <w:p w14:paraId="3AFFFB57" w14:textId="77777777" w:rsidR="00452C3B" w:rsidRPr="00452C3B" w:rsidRDefault="00452C3B" w:rsidP="00A72D5E">
            <w:pPr>
              <w:pStyle w:val="TableText"/>
              <w:numPr>
                <w:ilvl w:val="0"/>
                <w:numId w:val="355"/>
              </w:numPr>
              <w:rPr>
                <w:sz w:val="20"/>
                <w:lang w:val="en-GB"/>
              </w:rPr>
            </w:pPr>
          </w:p>
        </w:tc>
        <w:tc>
          <w:tcPr>
            <w:tcW w:w="1857" w:type="dxa"/>
          </w:tcPr>
          <w:p w14:paraId="3AFFFB58" w14:textId="77777777" w:rsidR="00452C3B" w:rsidRPr="00452C3B" w:rsidRDefault="00452C3B" w:rsidP="00A72D5E">
            <w:pPr>
              <w:pStyle w:val="TableText"/>
              <w:numPr>
                <w:ilvl w:val="0"/>
                <w:numId w:val="356"/>
              </w:numPr>
              <w:rPr>
                <w:sz w:val="20"/>
                <w:lang w:val="en-GB"/>
              </w:rPr>
            </w:pPr>
          </w:p>
        </w:tc>
        <w:tc>
          <w:tcPr>
            <w:tcW w:w="1857" w:type="dxa"/>
          </w:tcPr>
          <w:p w14:paraId="3AFFFB59" w14:textId="77777777" w:rsidR="00452C3B" w:rsidRPr="00452C3B" w:rsidRDefault="00452C3B" w:rsidP="00A72D5E">
            <w:pPr>
              <w:pStyle w:val="TableText"/>
              <w:numPr>
                <w:ilvl w:val="0"/>
                <w:numId w:val="357"/>
              </w:numPr>
              <w:rPr>
                <w:sz w:val="20"/>
                <w:lang w:val="en-GB"/>
              </w:rPr>
            </w:pPr>
          </w:p>
        </w:tc>
        <w:tc>
          <w:tcPr>
            <w:tcW w:w="1857" w:type="dxa"/>
          </w:tcPr>
          <w:p w14:paraId="3AFFFB5A" w14:textId="77777777" w:rsidR="00452C3B" w:rsidRPr="00452C3B" w:rsidRDefault="00452C3B" w:rsidP="00A72D5E">
            <w:pPr>
              <w:pStyle w:val="TableText"/>
              <w:numPr>
                <w:ilvl w:val="0"/>
                <w:numId w:val="358"/>
              </w:numPr>
              <w:rPr>
                <w:sz w:val="20"/>
                <w:lang w:val="en-GB"/>
              </w:rPr>
            </w:pPr>
          </w:p>
        </w:tc>
        <w:tc>
          <w:tcPr>
            <w:tcW w:w="1858" w:type="dxa"/>
          </w:tcPr>
          <w:p w14:paraId="3AFFFB5B" w14:textId="77777777" w:rsidR="00452C3B" w:rsidRPr="00452C3B" w:rsidRDefault="00452C3B" w:rsidP="00A72D5E">
            <w:pPr>
              <w:pStyle w:val="TableText"/>
              <w:numPr>
                <w:ilvl w:val="0"/>
                <w:numId w:val="359"/>
              </w:numPr>
              <w:rPr>
                <w:sz w:val="20"/>
                <w:lang w:val="en-GB"/>
              </w:rPr>
            </w:pPr>
          </w:p>
        </w:tc>
      </w:tr>
    </w:tbl>
    <w:p w14:paraId="3AFFFB5D" w14:textId="77777777" w:rsidR="00452C3B" w:rsidRPr="00552C9C" w:rsidRDefault="00452C3B" w:rsidP="00452C3B">
      <w:pPr>
        <w:pStyle w:val="BodyNoIndent"/>
        <w:rPr>
          <w:rFonts w:cs="Arial"/>
          <w:lang w:val="en-GB"/>
        </w:rPr>
      </w:pPr>
    </w:p>
    <w:p w14:paraId="3AFFFB5E" w14:textId="77777777" w:rsidR="00452C3B" w:rsidRDefault="00452C3B" w:rsidP="00452C3B">
      <w:pPr>
        <w:pStyle w:val="GPMOHeading3"/>
        <w:rPr>
          <w:lang w:val="en-GB"/>
        </w:rPr>
      </w:pPr>
      <w:bookmarkStart w:id="330" w:name="_Toc12888226"/>
      <w:bookmarkStart w:id="331" w:name="_Toc13474896"/>
      <w:bookmarkStart w:id="332" w:name="_Toc70141109"/>
      <w:bookmarkStart w:id="333" w:name="_Toc259605134"/>
      <w:bookmarkStart w:id="334" w:name="_Toc264453097"/>
      <w:bookmarkStart w:id="335" w:name="_Toc327179135"/>
      <w:r w:rsidRPr="00552C9C">
        <w:rPr>
          <w:lang w:val="en-GB"/>
        </w:rPr>
        <w:t xml:space="preserve">Issues </w:t>
      </w:r>
      <w:r>
        <w:rPr>
          <w:lang w:val="en-GB"/>
        </w:rPr>
        <w:t>m</w:t>
      </w:r>
      <w:r w:rsidRPr="00552C9C">
        <w:rPr>
          <w:lang w:val="en-GB"/>
        </w:rPr>
        <w:t>anagement</w:t>
      </w:r>
      <w:bookmarkEnd w:id="330"/>
      <w:bookmarkEnd w:id="331"/>
      <w:bookmarkEnd w:id="332"/>
      <w:bookmarkEnd w:id="333"/>
      <w:bookmarkEnd w:id="334"/>
      <w:bookmarkEnd w:id="335"/>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1770"/>
        <w:gridCol w:w="1775"/>
        <w:gridCol w:w="1776"/>
        <w:gridCol w:w="1804"/>
        <w:gridCol w:w="1834"/>
      </w:tblGrid>
      <w:tr w:rsidR="00452C3B" w:rsidRPr="00452C3B" w14:paraId="3AFFFB64" w14:textId="77777777" w:rsidTr="00915117">
        <w:trPr>
          <w:cantSplit/>
          <w:tblHeader/>
        </w:trPr>
        <w:tc>
          <w:tcPr>
            <w:tcW w:w="1857"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B5F" w14:textId="77777777" w:rsidR="00452C3B" w:rsidRPr="00452C3B" w:rsidRDefault="00452C3B" w:rsidP="00A72D5E">
            <w:pPr>
              <w:pStyle w:val="TableHeading"/>
              <w:numPr>
                <w:ilvl w:val="0"/>
                <w:numId w:val="360"/>
              </w:numPr>
              <w:rPr>
                <w:sz w:val="20"/>
                <w:lang w:val="en-GB"/>
              </w:rPr>
            </w:pPr>
            <w:r w:rsidRPr="00452C3B">
              <w:rPr>
                <w:sz w:val="20"/>
                <w:lang w:val="en-GB"/>
              </w:rPr>
              <w:t>Issue</w:t>
            </w:r>
          </w:p>
        </w:tc>
        <w:tc>
          <w:tcPr>
            <w:tcW w:w="1857"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B60" w14:textId="77777777" w:rsidR="00452C3B" w:rsidRPr="00452C3B" w:rsidRDefault="00452C3B" w:rsidP="00A72D5E">
            <w:pPr>
              <w:pStyle w:val="TableHeading"/>
              <w:numPr>
                <w:ilvl w:val="0"/>
                <w:numId w:val="361"/>
              </w:numPr>
              <w:rPr>
                <w:sz w:val="20"/>
                <w:lang w:val="en-GB"/>
              </w:rPr>
            </w:pPr>
            <w:r w:rsidRPr="00452C3B">
              <w:rPr>
                <w:sz w:val="20"/>
                <w:lang w:val="en-GB"/>
              </w:rPr>
              <w:t>Issue owner</w:t>
            </w:r>
          </w:p>
        </w:tc>
        <w:tc>
          <w:tcPr>
            <w:tcW w:w="1857"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B61" w14:textId="77777777" w:rsidR="00452C3B" w:rsidRPr="00452C3B" w:rsidRDefault="00452C3B" w:rsidP="00A72D5E">
            <w:pPr>
              <w:pStyle w:val="TableHeading"/>
              <w:numPr>
                <w:ilvl w:val="0"/>
                <w:numId w:val="362"/>
              </w:numPr>
              <w:rPr>
                <w:sz w:val="20"/>
                <w:lang w:val="en-GB"/>
              </w:rPr>
            </w:pPr>
            <w:r w:rsidRPr="00452C3B">
              <w:rPr>
                <w:sz w:val="20"/>
                <w:lang w:val="en-GB"/>
              </w:rPr>
              <w:t>Action plan</w:t>
            </w:r>
          </w:p>
        </w:tc>
        <w:tc>
          <w:tcPr>
            <w:tcW w:w="1857"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B62" w14:textId="77777777" w:rsidR="00452C3B" w:rsidRPr="00452C3B" w:rsidRDefault="00452C3B" w:rsidP="00A72D5E">
            <w:pPr>
              <w:pStyle w:val="TableHeading"/>
              <w:numPr>
                <w:ilvl w:val="0"/>
                <w:numId w:val="363"/>
              </w:numPr>
              <w:rPr>
                <w:sz w:val="20"/>
                <w:lang w:val="en-GB"/>
              </w:rPr>
            </w:pPr>
            <w:r w:rsidRPr="00452C3B">
              <w:rPr>
                <w:sz w:val="20"/>
                <w:lang w:val="en-GB"/>
              </w:rPr>
              <w:t>Target completion date</w:t>
            </w:r>
          </w:p>
        </w:tc>
        <w:tc>
          <w:tcPr>
            <w:tcW w:w="1858"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B63" w14:textId="77777777" w:rsidR="00452C3B" w:rsidRPr="00452C3B" w:rsidRDefault="00452C3B" w:rsidP="00A72D5E">
            <w:pPr>
              <w:pStyle w:val="TableHeading"/>
              <w:numPr>
                <w:ilvl w:val="0"/>
                <w:numId w:val="364"/>
              </w:numPr>
              <w:rPr>
                <w:sz w:val="20"/>
                <w:lang w:val="en-GB"/>
              </w:rPr>
            </w:pPr>
            <w:r w:rsidRPr="00452C3B">
              <w:rPr>
                <w:sz w:val="20"/>
                <w:lang w:val="en-GB"/>
              </w:rPr>
              <w:t>Communication process</w:t>
            </w:r>
          </w:p>
        </w:tc>
      </w:tr>
      <w:tr w:rsidR="00452C3B" w:rsidRPr="00452C3B" w14:paraId="3AFFFB6A" w14:textId="77777777" w:rsidTr="00915117">
        <w:trPr>
          <w:cantSplit/>
        </w:trPr>
        <w:tc>
          <w:tcPr>
            <w:tcW w:w="1857" w:type="dxa"/>
          </w:tcPr>
          <w:p w14:paraId="3AFFFB65" w14:textId="77777777" w:rsidR="00452C3B" w:rsidRPr="00452C3B" w:rsidRDefault="00452C3B" w:rsidP="00A72D5E">
            <w:pPr>
              <w:pStyle w:val="TableText"/>
              <w:numPr>
                <w:ilvl w:val="0"/>
                <w:numId w:val="365"/>
              </w:numPr>
              <w:rPr>
                <w:sz w:val="20"/>
                <w:lang w:val="en-GB"/>
              </w:rPr>
            </w:pPr>
          </w:p>
        </w:tc>
        <w:tc>
          <w:tcPr>
            <w:tcW w:w="1857" w:type="dxa"/>
          </w:tcPr>
          <w:p w14:paraId="3AFFFB66" w14:textId="77777777" w:rsidR="00452C3B" w:rsidRPr="00452C3B" w:rsidRDefault="00452C3B" w:rsidP="00A72D5E">
            <w:pPr>
              <w:pStyle w:val="TableText"/>
              <w:numPr>
                <w:ilvl w:val="0"/>
                <w:numId w:val="366"/>
              </w:numPr>
              <w:rPr>
                <w:sz w:val="20"/>
                <w:lang w:val="en-GB"/>
              </w:rPr>
            </w:pPr>
          </w:p>
        </w:tc>
        <w:tc>
          <w:tcPr>
            <w:tcW w:w="1857" w:type="dxa"/>
          </w:tcPr>
          <w:p w14:paraId="3AFFFB67" w14:textId="77777777" w:rsidR="00452C3B" w:rsidRPr="00452C3B" w:rsidRDefault="00452C3B" w:rsidP="00A72D5E">
            <w:pPr>
              <w:pStyle w:val="TableText"/>
              <w:numPr>
                <w:ilvl w:val="0"/>
                <w:numId w:val="367"/>
              </w:numPr>
              <w:rPr>
                <w:sz w:val="20"/>
                <w:lang w:val="en-GB"/>
              </w:rPr>
            </w:pPr>
          </w:p>
        </w:tc>
        <w:tc>
          <w:tcPr>
            <w:tcW w:w="1857" w:type="dxa"/>
          </w:tcPr>
          <w:p w14:paraId="3AFFFB68" w14:textId="77777777" w:rsidR="00452C3B" w:rsidRPr="00452C3B" w:rsidRDefault="00452C3B" w:rsidP="00A72D5E">
            <w:pPr>
              <w:pStyle w:val="TableText"/>
              <w:numPr>
                <w:ilvl w:val="0"/>
                <w:numId w:val="368"/>
              </w:numPr>
              <w:rPr>
                <w:sz w:val="20"/>
                <w:lang w:val="en-GB"/>
              </w:rPr>
            </w:pPr>
          </w:p>
        </w:tc>
        <w:tc>
          <w:tcPr>
            <w:tcW w:w="1858" w:type="dxa"/>
          </w:tcPr>
          <w:p w14:paraId="3AFFFB69" w14:textId="77777777" w:rsidR="00452C3B" w:rsidRPr="00452C3B" w:rsidRDefault="00452C3B" w:rsidP="00A72D5E">
            <w:pPr>
              <w:pStyle w:val="TableText"/>
              <w:numPr>
                <w:ilvl w:val="0"/>
                <w:numId w:val="369"/>
              </w:numPr>
              <w:rPr>
                <w:sz w:val="20"/>
                <w:lang w:val="en-GB"/>
              </w:rPr>
            </w:pPr>
          </w:p>
        </w:tc>
      </w:tr>
    </w:tbl>
    <w:p w14:paraId="3AFFFB6B" w14:textId="77777777" w:rsidR="00452C3B" w:rsidRPr="002876FE" w:rsidRDefault="00452C3B" w:rsidP="00452C3B">
      <w:pPr>
        <w:pStyle w:val="BodyText"/>
        <w:rPr>
          <w:lang w:val="en-GB"/>
        </w:rPr>
      </w:pPr>
    </w:p>
    <w:p w14:paraId="3AFFFB6C" w14:textId="77777777" w:rsidR="00452C3B" w:rsidRPr="00452C3B" w:rsidRDefault="00452C3B" w:rsidP="00452C3B">
      <w:pPr>
        <w:pStyle w:val="GPMOHeading2"/>
        <w:tabs>
          <w:tab w:val="num" w:pos="720"/>
        </w:tabs>
        <w:spacing w:before="360"/>
        <w:ind w:left="794" w:hanging="794"/>
      </w:pPr>
      <w:bookmarkStart w:id="336" w:name="_Toc70141111"/>
      <w:bookmarkStart w:id="337" w:name="_Toc259605137"/>
      <w:bookmarkStart w:id="338" w:name="_Toc264453098"/>
      <w:bookmarkStart w:id="339" w:name="_Toc327179136"/>
      <w:bookmarkStart w:id="340" w:name="_Toc12888228"/>
      <w:bookmarkStart w:id="341" w:name="_Toc13474898"/>
      <w:r w:rsidRPr="00452C3B">
        <w:t>IT Costs arising from this project</w:t>
      </w:r>
      <w:bookmarkEnd w:id="336"/>
      <w:bookmarkEnd w:id="337"/>
      <w:bookmarkEnd w:id="338"/>
      <w:bookmarkEnd w:id="339"/>
    </w:p>
    <w:p w14:paraId="3AFFFB6D" w14:textId="77777777" w:rsidR="00452C3B" w:rsidRPr="00452C3B" w:rsidRDefault="00452C3B" w:rsidP="00452C3B">
      <w:pPr>
        <w:pStyle w:val="GPMOBodyText"/>
        <w:rPr>
          <w:sz w:val="20"/>
          <w:lang w:val="en-GB"/>
        </w:rPr>
      </w:pPr>
      <w:r w:rsidRPr="00452C3B">
        <w:rPr>
          <w:sz w:val="20"/>
          <w:lang w:val="en-GB"/>
        </w:rPr>
        <w:t xml:space="preserve">To obtain a TCO (Total Cost of Ownership) view of the solution, both IT project costs and ongoing production operating costs should be provided. </w:t>
      </w:r>
      <w:bookmarkEnd w:id="340"/>
      <w:bookmarkEnd w:id="341"/>
    </w:p>
    <w:p w14:paraId="3AFFFB6E" w14:textId="77777777" w:rsidR="00452C3B" w:rsidRPr="00552C9C" w:rsidRDefault="00452C3B" w:rsidP="00452C3B">
      <w:pPr>
        <w:pStyle w:val="GPMOHeading3"/>
        <w:rPr>
          <w:lang w:val="en-GB"/>
        </w:rPr>
      </w:pPr>
      <w:bookmarkStart w:id="342" w:name="_Toc12888229"/>
      <w:bookmarkStart w:id="343" w:name="_Toc13474899"/>
      <w:bookmarkStart w:id="344" w:name="_Toc70141112"/>
      <w:bookmarkStart w:id="345" w:name="_Toc259605138"/>
      <w:bookmarkStart w:id="346" w:name="_Toc264453099"/>
      <w:bookmarkStart w:id="347" w:name="_Toc327179137"/>
      <w:r w:rsidRPr="00552C9C">
        <w:rPr>
          <w:lang w:val="en-GB"/>
        </w:rPr>
        <w:t xml:space="preserve">IT </w:t>
      </w:r>
      <w:r>
        <w:rPr>
          <w:lang w:val="en-GB"/>
        </w:rPr>
        <w:t xml:space="preserve">project </w:t>
      </w:r>
      <w:r w:rsidRPr="00552C9C">
        <w:rPr>
          <w:lang w:val="en-GB"/>
        </w:rPr>
        <w:t>resource costs</w:t>
      </w:r>
      <w:bookmarkEnd w:id="342"/>
      <w:bookmarkEnd w:id="343"/>
      <w:bookmarkEnd w:id="344"/>
      <w:bookmarkEnd w:id="345"/>
      <w:bookmarkEnd w:id="346"/>
      <w:bookmarkEnd w:id="347"/>
    </w:p>
    <w:p w14:paraId="3AFFFB6F" w14:textId="77777777" w:rsidR="00452C3B" w:rsidRPr="00452C3B" w:rsidRDefault="00452C3B" w:rsidP="00452C3B">
      <w:pPr>
        <w:pStyle w:val="GPMOBodyText"/>
        <w:rPr>
          <w:sz w:val="20"/>
          <w:lang w:val="en-GB"/>
        </w:rPr>
      </w:pPr>
      <w:r w:rsidRPr="00452C3B">
        <w:rPr>
          <w:sz w:val="20"/>
          <w:lang w:val="en-GB"/>
        </w:rPr>
        <w:t>IT costs to complete the balance of the project are detailed in the table below.</w:t>
      </w: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6131"/>
        <w:gridCol w:w="2828"/>
      </w:tblGrid>
      <w:tr w:rsidR="00452C3B" w:rsidRPr="00452C3B" w14:paraId="3AFFFB72" w14:textId="77777777" w:rsidTr="00915117">
        <w:trPr>
          <w:cantSplit/>
          <w:tblHeader/>
        </w:trPr>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B70" w14:textId="77777777" w:rsidR="00452C3B" w:rsidRPr="00452C3B" w:rsidRDefault="00452C3B" w:rsidP="00A72D5E">
            <w:pPr>
              <w:pStyle w:val="TableHeading"/>
              <w:numPr>
                <w:ilvl w:val="0"/>
                <w:numId w:val="370"/>
              </w:numPr>
              <w:rPr>
                <w:sz w:val="20"/>
                <w:lang w:val="en-GB"/>
              </w:rPr>
            </w:pPr>
            <w:r w:rsidRPr="00452C3B">
              <w:rPr>
                <w:sz w:val="20"/>
                <w:lang w:val="en-GB"/>
              </w:rPr>
              <w:t>Item</w:t>
            </w:r>
          </w:p>
        </w:tc>
        <w:tc>
          <w:tcPr>
            <w:tcW w:w="2890"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B71" w14:textId="77777777" w:rsidR="00452C3B" w:rsidRPr="00452C3B" w:rsidRDefault="00452C3B" w:rsidP="00A72D5E">
            <w:pPr>
              <w:pStyle w:val="TableHeading"/>
              <w:numPr>
                <w:ilvl w:val="0"/>
                <w:numId w:val="371"/>
              </w:numPr>
              <w:rPr>
                <w:sz w:val="20"/>
                <w:lang w:val="en-GB"/>
              </w:rPr>
            </w:pPr>
            <w:r w:rsidRPr="00452C3B">
              <w:rPr>
                <w:sz w:val="20"/>
                <w:lang w:val="en-GB"/>
              </w:rPr>
              <w:t>Amount</w:t>
            </w:r>
          </w:p>
        </w:tc>
      </w:tr>
      <w:tr w:rsidR="00452C3B" w:rsidRPr="00452C3B" w14:paraId="3AFFFB75" w14:textId="77777777" w:rsidTr="00915117">
        <w:trPr>
          <w:cantSplit/>
        </w:trPr>
        <w:tc>
          <w:tcPr>
            <w:tcW w:w="6237" w:type="dxa"/>
          </w:tcPr>
          <w:p w14:paraId="3AFFFB73" w14:textId="77777777" w:rsidR="00452C3B" w:rsidRPr="00452C3B" w:rsidRDefault="00452C3B" w:rsidP="00A72D5E">
            <w:pPr>
              <w:pStyle w:val="TableText"/>
              <w:numPr>
                <w:ilvl w:val="0"/>
                <w:numId w:val="372"/>
              </w:numPr>
              <w:rPr>
                <w:color w:val="FF0000"/>
                <w:sz w:val="20"/>
                <w:lang w:val="en-GB"/>
              </w:rPr>
            </w:pPr>
            <w:r w:rsidRPr="00452C3B">
              <w:rPr>
                <w:color w:val="FF0000"/>
                <w:sz w:val="20"/>
                <w:lang w:val="en-GB"/>
              </w:rPr>
              <w:t>Staff costs – internal development teams</w:t>
            </w:r>
          </w:p>
        </w:tc>
        <w:tc>
          <w:tcPr>
            <w:tcW w:w="2890" w:type="dxa"/>
          </w:tcPr>
          <w:p w14:paraId="3AFFFB74" w14:textId="77777777" w:rsidR="00452C3B" w:rsidRPr="00452C3B" w:rsidRDefault="00452C3B" w:rsidP="00A72D5E">
            <w:pPr>
              <w:pStyle w:val="TableText"/>
              <w:numPr>
                <w:ilvl w:val="0"/>
                <w:numId w:val="373"/>
              </w:numPr>
              <w:rPr>
                <w:color w:val="FF0000"/>
                <w:sz w:val="20"/>
                <w:lang w:val="en-GB"/>
              </w:rPr>
            </w:pPr>
          </w:p>
        </w:tc>
      </w:tr>
      <w:tr w:rsidR="00452C3B" w:rsidRPr="00452C3B" w14:paraId="3AFFFB78" w14:textId="77777777" w:rsidTr="00915117">
        <w:trPr>
          <w:cantSplit/>
        </w:trPr>
        <w:tc>
          <w:tcPr>
            <w:tcW w:w="6237" w:type="dxa"/>
          </w:tcPr>
          <w:p w14:paraId="3AFFFB76" w14:textId="77777777" w:rsidR="00452C3B" w:rsidRPr="00452C3B" w:rsidRDefault="00452C3B" w:rsidP="00A72D5E">
            <w:pPr>
              <w:pStyle w:val="TableText"/>
              <w:numPr>
                <w:ilvl w:val="0"/>
                <w:numId w:val="372"/>
              </w:numPr>
              <w:rPr>
                <w:color w:val="FF0000"/>
                <w:sz w:val="20"/>
                <w:lang w:val="en-GB"/>
              </w:rPr>
            </w:pPr>
            <w:r w:rsidRPr="00452C3B">
              <w:rPr>
                <w:color w:val="FF0000"/>
                <w:sz w:val="20"/>
                <w:lang w:val="en-GB"/>
              </w:rPr>
              <w:t>Outsourced operations</w:t>
            </w:r>
          </w:p>
        </w:tc>
        <w:tc>
          <w:tcPr>
            <w:tcW w:w="2890" w:type="dxa"/>
          </w:tcPr>
          <w:p w14:paraId="3AFFFB77" w14:textId="77777777" w:rsidR="00452C3B" w:rsidRPr="00452C3B" w:rsidRDefault="00452C3B" w:rsidP="00A72D5E">
            <w:pPr>
              <w:pStyle w:val="TableText"/>
              <w:numPr>
                <w:ilvl w:val="0"/>
                <w:numId w:val="373"/>
              </w:numPr>
              <w:rPr>
                <w:color w:val="FF0000"/>
                <w:sz w:val="20"/>
                <w:lang w:val="en-GB"/>
              </w:rPr>
            </w:pPr>
          </w:p>
        </w:tc>
      </w:tr>
      <w:tr w:rsidR="00452C3B" w:rsidRPr="00452C3B" w14:paraId="3AFFFB7B" w14:textId="77777777" w:rsidTr="00915117">
        <w:trPr>
          <w:cantSplit/>
        </w:trPr>
        <w:tc>
          <w:tcPr>
            <w:tcW w:w="6237" w:type="dxa"/>
          </w:tcPr>
          <w:p w14:paraId="3AFFFB79" w14:textId="77777777" w:rsidR="00452C3B" w:rsidRPr="00452C3B" w:rsidRDefault="00452C3B" w:rsidP="00A72D5E">
            <w:pPr>
              <w:pStyle w:val="TableText"/>
              <w:numPr>
                <w:ilvl w:val="0"/>
                <w:numId w:val="372"/>
              </w:numPr>
              <w:rPr>
                <w:color w:val="FF0000"/>
                <w:sz w:val="20"/>
                <w:lang w:val="en-GB"/>
              </w:rPr>
            </w:pPr>
            <w:r w:rsidRPr="00452C3B">
              <w:rPr>
                <w:color w:val="FF0000"/>
                <w:sz w:val="20"/>
                <w:lang w:val="en-GB"/>
              </w:rPr>
              <w:t>Infrastructure staff support</w:t>
            </w:r>
          </w:p>
        </w:tc>
        <w:tc>
          <w:tcPr>
            <w:tcW w:w="2890" w:type="dxa"/>
          </w:tcPr>
          <w:p w14:paraId="3AFFFB7A" w14:textId="77777777" w:rsidR="00452C3B" w:rsidRPr="00452C3B" w:rsidRDefault="00452C3B" w:rsidP="00A72D5E">
            <w:pPr>
              <w:pStyle w:val="TableText"/>
              <w:numPr>
                <w:ilvl w:val="0"/>
                <w:numId w:val="373"/>
              </w:numPr>
              <w:rPr>
                <w:color w:val="FF0000"/>
                <w:sz w:val="20"/>
                <w:lang w:val="en-GB"/>
              </w:rPr>
            </w:pPr>
          </w:p>
        </w:tc>
      </w:tr>
      <w:tr w:rsidR="00452C3B" w:rsidRPr="00452C3B" w14:paraId="3AFFFB7E" w14:textId="77777777" w:rsidTr="00915117">
        <w:trPr>
          <w:cantSplit/>
        </w:trPr>
        <w:tc>
          <w:tcPr>
            <w:tcW w:w="6237" w:type="dxa"/>
          </w:tcPr>
          <w:p w14:paraId="3AFFFB7C" w14:textId="77777777" w:rsidR="00452C3B" w:rsidRPr="00452C3B" w:rsidRDefault="00452C3B" w:rsidP="00A72D5E">
            <w:pPr>
              <w:pStyle w:val="TableText"/>
              <w:numPr>
                <w:ilvl w:val="0"/>
                <w:numId w:val="372"/>
              </w:numPr>
              <w:rPr>
                <w:color w:val="FF0000"/>
                <w:sz w:val="20"/>
                <w:lang w:val="en-GB"/>
              </w:rPr>
            </w:pPr>
            <w:r w:rsidRPr="00452C3B">
              <w:rPr>
                <w:color w:val="FF0000"/>
                <w:sz w:val="20"/>
                <w:lang w:val="en-GB"/>
              </w:rPr>
              <w:t>Third party development cost</w:t>
            </w:r>
          </w:p>
        </w:tc>
        <w:tc>
          <w:tcPr>
            <w:tcW w:w="2890" w:type="dxa"/>
          </w:tcPr>
          <w:p w14:paraId="3AFFFB7D" w14:textId="77777777" w:rsidR="00452C3B" w:rsidRPr="00452C3B" w:rsidRDefault="00452C3B" w:rsidP="00A72D5E">
            <w:pPr>
              <w:pStyle w:val="TableText"/>
              <w:numPr>
                <w:ilvl w:val="0"/>
                <w:numId w:val="373"/>
              </w:numPr>
              <w:rPr>
                <w:color w:val="FF0000"/>
                <w:sz w:val="20"/>
                <w:lang w:val="en-GB"/>
              </w:rPr>
            </w:pPr>
          </w:p>
        </w:tc>
      </w:tr>
      <w:tr w:rsidR="00452C3B" w:rsidRPr="00452C3B" w14:paraId="3AFFFB81" w14:textId="77777777" w:rsidTr="00915117">
        <w:trPr>
          <w:cantSplit/>
        </w:trPr>
        <w:tc>
          <w:tcPr>
            <w:tcW w:w="6237" w:type="dxa"/>
          </w:tcPr>
          <w:p w14:paraId="3AFFFB7F" w14:textId="77777777" w:rsidR="00452C3B" w:rsidRPr="00452C3B" w:rsidRDefault="00452C3B" w:rsidP="00A72D5E">
            <w:pPr>
              <w:pStyle w:val="TableText"/>
              <w:numPr>
                <w:ilvl w:val="0"/>
                <w:numId w:val="372"/>
              </w:numPr>
              <w:rPr>
                <w:color w:val="FF0000"/>
                <w:sz w:val="20"/>
                <w:lang w:val="en-GB"/>
              </w:rPr>
            </w:pPr>
            <w:r w:rsidRPr="00452C3B">
              <w:rPr>
                <w:color w:val="FF0000"/>
                <w:sz w:val="20"/>
                <w:lang w:val="en-GB"/>
              </w:rPr>
              <w:t>New hardware (include costs of acceptance testing especially for unusual hardware)</w:t>
            </w:r>
          </w:p>
        </w:tc>
        <w:tc>
          <w:tcPr>
            <w:tcW w:w="2890" w:type="dxa"/>
          </w:tcPr>
          <w:p w14:paraId="3AFFFB80" w14:textId="77777777" w:rsidR="00452C3B" w:rsidRPr="00452C3B" w:rsidRDefault="00452C3B" w:rsidP="00A72D5E">
            <w:pPr>
              <w:pStyle w:val="TableText"/>
              <w:numPr>
                <w:ilvl w:val="0"/>
                <w:numId w:val="373"/>
              </w:numPr>
              <w:rPr>
                <w:color w:val="FF0000"/>
                <w:sz w:val="20"/>
                <w:lang w:val="en-GB"/>
              </w:rPr>
            </w:pPr>
          </w:p>
        </w:tc>
      </w:tr>
      <w:tr w:rsidR="00452C3B" w:rsidRPr="00452C3B" w14:paraId="3AFFFB84" w14:textId="77777777" w:rsidTr="00915117">
        <w:trPr>
          <w:cantSplit/>
        </w:trPr>
        <w:tc>
          <w:tcPr>
            <w:tcW w:w="6237" w:type="dxa"/>
          </w:tcPr>
          <w:p w14:paraId="3AFFFB82" w14:textId="77777777" w:rsidR="00452C3B" w:rsidRPr="00452C3B" w:rsidRDefault="00452C3B" w:rsidP="00A72D5E">
            <w:pPr>
              <w:pStyle w:val="TableText"/>
              <w:numPr>
                <w:ilvl w:val="0"/>
                <w:numId w:val="372"/>
              </w:numPr>
              <w:rPr>
                <w:color w:val="FF0000"/>
                <w:sz w:val="20"/>
                <w:lang w:val="en-GB"/>
              </w:rPr>
            </w:pPr>
            <w:r w:rsidRPr="00452C3B">
              <w:rPr>
                <w:color w:val="FF0000"/>
                <w:sz w:val="20"/>
                <w:lang w:val="en-GB"/>
              </w:rPr>
              <w:t>Capacity upgrades (such as additional memory), ensure sufficient to meet business performance requirements and for future growth</w:t>
            </w:r>
          </w:p>
        </w:tc>
        <w:tc>
          <w:tcPr>
            <w:tcW w:w="2890" w:type="dxa"/>
          </w:tcPr>
          <w:p w14:paraId="3AFFFB83" w14:textId="77777777" w:rsidR="00452C3B" w:rsidRPr="00452C3B" w:rsidRDefault="00452C3B" w:rsidP="00A72D5E">
            <w:pPr>
              <w:pStyle w:val="TableText"/>
              <w:numPr>
                <w:ilvl w:val="0"/>
                <w:numId w:val="373"/>
              </w:numPr>
              <w:rPr>
                <w:color w:val="FF0000"/>
                <w:sz w:val="20"/>
                <w:lang w:val="en-GB"/>
              </w:rPr>
            </w:pPr>
          </w:p>
        </w:tc>
      </w:tr>
      <w:tr w:rsidR="00452C3B" w:rsidRPr="00452C3B" w14:paraId="3AFFFB87" w14:textId="77777777" w:rsidTr="00915117">
        <w:trPr>
          <w:cantSplit/>
        </w:trPr>
        <w:tc>
          <w:tcPr>
            <w:tcW w:w="6237" w:type="dxa"/>
          </w:tcPr>
          <w:p w14:paraId="3AFFFB85" w14:textId="77777777" w:rsidR="00452C3B" w:rsidRPr="00452C3B" w:rsidRDefault="00452C3B" w:rsidP="00A72D5E">
            <w:pPr>
              <w:pStyle w:val="TableText"/>
              <w:numPr>
                <w:ilvl w:val="0"/>
                <w:numId w:val="372"/>
              </w:numPr>
              <w:rPr>
                <w:color w:val="FF0000"/>
                <w:sz w:val="20"/>
                <w:lang w:val="en-GB"/>
              </w:rPr>
            </w:pPr>
            <w:r w:rsidRPr="00452C3B">
              <w:rPr>
                <w:color w:val="FF0000"/>
                <w:sz w:val="20"/>
                <w:lang w:val="en-GB"/>
              </w:rPr>
              <w:t>Software licenses (ensure sufficient for future growth)</w:t>
            </w:r>
          </w:p>
        </w:tc>
        <w:tc>
          <w:tcPr>
            <w:tcW w:w="2890" w:type="dxa"/>
          </w:tcPr>
          <w:p w14:paraId="3AFFFB86" w14:textId="77777777" w:rsidR="00452C3B" w:rsidRPr="00452C3B" w:rsidRDefault="00452C3B" w:rsidP="00A72D5E">
            <w:pPr>
              <w:pStyle w:val="TableText"/>
              <w:numPr>
                <w:ilvl w:val="0"/>
                <w:numId w:val="373"/>
              </w:numPr>
              <w:rPr>
                <w:color w:val="FF0000"/>
                <w:sz w:val="20"/>
                <w:lang w:val="en-GB"/>
              </w:rPr>
            </w:pPr>
          </w:p>
        </w:tc>
      </w:tr>
      <w:tr w:rsidR="00452C3B" w:rsidRPr="00452C3B" w14:paraId="3AFFFB8A" w14:textId="77777777" w:rsidTr="00915117">
        <w:trPr>
          <w:cantSplit/>
        </w:trPr>
        <w:tc>
          <w:tcPr>
            <w:tcW w:w="6237" w:type="dxa"/>
          </w:tcPr>
          <w:p w14:paraId="3AFFFB88" w14:textId="77777777" w:rsidR="00452C3B" w:rsidRPr="00452C3B" w:rsidRDefault="00452C3B" w:rsidP="00A72D5E">
            <w:pPr>
              <w:pStyle w:val="TableText"/>
              <w:numPr>
                <w:ilvl w:val="0"/>
                <w:numId w:val="372"/>
              </w:numPr>
              <w:rPr>
                <w:color w:val="FF0000"/>
                <w:sz w:val="20"/>
                <w:lang w:val="en-GB"/>
              </w:rPr>
            </w:pPr>
            <w:r w:rsidRPr="00452C3B">
              <w:rPr>
                <w:color w:val="FF0000"/>
                <w:sz w:val="20"/>
                <w:lang w:val="en-GB"/>
              </w:rPr>
              <w:t>Changes to telecommunications/network environment (including testing and installation costs, future growth and development and testing environments as well as production)</w:t>
            </w:r>
          </w:p>
        </w:tc>
        <w:tc>
          <w:tcPr>
            <w:tcW w:w="2890" w:type="dxa"/>
          </w:tcPr>
          <w:p w14:paraId="3AFFFB89" w14:textId="77777777" w:rsidR="00452C3B" w:rsidRPr="00452C3B" w:rsidRDefault="00452C3B" w:rsidP="00A72D5E">
            <w:pPr>
              <w:pStyle w:val="TableText"/>
              <w:numPr>
                <w:ilvl w:val="0"/>
                <w:numId w:val="373"/>
              </w:numPr>
              <w:rPr>
                <w:color w:val="FF0000"/>
                <w:sz w:val="20"/>
                <w:lang w:val="en-GB"/>
              </w:rPr>
            </w:pPr>
          </w:p>
        </w:tc>
      </w:tr>
      <w:tr w:rsidR="00452C3B" w:rsidRPr="00452C3B" w14:paraId="3AFFFB8D" w14:textId="77777777" w:rsidTr="00915117">
        <w:trPr>
          <w:cantSplit/>
        </w:trPr>
        <w:tc>
          <w:tcPr>
            <w:tcW w:w="6237" w:type="dxa"/>
          </w:tcPr>
          <w:p w14:paraId="3AFFFB8B" w14:textId="77777777" w:rsidR="00452C3B" w:rsidRPr="00452C3B" w:rsidRDefault="00452C3B" w:rsidP="00A72D5E">
            <w:pPr>
              <w:pStyle w:val="TableText"/>
              <w:numPr>
                <w:ilvl w:val="0"/>
                <w:numId w:val="372"/>
              </w:numPr>
              <w:rPr>
                <w:color w:val="FF0000"/>
                <w:sz w:val="20"/>
                <w:lang w:val="en-GB"/>
              </w:rPr>
            </w:pPr>
            <w:r w:rsidRPr="00452C3B">
              <w:rPr>
                <w:color w:val="FF0000"/>
                <w:sz w:val="20"/>
                <w:lang w:val="en-GB"/>
              </w:rPr>
              <w:t>Software distribution costs</w:t>
            </w:r>
          </w:p>
        </w:tc>
        <w:tc>
          <w:tcPr>
            <w:tcW w:w="2890" w:type="dxa"/>
          </w:tcPr>
          <w:p w14:paraId="3AFFFB8C" w14:textId="77777777" w:rsidR="00452C3B" w:rsidRPr="00452C3B" w:rsidRDefault="00452C3B" w:rsidP="00A72D5E">
            <w:pPr>
              <w:pStyle w:val="TableText"/>
              <w:numPr>
                <w:ilvl w:val="0"/>
                <w:numId w:val="373"/>
              </w:numPr>
              <w:rPr>
                <w:color w:val="FF0000"/>
                <w:sz w:val="20"/>
                <w:lang w:val="en-GB"/>
              </w:rPr>
            </w:pPr>
          </w:p>
        </w:tc>
      </w:tr>
      <w:tr w:rsidR="00452C3B" w:rsidRPr="00452C3B" w14:paraId="3AFFFB90" w14:textId="77777777" w:rsidTr="00915117">
        <w:trPr>
          <w:cantSplit/>
        </w:trPr>
        <w:tc>
          <w:tcPr>
            <w:tcW w:w="6237" w:type="dxa"/>
          </w:tcPr>
          <w:p w14:paraId="3AFFFB8E" w14:textId="77777777" w:rsidR="00452C3B" w:rsidRPr="00452C3B" w:rsidRDefault="00452C3B" w:rsidP="00A72D5E">
            <w:pPr>
              <w:pStyle w:val="TableText"/>
              <w:numPr>
                <w:ilvl w:val="0"/>
                <w:numId w:val="372"/>
              </w:numPr>
              <w:rPr>
                <w:color w:val="FF0000"/>
                <w:sz w:val="20"/>
                <w:lang w:val="en-GB"/>
              </w:rPr>
            </w:pPr>
            <w:r w:rsidRPr="00452C3B">
              <w:rPr>
                <w:color w:val="FF0000"/>
                <w:sz w:val="20"/>
                <w:lang w:val="en-GB"/>
              </w:rPr>
              <w:t>Business continuity/disaster recovery planning costs</w:t>
            </w:r>
          </w:p>
        </w:tc>
        <w:tc>
          <w:tcPr>
            <w:tcW w:w="2890" w:type="dxa"/>
          </w:tcPr>
          <w:p w14:paraId="3AFFFB8F" w14:textId="77777777" w:rsidR="00452C3B" w:rsidRPr="00452C3B" w:rsidRDefault="00452C3B" w:rsidP="00A72D5E">
            <w:pPr>
              <w:pStyle w:val="TableText"/>
              <w:numPr>
                <w:ilvl w:val="0"/>
                <w:numId w:val="373"/>
              </w:numPr>
              <w:rPr>
                <w:color w:val="FF0000"/>
                <w:sz w:val="20"/>
                <w:lang w:val="en-GB"/>
              </w:rPr>
            </w:pPr>
          </w:p>
        </w:tc>
      </w:tr>
      <w:tr w:rsidR="00452C3B" w:rsidRPr="00452C3B" w14:paraId="3AFFFB93" w14:textId="77777777" w:rsidTr="00915117">
        <w:trPr>
          <w:cantSplit/>
        </w:trPr>
        <w:tc>
          <w:tcPr>
            <w:tcW w:w="6237" w:type="dxa"/>
          </w:tcPr>
          <w:p w14:paraId="3AFFFB91" w14:textId="77777777" w:rsidR="00452C3B" w:rsidRPr="00452C3B" w:rsidRDefault="00452C3B" w:rsidP="00A72D5E">
            <w:pPr>
              <w:pStyle w:val="TableText"/>
              <w:numPr>
                <w:ilvl w:val="0"/>
                <w:numId w:val="372"/>
              </w:numPr>
              <w:rPr>
                <w:color w:val="FF0000"/>
                <w:sz w:val="20"/>
                <w:lang w:val="en-GB"/>
              </w:rPr>
            </w:pPr>
            <w:r w:rsidRPr="00452C3B">
              <w:rPr>
                <w:color w:val="FF0000"/>
                <w:sz w:val="20"/>
                <w:lang w:val="en-GB"/>
              </w:rPr>
              <w:t>Testing costs (should be provided by the Test Manager and include testing environmental needs, security testing and testing interfacing applications)</w:t>
            </w:r>
          </w:p>
        </w:tc>
        <w:tc>
          <w:tcPr>
            <w:tcW w:w="2890" w:type="dxa"/>
          </w:tcPr>
          <w:p w14:paraId="3AFFFB92" w14:textId="77777777" w:rsidR="00452C3B" w:rsidRPr="00452C3B" w:rsidRDefault="00452C3B" w:rsidP="00A72D5E">
            <w:pPr>
              <w:pStyle w:val="TableText"/>
              <w:numPr>
                <w:ilvl w:val="0"/>
                <w:numId w:val="373"/>
              </w:numPr>
              <w:rPr>
                <w:color w:val="FF0000"/>
                <w:sz w:val="20"/>
                <w:lang w:val="en-GB"/>
              </w:rPr>
            </w:pPr>
          </w:p>
        </w:tc>
      </w:tr>
      <w:tr w:rsidR="00452C3B" w:rsidRPr="00452C3B" w14:paraId="3AFFFB96" w14:textId="77777777" w:rsidTr="00915117">
        <w:trPr>
          <w:cantSplit/>
        </w:trPr>
        <w:tc>
          <w:tcPr>
            <w:tcW w:w="6237" w:type="dxa"/>
          </w:tcPr>
          <w:p w14:paraId="3AFFFB94" w14:textId="77777777" w:rsidR="00452C3B" w:rsidRPr="00452C3B" w:rsidRDefault="00452C3B" w:rsidP="00A72D5E">
            <w:pPr>
              <w:pStyle w:val="TableText"/>
              <w:numPr>
                <w:ilvl w:val="0"/>
                <w:numId w:val="372"/>
              </w:numPr>
              <w:rPr>
                <w:color w:val="FF0000"/>
                <w:sz w:val="20"/>
                <w:lang w:val="en-GB"/>
              </w:rPr>
            </w:pPr>
          </w:p>
        </w:tc>
        <w:tc>
          <w:tcPr>
            <w:tcW w:w="2890" w:type="dxa"/>
          </w:tcPr>
          <w:p w14:paraId="3AFFFB95" w14:textId="77777777" w:rsidR="00452C3B" w:rsidRPr="00452C3B" w:rsidRDefault="00452C3B" w:rsidP="00A72D5E">
            <w:pPr>
              <w:pStyle w:val="TableText"/>
              <w:numPr>
                <w:ilvl w:val="0"/>
                <w:numId w:val="373"/>
              </w:numPr>
              <w:rPr>
                <w:color w:val="FF0000"/>
                <w:sz w:val="20"/>
                <w:lang w:val="en-GB"/>
              </w:rPr>
            </w:pPr>
          </w:p>
        </w:tc>
      </w:tr>
      <w:tr w:rsidR="00452C3B" w:rsidRPr="00452C3B" w14:paraId="3AFFFB99" w14:textId="77777777" w:rsidTr="00915117">
        <w:trPr>
          <w:cantSplit/>
        </w:trPr>
        <w:tc>
          <w:tcPr>
            <w:tcW w:w="6237" w:type="dxa"/>
          </w:tcPr>
          <w:p w14:paraId="3AFFFB97" w14:textId="77777777" w:rsidR="00452C3B" w:rsidRPr="00452C3B" w:rsidRDefault="00452C3B" w:rsidP="00A72D5E">
            <w:pPr>
              <w:pStyle w:val="TableText"/>
              <w:numPr>
                <w:ilvl w:val="0"/>
                <w:numId w:val="372"/>
              </w:numPr>
              <w:rPr>
                <w:color w:val="FF0000"/>
                <w:sz w:val="20"/>
                <w:lang w:val="en-GB"/>
              </w:rPr>
            </w:pPr>
          </w:p>
        </w:tc>
        <w:tc>
          <w:tcPr>
            <w:tcW w:w="2890" w:type="dxa"/>
          </w:tcPr>
          <w:p w14:paraId="3AFFFB98" w14:textId="77777777" w:rsidR="00452C3B" w:rsidRPr="00452C3B" w:rsidRDefault="00452C3B" w:rsidP="00A72D5E">
            <w:pPr>
              <w:pStyle w:val="TableText"/>
              <w:numPr>
                <w:ilvl w:val="0"/>
                <w:numId w:val="373"/>
              </w:numPr>
              <w:rPr>
                <w:color w:val="FF0000"/>
                <w:sz w:val="20"/>
                <w:lang w:val="en-GB"/>
              </w:rPr>
            </w:pPr>
          </w:p>
        </w:tc>
      </w:tr>
    </w:tbl>
    <w:p w14:paraId="3AFFFB9A" w14:textId="77777777" w:rsidR="00452C3B" w:rsidRPr="00452C3B" w:rsidRDefault="00452C3B" w:rsidP="00452C3B">
      <w:pPr>
        <w:pStyle w:val="BodyNoIndent"/>
        <w:rPr>
          <w:rFonts w:cs="Arial"/>
          <w:sz w:val="20"/>
          <w:lang w:val="en-GB"/>
        </w:rPr>
      </w:pPr>
    </w:p>
    <w:p w14:paraId="3AFFFB9B" w14:textId="77777777" w:rsidR="00452C3B" w:rsidRPr="00552C9C" w:rsidRDefault="00452C3B" w:rsidP="00452C3B">
      <w:pPr>
        <w:pStyle w:val="GPMOHeading3"/>
        <w:rPr>
          <w:lang w:val="en-GB"/>
        </w:rPr>
      </w:pPr>
      <w:bookmarkStart w:id="348" w:name="_Toc264453100"/>
      <w:bookmarkStart w:id="349" w:name="_Toc327179138"/>
      <w:bookmarkStart w:id="350" w:name="_Toc41211215"/>
      <w:bookmarkStart w:id="351" w:name="_Toc70141113"/>
      <w:bookmarkStart w:id="352" w:name="_Toc259605140"/>
      <w:r w:rsidRPr="00552C9C">
        <w:rPr>
          <w:lang w:val="en-GB"/>
        </w:rPr>
        <w:t>Production IT operating costs</w:t>
      </w:r>
      <w:bookmarkEnd w:id="348"/>
      <w:bookmarkEnd w:id="349"/>
      <w:r w:rsidRPr="00552C9C">
        <w:rPr>
          <w:lang w:val="en-GB"/>
        </w:rPr>
        <w:t xml:space="preserve"> </w:t>
      </w:r>
      <w:bookmarkEnd w:id="350"/>
      <w:bookmarkEnd w:id="351"/>
      <w:bookmarkEnd w:id="352"/>
    </w:p>
    <w:p w14:paraId="3AFFFB9C" w14:textId="77777777" w:rsidR="00452C3B" w:rsidRPr="00452C3B" w:rsidRDefault="00452C3B" w:rsidP="00452C3B">
      <w:pPr>
        <w:pStyle w:val="GPMOBodyText"/>
        <w:rPr>
          <w:sz w:val="20"/>
          <w:lang w:val="en-GB"/>
        </w:rPr>
      </w:pPr>
      <w:r w:rsidRPr="00452C3B">
        <w:rPr>
          <w:sz w:val="20"/>
          <w:lang w:val="en-GB"/>
        </w:rPr>
        <w:t>This section provides an estimate of ongoing support and maintenance costs as well as cost savings to be gained on an annual basis as a result of implementing this project. Consideration has been made for future growth.</w:t>
      </w: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6120"/>
        <w:gridCol w:w="2839"/>
      </w:tblGrid>
      <w:tr w:rsidR="00452C3B" w:rsidRPr="00452C3B" w14:paraId="3AFFFB9F" w14:textId="77777777" w:rsidTr="00915117">
        <w:trPr>
          <w:cantSplit/>
          <w:tblHeader/>
        </w:trPr>
        <w:tc>
          <w:tcPr>
            <w:tcW w:w="6237"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B9D" w14:textId="77777777" w:rsidR="00452C3B" w:rsidRPr="00452C3B" w:rsidRDefault="00452C3B" w:rsidP="00A72D5E">
            <w:pPr>
              <w:pStyle w:val="TableHeading"/>
              <w:numPr>
                <w:ilvl w:val="0"/>
                <w:numId w:val="370"/>
              </w:numPr>
              <w:rPr>
                <w:sz w:val="20"/>
                <w:lang w:val="en-GB"/>
              </w:rPr>
            </w:pPr>
            <w:r w:rsidRPr="00452C3B">
              <w:rPr>
                <w:sz w:val="20"/>
                <w:lang w:val="en-GB"/>
              </w:rPr>
              <w:t>Item</w:t>
            </w:r>
          </w:p>
        </w:tc>
        <w:tc>
          <w:tcPr>
            <w:tcW w:w="2890" w:type="dxa"/>
            <w:tcBorders>
              <w:top w:val="single" w:sz="4" w:space="0" w:color="auto"/>
              <w:left w:val="single" w:sz="4" w:space="0" w:color="auto"/>
              <w:bottom w:val="single" w:sz="4" w:space="0" w:color="auto"/>
              <w:right w:val="single" w:sz="4" w:space="0" w:color="auto"/>
              <w:tl2br w:val="nil"/>
              <w:tr2bl w:val="nil"/>
            </w:tcBorders>
            <w:shd w:val="clear" w:color="auto" w:fill="E0E0E0"/>
          </w:tcPr>
          <w:p w14:paraId="3AFFFB9E" w14:textId="77777777" w:rsidR="00452C3B" w:rsidRPr="00452C3B" w:rsidRDefault="00452C3B" w:rsidP="00A72D5E">
            <w:pPr>
              <w:pStyle w:val="TableHeading"/>
              <w:numPr>
                <w:ilvl w:val="0"/>
                <w:numId w:val="371"/>
              </w:numPr>
              <w:rPr>
                <w:sz w:val="20"/>
                <w:lang w:val="en-GB"/>
              </w:rPr>
            </w:pPr>
            <w:r w:rsidRPr="00452C3B">
              <w:rPr>
                <w:sz w:val="20"/>
                <w:lang w:val="en-GB"/>
              </w:rPr>
              <w:t>Amount</w:t>
            </w:r>
          </w:p>
        </w:tc>
      </w:tr>
      <w:tr w:rsidR="00452C3B" w:rsidRPr="00452C3B" w14:paraId="3AFFFBA2" w14:textId="77777777" w:rsidTr="00915117">
        <w:trPr>
          <w:cantSplit/>
        </w:trPr>
        <w:tc>
          <w:tcPr>
            <w:tcW w:w="6237" w:type="dxa"/>
          </w:tcPr>
          <w:p w14:paraId="3AFFFBA0" w14:textId="77777777" w:rsidR="00452C3B" w:rsidRPr="00452C3B" w:rsidRDefault="00452C3B" w:rsidP="00A72D5E">
            <w:pPr>
              <w:pStyle w:val="TableText"/>
              <w:numPr>
                <w:ilvl w:val="0"/>
                <w:numId w:val="372"/>
              </w:numPr>
              <w:rPr>
                <w:color w:val="FF0000"/>
                <w:sz w:val="20"/>
                <w:lang w:val="en-GB"/>
              </w:rPr>
            </w:pPr>
            <w:r w:rsidRPr="00452C3B">
              <w:rPr>
                <w:color w:val="FF0000"/>
                <w:sz w:val="20"/>
                <w:lang w:val="en-GB"/>
              </w:rPr>
              <w:t>Service Desk (include costs to maintain documentation and provide training as required)</w:t>
            </w:r>
          </w:p>
        </w:tc>
        <w:tc>
          <w:tcPr>
            <w:tcW w:w="2890" w:type="dxa"/>
          </w:tcPr>
          <w:p w14:paraId="3AFFFBA1" w14:textId="77777777" w:rsidR="00452C3B" w:rsidRPr="00452C3B" w:rsidRDefault="00452C3B" w:rsidP="00A72D5E">
            <w:pPr>
              <w:pStyle w:val="TableText"/>
              <w:numPr>
                <w:ilvl w:val="0"/>
                <w:numId w:val="373"/>
              </w:numPr>
              <w:rPr>
                <w:color w:val="FF0000"/>
                <w:sz w:val="20"/>
                <w:lang w:val="en-GB"/>
              </w:rPr>
            </w:pPr>
          </w:p>
        </w:tc>
      </w:tr>
      <w:tr w:rsidR="00452C3B" w:rsidRPr="00452C3B" w14:paraId="3AFFFBA5" w14:textId="77777777" w:rsidTr="00915117">
        <w:trPr>
          <w:cantSplit/>
        </w:trPr>
        <w:tc>
          <w:tcPr>
            <w:tcW w:w="6237" w:type="dxa"/>
          </w:tcPr>
          <w:p w14:paraId="3AFFFBA3" w14:textId="77777777" w:rsidR="00452C3B" w:rsidRPr="00452C3B" w:rsidRDefault="00452C3B" w:rsidP="00A72D5E">
            <w:pPr>
              <w:pStyle w:val="TableText"/>
              <w:numPr>
                <w:ilvl w:val="0"/>
                <w:numId w:val="372"/>
              </w:numPr>
              <w:rPr>
                <w:color w:val="FF0000"/>
                <w:sz w:val="20"/>
                <w:lang w:val="en-GB"/>
              </w:rPr>
            </w:pPr>
            <w:r w:rsidRPr="00452C3B">
              <w:rPr>
                <w:color w:val="FF0000"/>
                <w:sz w:val="20"/>
                <w:lang w:val="en-GB"/>
              </w:rPr>
              <w:t>Internal application support charges (include ongoing operational costs and costs to monitor or support any unusual hardware or databases, costs to maintain documentation or provide training as required)</w:t>
            </w:r>
          </w:p>
        </w:tc>
        <w:tc>
          <w:tcPr>
            <w:tcW w:w="2890" w:type="dxa"/>
          </w:tcPr>
          <w:p w14:paraId="3AFFFBA4" w14:textId="77777777" w:rsidR="00452C3B" w:rsidRPr="00452C3B" w:rsidRDefault="00452C3B" w:rsidP="00A72D5E">
            <w:pPr>
              <w:pStyle w:val="TableText"/>
              <w:numPr>
                <w:ilvl w:val="0"/>
                <w:numId w:val="373"/>
              </w:numPr>
              <w:rPr>
                <w:color w:val="FF0000"/>
                <w:sz w:val="20"/>
                <w:lang w:val="en-GB"/>
              </w:rPr>
            </w:pPr>
          </w:p>
        </w:tc>
      </w:tr>
      <w:tr w:rsidR="00452C3B" w:rsidRPr="00452C3B" w14:paraId="3AFFFBA8" w14:textId="77777777" w:rsidTr="00915117">
        <w:trPr>
          <w:cantSplit/>
        </w:trPr>
        <w:tc>
          <w:tcPr>
            <w:tcW w:w="6237" w:type="dxa"/>
          </w:tcPr>
          <w:p w14:paraId="3AFFFBA6" w14:textId="77777777" w:rsidR="00452C3B" w:rsidRPr="00452C3B" w:rsidRDefault="00452C3B" w:rsidP="00A72D5E">
            <w:pPr>
              <w:pStyle w:val="TableText"/>
              <w:numPr>
                <w:ilvl w:val="0"/>
                <w:numId w:val="372"/>
              </w:numPr>
              <w:rPr>
                <w:color w:val="FF0000"/>
                <w:sz w:val="20"/>
                <w:lang w:val="en-GB"/>
              </w:rPr>
            </w:pPr>
            <w:r w:rsidRPr="00452C3B">
              <w:rPr>
                <w:color w:val="FF0000"/>
                <w:sz w:val="20"/>
                <w:lang w:val="en-GB"/>
              </w:rPr>
              <w:t>Infrastructure staff support (may include server support charges, mainframe CPU charges, transaction volume charges)</w:t>
            </w:r>
          </w:p>
        </w:tc>
        <w:tc>
          <w:tcPr>
            <w:tcW w:w="2890" w:type="dxa"/>
          </w:tcPr>
          <w:p w14:paraId="3AFFFBA7" w14:textId="77777777" w:rsidR="00452C3B" w:rsidRPr="00452C3B" w:rsidRDefault="00452C3B" w:rsidP="00A72D5E">
            <w:pPr>
              <w:pStyle w:val="TableText"/>
              <w:numPr>
                <w:ilvl w:val="0"/>
                <w:numId w:val="373"/>
              </w:numPr>
              <w:rPr>
                <w:color w:val="FF0000"/>
                <w:sz w:val="20"/>
                <w:lang w:val="en-GB"/>
              </w:rPr>
            </w:pPr>
          </w:p>
        </w:tc>
      </w:tr>
      <w:tr w:rsidR="00452C3B" w:rsidRPr="00452C3B" w14:paraId="3AFFFBAB" w14:textId="77777777" w:rsidTr="00915117">
        <w:trPr>
          <w:cantSplit/>
        </w:trPr>
        <w:tc>
          <w:tcPr>
            <w:tcW w:w="6237" w:type="dxa"/>
          </w:tcPr>
          <w:p w14:paraId="3AFFFBA9" w14:textId="77777777" w:rsidR="00452C3B" w:rsidRPr="00452C3B" w:rsidRDefault="00452C3B" w:rsidP="00A72D5E">
            <w:pPr>
              <w:pStyle w:val="TableText"/>
              <w:numPr>
                <w:ilvl w:val="0"/>
                <w:numId w:val="372"/>
              </w:numPr>
              <w:rPr>
                <w:color w:val="FF0000"/>
                <w:sz w:val="20"/>
                <w:lang w:val="en-GB"/>
              </w:rPr>
            </w:pPr>
            <w:r w:rsidRPr="00452C3B">
              <w:rPr>
                <w:color w:val="FF0000"/>
                <w:sz w:val="20"/>
                <w:lang w:val="en-GB"/>
              </w:rPr>
              <w:t>Outsourced operations</w:t>
            </w:r>
          </w:p>
        </w:tc>
        <w:tc>
          <w:tcPr>
            <w:tcW w:w="2890" w:type="dxa"/>
          </w:tcPr>
          <w:p w14:paraId="3AFFFBAA" w14:textId="77777777" w:rsidR="00452C3B" w:rsidRPr="00452C3B" w:rsidRDefault="00452C3B" w:rsidP="00A72D5E">
            <w:pPr>
              <w:pStyle w:val="TableText"/>
              <w:numPr>
                <w:ilvl w:val="0"/>
                <w:numId w:val="373"/>
              </w:numPr>
              <w:rPr>
                <w:color w:val="FF0000"/>
                <w:sz w:val="20"/>
                <w:lang w:val="en-GB"/>
              </w:rPr>
            </w:pPr>
          </w:p>
        </w:tc>
      </w:tr>
      <w:tr w:rsidR="00452C3B" w:rsidRPr="00452C3B" w14:paraId="3AFFFBAE" w14:textId="77777777" w:rsidTr="00915117">
        <w:trPr>
          <w:cantSplit/>
        </w:trPr>
        <w:tc>
          <w:tcPr>
            <w:tcW w:w="6237" w:type="dxa"/>
          </w:tcPr>
          <w:p w14:paraId="3AFFFBAC" w14:textId="77777777" w:rsidR="00452C3B" w:rsidRPr="00452C3B" w:rsidRDefault="00452C3B" w:rsidP="00A72D5E">
            <w:pPr>
              <w:pStyle w:val="TableText"/>
              <w:numPr>
                <w:ilvl w:val="0"/>
                <w:numId w:val="372"/>
              </w:numPr>
              <w:rPr>
                <w:color w:val="FF0000"/>
                <w:sz w:val="20"/>
                <w:lang w:val="en-GB"/>
              </w:rPr>
            </w:pPr>
            <w:r w:rsidRPr="00452C3B">
              <w:rPr>
                <w:color w:val="FF0000"/>
                <w:sz w:val="20"/>
                <w:lang w:val="en-GB"/>
              </w:rPr>
              <w:t>Third party technical support</w:t>
            </w:r>
          </w:p>
        </w:tc>
        <w:tc>
          <w:tcPr>
            <w:tcW w:w="2890" w:type="dxa"/>
          </w:tcPr>
          <w:p w14:paraId="3AFFFBAD" w14:textId="77777777" w:rsidR="00452C3B" w:rsidRPr="00452C3B" w:rsidRDefault="00452C3B" w:rsidP="00A72D5E">
            <w:pPr>
              <w:pStyle w:val="TableText"/>
              <w:numPr>
                <w:ilvl w:val="0"/>
                <w:numId w:val="373"/>
              </w:numPr>
              <w:rPr>
                <w:color w:val="FF0000"/>
                <w:sz w:val="20"/>
                <w:lang w:val="en-GB"/>
              </w:rPr>
            </w:pPr>
          </w:p>
        </w:tc>
      </w:tr>
      <w:tr w:rsidR="00452C3B" w:rsidRPr="00452C3B" w14:paraId="3AFFFBB1" w14:textId="77777777" w:rsidTr="00915117">
        <w:trPr>
          <w:cantSplit/>
        </w:trPr>
        <w:tc>
          <w:tcPr>
            <w:tcW w:w="6237" w:type="dxa"/>
          </w:tcPr>
          <w:p w14:paraId="3AFFFBAF" w14:textId="77777777" w:rsidR="00452C3B" w:rsidRPr="00452C3B" w:rsidRDefault="00452C3B" w:rsidP="00A72D5E">
            <w:pPr>
              <w:pStyle w:val="TableText"/>
              <w:numPr>
                <w:ilvl w:val="0"/>
                <w:numId w:val="372"/>
              </w:numPr>
              <w:rPr>
                <w:color w:val="FF0000"/>
                <w:sz w:val="20"/>
                <w:lang w:val="en-GB"/>
              </w:rPr>
            </w:pPr>
            <w:r w:rsidRPr="00452C3B">
              <w:rPr>
                <w:color w:val="FF0000"/>
                <w:sz w:val="20"/>
                <w:lang w:val="en-GB"/>
              </w:rPr>
              <w:t>IT service continuity</w:t>
            </w:r>
          </w:p>
        </w:tc>
        <w:tc>
          <w:tcPr>
            <w:tcW w:w="2890" w:type="dxa"/>
          </w:tcPr>
          <w:p w14:paraId="3AFFFBB0" w14:textId="77777777" w:rsidR="00452C3B" w:rsidRPr="00452C3B" w:rsidRDefault="00452C3B" w:rsidP="00A72D5E">
            <w:pPr>
              <w:pStyle w:val="TableText"/>
              <w:numPr>
                <w:ilvl w:val="0"/>
                <w:numId w:val="373"/>
              </w:numPr>
              <w:rPr>
                <w:color w:val="FF0000"/>
                <w:sz w:val="20"/>
                <w:lang w:val="en-GB"/>
              </w:rPr>
            </w:pPr>
          </w:p>
        </w:tc>
      </w:tr>
      <w:tr w:rsidR="00452C3B" w:rsidRPr="00452C3B" w14:paraId="3AFFFBB4" w14:textId="77777777" w:rsidTr="00915117">
        <w:trPr>
          <w:cantSplit/>
        </w:trPr>
        <w:tc>
          <w:tcPr>
            <w:tcW w:w="6237" w:type="dxa"/>
          </w:tcPr>
          <w:p w14:paraId="3AFFFBB2" w14:textId="77777777" w:rsidR="00452C3B" w:rsidRPr="00452C3B" w:rsidRDefault="00452C3B" w:rsidP="00A72D5E">
            <w:pPr>
              <w:pStyle w:val="TableText"/>
              <w:numPr>
                <w:ilvl w:val="0"/>
                <w:numId w:val="372"/>
              </w:numPr>
              <w:rPr>
                <w:color w:val="FF0000"/>
                <w:sz w:val="20"/>
                <w:lang w:val="en-GB"/>
              </w:rPr>
            </w:pPr>
            <w:r w:rsidRPr="00452C3B">
              <w:rPr>
                <w:color w:val="FF0000"/>
                <w:sz w:val="20"/>
                <w:lang w:val="en-GB"/>
              </w:rPr>
              <w:t>Disk/DASD, Fiche, etc (may include online and archival costs)</w:t>
            </w:r>
          </w:p>
        </w:tc>
        <w:tc>
          <w:tcPr>
            <w:tcW w:w="2890" w:type="dxa"/>
          </w:tcPr>
          <w:p w14:paraId="3AFFFBB3" w14:textId="77777777" w:rsidR="00452C3B" w:rsidRPr="00452C3B" w:rsidRDefault="00452C3B" w:rsidP="00A72D5E">
            <w:pPr>
              <w:pStyle w:val="TableText"/>
              <w:numPr>
                <w:ilvl w:val="0"/>
                <w:numId w:val="373"/>
              </w:numPr>
              <w:rPr>
                <w:color w:val="FF0000"/>
                <w:sz w:val="20"/>
                <w:lang w:val="en-GB"/>
              </w:rPr>
            </w:pPr>
          </w:p>
        </w:tc>
      </w:tr>
      <w:tr w:rsidR="00452C3B" w:rsidRPr="00452C3B" w14:paraId="3AFFFBB7" w14:textId="77777777" w:rsidTr="00915117">
        <w:trPr>
          <w:cantSplit/>
        </w:trPr>
        <w:tc>
          <w:tcPr>
            <w:tcW w:w="6237" w:type="dxa"/>
          </w:tcPr>
          <w:p w14:paraId="3AFFFBB5" w14:textId="77777777" w:rsidR="00452C3B" w:rsidRPr="00452C3B" w:rsidRDefault="00452C3B" w:rsidP="00A72D5E">
            <w:pPr>
              <w:pStyle w:val="TableText"/>
              <w:numPr>
                <w:ilvl w:val="0"/>
                <w:numId w:val="372"/>
              </w:numPr>
              <w:rPr>
                <w:color w:val="FF0000"/>
                <w:sz w:val="20"/>
                <w:lang w:val="en-GB"/>
              </w:rPr>
            </w:pPr>
            <w:r w:rsidRPr="00452C3B">
              <w:rPr>
                <w:color w:val="FF0000"/>
                <w:sz w:val="20"/>
                <w:lang w:val="en-GB"/>
              </w:rPr>
              <w:t>Service monitoring (include costs for response time and active service monitoring)</w:t>
            </w:r>
          </w:p>
        </w:tc>
        <w:tc>
          <w:tcPr>
            <w:tcW w:w="2890" w:type="dxa"/>
          </w:tcPr>
          <w:p w14:paraId="3AFFFBB6" w14:textId="77777777" w:rsidR="00452C3B" w:rsidRPr="00452C3B" w:rsidRDefault="00452C3B" w:rsidP="00A72D5E">
            <w:pPr>
              <w:pStyle w:val="TableText"/>
              <w:numPr>
                <w:ilvl w:val="0"/>
                <w:numId w:val="373"/>
              </w:numPr>
              <w:rPr>
                <w:color w:val="FF0000"/>
                <w:sz w:val="20"/>
                <w:lang w:val="en-GB"/>
              </w:rPr>
            </w:pPr>
          </w:p>
        </w:tc>
      </w:tr>
      <w:tr w:rsidR="00452C3B" w:rsidRPr="00452C3B" w14:paraId="3AFFFBBA" w14:textId="77777777" w:rsidTr="00915117">
        <w:trPr>
          <w:cantSplit/>
        </w:trPr>
        <w:tc>
          <w:tcPr>
            <w:tcW w:w="6237" w:type="dxa"/>
          </w:tcPr>
          <w:p w14:paraId="3AFFFBB8" w14:textId="77777777" w:rsidR="00452C3B" w:rsidRPr="00452C3B" w:rsidRDefault="00452C3B" w:rsidP="00A72D5E">
            <w:pPr>
              <w:pStyle w:val="TableText"/>
              <w:numPr>
                <w:ilvl w:val="0"/>
                <w:numId w:val="372"/>
              </w:numPr>
              <w:rPr>
                <w:color w:val="FF0000"/>
                <w:sz w:val="20"/>
                <w:lang w:val="en-GB"/>
              </w:rPr>
            </w:pPr>
            <w:r w:rsidRPr="00452C3B">
              <w:rPr>
                <w:color w:val="FF0000"/>
                <w:sz w:val="20"/>
                <w:lang w:val="en-GB"/>
              </w:rPr>
              <w:t>Other operating costs</w:t>
            </w:r>
          </w:p>
        </w:tc>
        <w:tc>
          <w:tcPr>
            <w:tcW w:w="2890" w:type="dxa"/>
          </w:tcPr>
          <w:p w14:paraId="3AFFFBB9" w14:textId="77777777" w:rsidR="00452C3B" w:rsidRPr="00452C3B" w:rsidRDefault="00452C3B" w:rsidP="00A72D5E">
            <w:pPr>
              <w:pStyle w:val="TableText"/>
              <w:numPr>
                <w:ilvl w:val="0"/>
                <w:numId w:val="373"/>
              </w:numPr>
              <w:rPr>
                <w:color w:val="FF0000"/>
                <w:sz w:val="20"/>
                <w:lang w:val="en-GB"/>
              </w:rPr>
            </w:pPr>
          </w:p>
        </w:tc>
      </w:tr>
      <w:tr w:rsidR="00452C3B" w:rsidRPr="00452C3B" w14:paraId="3AFFFBBD" w14:textId="77777777" w:rsidTr="00915117">
        <w:trPr>
          <w:cantSplit/>
        </w:trPr>
        <w:tc>
          <w:tcPr>
            <w:tcW w:w="6237" w:type="dxa"/>
          </w:tcPr>
          <w:p w14:paraId="3AFFFBBB" w14:textId="77777777" w:rsidR="00452C3B" w:rsidRPr="00452C3B" w:rsidRDefault="00452C3B" w:rsidP="00A72D5E">
            <w:pPr>
              <w:pStyle w:val="TableText"/>
              <w:numPr>
                <w:ilvl w:val="0"/>
                <w:numId w:val="372"/>
              </w:numPr>
              <w:rPr>
                <w:color w:val="FF0000"/>
                <w:sz w:val="20"/>
                <w:lang w:val="en-GB"/>
              </w:rPr>
            </w:pPr>
          </w:p>
        </w:tc>
        <w:tc>
          <w:tcPr>
            <w:tcW w:w="2890" w:type="dxa"/>
          </w:tcPr>
          <w:p w14:paraId="3AFFFBBC" w14:textId="77777777" w:rsidR="00452C3B" w:rsidRPr="00452C3B" w:rsidRDefault="00452C3B" w:rsidP="00A72D5E">
            <w:pPr>
              <w:pStyle w:val="TableText"/>
              <w:numPr>
                <w:ilvl w:val="0"/>
                <w:numId w:val="373"/>
              </w:numPr>
              <w:rPr>
                <w:color w:val="FF0000"/>
                <w:sz w:val="20"/>
                <w:lang w:val="en-GB"/>
              </w:rPr>
            </w:pPr>
          </w:p>
        </w:tc>
      </w:tr>
      <w:tr w:rsidR="00452C3B" w:rsidRPr="00452C3B" w14:paraId="3AFFFBC0" w14:textId="77777777" w:rsidTr="00915117">
        <w:trPr>
          <w:cantSplit/>
        </w:trPr>
        <w:tc>
          <w:tcPr>
            <w:tcW w:w="6237" w:type="dxa"/>
          </w:tcPr>
          <w:p w14:paraId="3AFFFBBE" w14:textId="77777777" w:rsidR="00452C3B" w:rsidRPr="00452C3B" w:rsidRDefault="00452C3B" w:rsidP="00A72D5E">
            <w:pPr>
              <w:pStyle w:val="TableText"/>
              <w:numPr>
                <w:ilvl w:val="0"/>
                <w:numId w:val="372"/>
              </w:numPr>
              <w:rPr>
                <w:color w:val="FF0000"/>
                <w:sz w:val="20"/>
                <w:lang w:val="en-GB"/>
              </w:rPr>
            </w:pPr>
          </w:p>
        </w:tc>
        <w:tc>
          <w:tcPr>
            <w:tcW w:w="2890" w:type="dxa"/>
          </w:tcPr>
          <w:p w14:paraId="3AFFFBBF" w14:textId="77777777" w:rsidR="00452C3B" w:rsidRPr="00452C3B" w:rsidRDefault="00452C3B" w:rsidP="00A72D5E">
            <w:pPr>
              <w:pStyle w:val="TableText"/>
              <w:numPr>
                <w:ilvl w:val="0"/>
                <w:numId w:val="373"/>
              </w:numPr>
              <w:rPr>
                <w:color w:val="FF0000"/>
                <w:sz w:val="20"/>
                <w:lang w:val="en-GB"/>
              </w:rPr>
            </w:pPr>
          </w:p>
        </w:tc>
      </w:tr>
    </w:tbl>
    <w:p w14:paraId="3AFFFBC1" w14:textId="77777777" w:rsidR="00452C3B" w:rsidRPr="00452C3B" w:rsidRDefault="00452C3B" w:rsidP="00452C3B">
      <w:pPr>
        <w:pStyle w:val="BodyNoIndent"/>
        <w:rPr>
          <w:rFonts w:cs="Arial"/>
          <w:sz w:val="20"/>
          <w:lang w:val="en-GB"/>
        </w:rPr>
      </w:pPr>
    </w:p>
    <w:p w14:paraId="3AFFFBC2" w14:textId="77777777" w:rsidR="00452C3B" w:rsidRPr="00452C3B" w:rsidRDefault="00452C3B" w:rsidP="00452C3B">
      <w:pPr>
        <w:pStyle w:val="GPMOHeading2"/>
        <w:tabs>
          <w:tab w:val="num" w:pos="720"/>
        </w:tabs>
        <w:spacing w:before="360"/>
        <w:ind w:left="794" w:hanging="794"/>
      </w:pPr>
      <w:bookmarkStart w:id="353" w:name="_Toc264453101"/>
      <w:bookmarkStart w:id="354" w:name="_Toc327179139"/>
      <w:r w:rsidRPr="00452C3B">
        <w:t>Operating cost reductions</w:t>
      </w:r>
      <w:bookmarkEnd w:id="353"/>
      <w:bookmarkEnd w:id="354"/>
    </w:p>
    <w:p w14:paraId="3AFFFBC3" w14:textId="77777777" w:rsidR="00452C3B" w:rsidRPr="00452C3B" w:rsidRDefault="00452C3B" w:rsidP="00452C3B">
      <w:pPr>
        <w:pStyle w:val="RedBodyText"/>
        <w:rPr>
          <w:sz w:val="20"/>
          <w:lang w:val="en-GB"/>
        </w:rPr>
      </w:pPr>
      <w:r w:rsidRPr="00452C3B">
        <w:rPr>
          <w:sz w:val="20"/>
          <w:lang w:val="en-GB"/>
        </w:rPr>
        <w:t>&lt;May result from system replacement as a result of this project. If so, factor in any significant cutover period before the benefit will be realised. Other benefits may result from reduction in system support costs, lower disk or network usage, etc. &gt;</w:t>
      </w:r>
    </w:p>
    <w:p w14:paraId="3AFFFBC4" w14:textId="77777777" w:rsidR="009E1462" w:rsidRDefault="009E1462" w:rsidP="00903178">
      <w:pPr>
        <w:pStyle w:val="BodyText"/>
        <w:tabs>
          <w:tab w:val="left" w:pos="2562"/>
        </w:tabs>
      </w:pPr>
    </w:p>
    <w:p w14:paraId="3AFFFBC5" w14:textId="77777777" w:rsidR="0075548F" w:rsidRDefault="0075548F">
      <w:pPr>
        <w:rPr>
          <w:rFonts w:eastAsiaTheme="minorHAnsi" w:cs="Arial"/>
          <w:color w:val="404040" w:themeColor="text1" w:themeTint="BF"/>
          <w:lang w:val="en-US"/>
        </w:rPr>
      </w:pPr>
      <w:r>
        <w:br w:type="page"/>
      </w:r>
    </w:p>
    <w:p w14:paraId="3AFFFBC6" w14:textId="77777777" w:rsidR="00903178" w:rsidRPr="008E26E4" w:rsidRDefault="00903178" w:rsidP="00903178">
      <w:pPr>
        <w:pStyle w:val="BodyText"/>
      </w:pPr>
    </w:p>
    <w:p w14:paraId="3AFFFBC7" w14:textId="77777777" w:rsidR="00D665C2" w:rsidRDefault="000268D4" w:rsidP="009E325D">
      <w:pPr>
        <w:pStyle w:val="Heading1"/>
        <w:jc w:val="left"/>
      </w:pPr>
      <w:bookmarkStart w:id="355" w:name="_Toc327179140"/>
      <w:bookmarkStart w:id="356" w:name="_Toc312225193"/>
      <w:bookmarkEnd w:id="88"/>
      <w:r>
        <w:t>Appendix A</w:t>
      </w:r>
      <w:r w:rsidR="00D665C2">
        <w:t>:</w:t>
      </w:r>
      <w:r w:rsidRPr="001649D1">
        <w:t xml:space="preserve"> </w:t>
      </w:r>
      <w:r w:rsidR="009E325D">
        <w:t>Terms &amp; Abbreviations</w:t>
      </w:r>
      <w:bookmarkEnd w:id="355"/>
    </w:p>
    <w:tbl>
      <w:tblPr>
        <w:tblW w:w="8789" w:type="dxa"/>
        <w:tblInd w:w="108"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Look w:val="0000" w:firstRow="0" w:lastRow="0" w:firstColumn="0" w:lastColumn="0" w:noHBand="0" w:noVBand="0"/>
      </w:tblPr>
      <w:tblGrid>
        <w:gridCol w:w="2410"/>
        <w:gridCol w:w="6379"/>
      </w:tblGrid>
      <w:tr w:rsidR="009E325D" w:rsidRPr="00641EBB" w14:paraId="3AFFFBCA" w14:textId="77777777" w:rsidTr="009E1462">
        <w:trPr>
          <w:tblHeader/>
        </w:trPr>
        <w:tc>
          <w:tcPr>
            <w:tcW w:w="2410" w:type="dxa"/>
            <w:shd w:val="pct10" w:color="auto" w:fill="auto"/>
          </w:tcPr>
          <w:p w14:paraId="3AFFFBC8" w14:textId="77777777" w:rsidR="009E325D" w:rsidRPr="00C4017B" w:rsidRDefault="009E325D" w:rsidP="00A72D5E">
            <w:pPr>
              <w:pStyle w:val="TableHeading"/>
              <w:numPr>
                <w:ilvl w:val="0"/>
                <w:numId w:val="52"/>
              </w:numPr>
            </w:pPr>
            <w:bookmarkStart w:id="357" w:name="_Toc312225194"/>
            <w:bookmarkEnd w:id="356"/>
            <w:r w:rsidRPr="00C4017B">
              <w:t>Term/Abbreviation</w:t>
            </w:r>
          </w:p>
        </w:tc>
        <w:tc>
          <w:tcPr>
            <w:tcW w:w="6379" w:type="dxa"/>
            <w:shd w:val="pct10" w:color="auto" w:fill="auto"/>
            <w:vAlign w:val="center"/>
          </w:tcPr>
          <w:p w14:paraId="3AFFFBC9" w14:textId="77777777" w:rsidR="009E325D" w:rsidRPr="00C4017B" w:rsidRDefault="009E325D" w:rsidP="00A72D5E">
            <w:pPr>
              <w:pStyle w:val="TableHeading"/>
              <w:numPr>
                <w:ilvl w:val="0"/>
                <w:numId w:val="54"/>
              </w:numPr>
            </w:pPr>
            <w:r w:rsidRPr="00C4017B">
              <w:t>Definition</w:t>
            </w:r>
          </w:p>
        </w:tc>
      </w:tr>
      <w:tr w:rsidR="009E325D" w:rsidRPr="00641EBB" w14:paraId="3AFFFBCD" w14:textId="77777777" w:rsidTr="009E1462">
        <w:tc>
          <w:tcPr>
            <w:tcW w:w="2410" w:type="dxa"/>
          </w:tcPr>
          <w:p w14:paraId="3AFFFBCB" w14:textId="77777777" w:rsidR="009E325D" w:rsidRPr="00641EBB" w:rsidRDefault="009E325D" w:rsidP="00A72D5E">
            <w:pPr>
              <w:pStyle w:val="TableText"/>
              <w:numPr>
                <w:ilvl w:val="0"/>
                <w:numId w:val="53"/>
              </w:numPr>
              <w:ind w:right="57"/>
              <w:rPr>
                <w:rFonts w:cs="Arial"/>
                <w:szCs w:val="18"/>
              </w:rPr>
            </w:pPr>
            <w:r>
              <w:rPr>
                <w:rFonts w:cs="Arial"/>
                <w:szCs w:val="18"/>
              </w:rPr>
              <w:t>CSA</w:t>
            </w:r>
          </w:p>
        </w:tc>
        <w:tc>
          <w:tcPr>
            <w:tcW w:w="6379" w:type="dxa"/>
          </w:tcPr>
          <w:p w14:paraId="3AFFFBCC" w14:textId="77777777" w:rsidR="009E325D" w:rsidRPr="00641EBB" w:rsidRDefault="009E325D" w:rsidP="00A72D5E">
            <w:pPr>
              <w:pStyle w:val="TableText"/>
              <w:numPr>
                <w:ilvl w:val="0"/>
                <w:numId w:val="53"/>
              </w:numPr>
              <w:ind w:right="57"/>
              <w:rPr>
                <w:rFonts w:cs="Arial"/>
                <w:szCs w:val="18"/>
              </w:rPr>
            </w:pPr>
            <w:r>
              <w:rPr>
                <w:rFonts w:cs="Arial"/>
                <w:szCs w:val="18"/>
              </w:rPr>
              <w:t>Conceptual Solutions Archtecture</w:t>
            </w:r>
          </w:p>
        </w:tc>
      </w:tr>
      <w:tr w:rsidR="009E325D" w:rsidRPr="00641EBB" w14:paraId="3AFFFBD0" w14:textId="77777777" w:rsidTr="009E1462">
        <w:tc>
          <w:tcPr>
            <w:tcW w:w="2410" w:type="dxa"/>
          </w:tcPr>
          <w:p w14:paraId="3AFFFBCE" w14:textId="77777777" w:rsidR="009E325D" w:rsidRPr="00641EBB" w:rsidRDefault="009E325D" w:rsidP="00A72D5E">
            <w:pPr>
              <w:pStyle w:val="TableText"/>
              <w:numPr>
                <w:ilvl w:val="0"/>
                <w:numId w:val="53"/>
              </w:numPr>
              <w:ind w:right="57"/>
              <w:rPr>
                <w:rFonts w:cs="Arial"/>
                <w:szCs w:val="18"/>
              </w:rPr>
            </w:pPr>
            <w:r>
              <w:rPr>
                <w:rFonts w:cs="Arial"/>
                <w:szCs w:val="18"/>
              </w:rPr>
              <w:t>FM</w:t>
            </w:r>
          </w:p>
        </w:tc>
        <w:tc>
          <w:tcPr>
            <w:tcW w:w="6379" w:type="dxa"/>
          </w:tcPr>
          <w:p w14:paraId="3AFFFBCF" w14:textId="77777777" w:rsidR="009E325D" w:rsidRPr="00641EBB" w:rsidRDefault="009E325D" w:rsidP="00A72D5E">
            <w:pPr>
              <w:pStyle w:val="TableText"/>
              <w:numPr>
                <w:ilvl w:val="0"/>
                <w:numId w:val="53"/>
              </w:numPr>
              <w:ind w:right="57"/>
              <w:rPr>
                <w:rFonts w:cs="Arial"/>
                <w:szCs w:val="18"/>
              </w:rPr>
            </w:pPr>
            <w:r>
              <w:rPr>
                <w:rFonts w:cs="Arial"/>
                <w:szCs w:val="18"/>
              </w:rPr>
              <w:t>Facilities Managment</w:t>
            </w:r>
          </w:p>
        </w:tc>
      </w:tr>
      <w:tr w:rsidR="00455C6D" w:rsidRPr="00641EBB" w14:paraId="3AFFFBD3" w14:textId="77777777" w:rsidTr="009E1462">
        <w:tc>
          <w:tcPr>
            <w:tcW w:w="2410" w:type="dxa"/>
          </w:tcPr>
          <w:p w14:paraId="3AFFFBD1" w14:textId="77777777" w:rsidR="00455C6D" w:rsidRDefault="00455C6D" w:rsidP="00A72D5E">
            <w:pPr>
              <w:pStyle w:val="TableText"/>
              <w:numPr>
                <w:ilvl w:val="0"/>
                <w:numId w:val="53"/>
              </w:numPr>
              <w:ind w:right="57"/>
              <w:rPr>
                <w:rFonts w:cs="Arial"/>
                <w:szCs w:val="18"/>
              </w:rPr>
            </w:pPr>
            <w:r>
              <w:rPr>
                <w:rFonts w:cs="Arial"/>
                <w:szCs w:val="18"/>
              </w:rPr>
              <w:t>SLA</w:t>
            </w:r>
          </w:p>
        </w:tc>
        <w:tc>
          <w:tcPr>
            <w:tcW w:w="6379" w:type="dxa"/>
          </w:tcPr>
          <w:p w14:paraId="3AFFFBD2" w14:textId="77777777" w:rsidR="00455C6D" w:rsidRDefault="00455C6D" w:rsidP="00A72D5E">
            <w:pPr>
              <w:pStyle w:val="TableText"/>
              <w:numPr>
                <w:ilvl w:val="0"/>
                <w:numId w:val="53"/>
              </w:numPr>
              <w:ind w:right="57"/>
              <w:rPr>
                <w:rFonts w:cs="Arial"/>
                <w:szCs w:val="18"/>
              </w:rPr>
            </w:pPr>
            <w:r>
              <w:rPr>
                <w:rFonts w:cs="Arial"/>
                <w:szCs w:val="18"/>
              </w:rPr>
              <w:t>Service Level Agreement</w:t>
            </w:r>
          </w:p>
        </w:tc>
      </w:tr>
      <w:tr w:rsidR="009E325D" w:rsidRPr="00641EBB" w14:paraId="3AFFFBD6" w14:textId="77777777" w:rsidTr="009E1462">
        <w:tc>
          <w:tcPr>
            <w:tcW w:w="2410" w:type="dxa"/>
          </w:tcPr>
          <w:p w14:paraId="3AFFFBD4" w14:textId="77777777" w:rsidR="009E325D" w:rsidRPr="00641EBB" w:rsidRDefault="009E325D" w:rsidP="00A72D5E">
            <w:pPr>
              <w:pStyle w:val="TableText"/>
              <w:numPr>
                <w:ilvl w:val="0"/>
                <w:numId w:val="53"/>
              </w:numPr>
              <w:ind w:right="57"/>
              <w:rPr>
                <w:rFonts w:cs="Arial"/>
                <w:szCs w:val="18"/>
              </w:rPr>
            </w:pPr>
            <w:r>
              <w:rPr>
                <w:rFonts w:cs="Arial"/>
                <w:szCs w:val="18"/>
              </w:rPr>
              <w:t>SOA</w:t>
            </w:r>
          </w:p>
        </w:tc>
        <w:tc>
          <w:tcPr>
            <w:tcW w:w="6379" w:type="dxa"/>
          </w:tcPr>
          <w:p w14:paraId="3AFFFBD5" w14:textId="77777777" w:rsidR="009E325D" w:rsidRPr="00641EBB" w:rsidRDefault="009E325D" w:rsidP="00A72D5E">
            <w:pPr>
              <w:pStyle w:val="TableText"/>
              <w:numPr>
                <w:ilvl w:val="0"/>
                <w:numId w:val="53"/>
              </w:numPr>
              <w:ind w:right="57"/>
              <w:rPr>
                <w:rFonts w:cs="Arial"/>
                <w:szCs w:val="18"/>
              </w:rPr>
            </w:pPr>
            <w:r>
              <w:rPr>
                <w:rFonts w:cs="Arial"/>
                <w:szCs w:val="18"/>
              </w:rPr>
              <w:t>Service Orientated Architecture</w:t>
            </w:r>
          </w:p>
        </w:tc>
      </w:tr>
      <w:tr w:rsidR="009E325D" w:rsidRPr="00641EBB" w14:paraId="3AFFFBD9" w14:textId="77777777" w:rsidTr="009E1462">
        <w:tc>
          <w:tcPr>
            <w:tcW w:w="2410" w:type="dxa"/>
          </w:tcPr>
          <w:p w14:paraId="3AFFFBD7" w14:textId="77777777" w:rsidR="009E325D" w:rsidRDefault="009E325D" w:rsidP="00A72D5E">
            <w:pPr>
              <w:pStyle w:val="TableText"/>
              <w:numPr>
                <w:ilvl w:val="0"/>
                <w:numId w:val="53"/>
              </w:numPr>
              <w:ind w:right="57"/>
              <w:rPr>
                <w:rFonts w:cs="Arial"/>
                <w:szCs w:val="18"/>
              </w:rPr>
            </w:pPr>
            <w:r>
              <w:rPr>
                <w:rFonts w:cs="Arial"/>
                <w:szCs w:val="18"/>
              </w:rPr>
              <w:t>SDA</w:t>
            </w:r>
          </w:p>
        </w:tc>
        <w:tc>
          <w:tcPr>
            <w:tcW w:w="6379" w:type="dxa"/>
          </w:tcPr>
          <w:p w14:paraId="3AFFFBD8" w14:textId="77777777" w:rsidR="009E325D" w:rsidRDefault="009E325D" w:rsidP="00A72D5E">
            <w:pPr>
              <w:pStyle w:val="TableText"/>
              <w:numPr>
                <w:ilvl w:val="0"/>
                <w:numId w:val="53"/>
              </w:numPr>
              <w:ind w:right="57"/>
              <w:rPr>
                <w:rFonts w:cs="Arial"/>
                <w:szCs w:val="18"/>
              </w:rPr>
            </w:pPr>
            <w:r>
              <w:rPr>
                <w:rFonts w:cs="Arial"/>
                <w:szCs w:val="18"/>
              </w:rPr>
              <w:t>Service Delivery Applications</w:t>
            </w:r>
          </w:p>
        </w:tc>
      </w:tr>
      <w:tr w:rsidR="009E325D" w:rsidRPr="00641EBB" w14:paraId="3AFFFBDC" w14:textId="77777777" w:rsidTr="009E1462">
        <w:tc>
          <w:tcPr>
            <w:tcW w:w="2410" w:type="dxa"/>
          </w:tcPr>
          <w:p w14:paraId="3AFFFBDA" w14:textId="77777777" w:rsidR="009E325D" w:rsidRDefault="009E325D" w:rsidP="00A72D5E">
            <w:pPr>
              <w:pStyle w:val="TableText"/>
              <w:numPr>
                <w:ilvl w:val="0"/>
                <w:numId w:val="53"/>
              </w:numPr>
              <w:ind w:right="57"/>
              <w:rPr>
                <w:rFonts w:cs="Arial"/>
                <w:szCs w:val="18"/>
              </w:rPr>
            </w:pPr>
            <w:r>
              <w:rPr>
                <w:rFonts w:cs="Arial"/>
                <w:szCs w:val="18"/>
              </w:rPr>
              <w:t>SDI</w:t>
            </w:r>
          </w:p>
        </w:tc>
        <w:tc>
          <w:tcPr>
            <w:tcW w:w="6379" w:type="dxa"/>
          </w:tcPr>
          <w:p w14:paraId="3AFFFBDB" w14:textId="77777777" w:rsidR="009E325D" w:rsidRDefault="009E325D" w:rsidP="00A72D5E">
            <w:pPr>
              <w:pStyle w:val="TableText"/>
              <w:numPr>
                <w:ilvl w:val="0"/>
                <w:numId w:val="53"/>
              </w:numPr>
              <w:ind w:right="57"/>
              <w:rPr>
                <w:rFonts w:cs="Arial"/>
                <w:szCs w:val="18"/>
              </w:rPr>
            </w:pPr>
            <w:r>
              <w:rPr>
                <w:rFonts w:cs="Arial"/>
                <w:szCs w:val="18"/>
              </w:rPr>
              <w:t>Service Delivery Infrastructure</w:t>
            </w:r>
          </w:p>
        </w:tc>
      </w:tr>
      <w:bookmarkEnd w:id="357"/>
    </w:tbl>
    <w:p w14:paraId="3AFFFBDD" w14:textId="77777777" w:rsidR="00C35B17" w:rsidRPr="009E325D" w:rsidRDefault="00C35B17" w:rsidP="009E325D">
      <w:pPr>
        <w:pStyle w:val="GPMOBodyText"/>
        <w:rPr>
          <w:sz w:val="20"/>
        </w:rPr>
      </w:pPr>
    </w:p>
    <w:sectPr w:rsidR="00C35B17" w:rsidRPr="009E325D" w:rsidSect="004E76C4">
      <w:headerReference w:type="default" r:id="rId11"/>
      <w:footerReference w:type="default" r:id="rId12"/>
      <w:headerReference w:type="first" r:id="rId13"/>
      <w:footerReference w:type="first" r:id="rId14"/>
      <w:type w:val="continuous"/>
      <w:pgSz w:w="11906" w:h="16838" w:code="9"/>
      <w:pgMar w:top="1418" w:right="1440" w:bottom="992" w:left="1440" w:header="709" w:footer="3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B39E23" w14:textId="77777777" w:rsidR="00DA3871" w:rsidRDefault="00DA3871" w:rsidP="004E76C4">
      <w:r>
        <w:separator/>
      </w:r>
    </w:p>
    <w:p w14:paraId="3AC67A95" w14:textId="77777777" w:rsidR="00DA3871" w:rsidRDefault="00DA3871" w:rsidP="004E76C4"/>
    <w:p w14:paraId="6B59861C" w14:textId="77777777" w:rsidR="00DA3871" w:rsidRDefault="00DA3871" w:rsidP="004E76C4"/>
  </w:endnote>
  <w:endnote w:type="continuationSeparator" w:id="0">
    <w:p w14:paraId="572A09A0" w14:textId="77777777" w:rsidR="00DA3871" w:rsidRDefault="00DA3871" w:rsidP="004E76C4">
      <w:r>
        <w:continuationSeparator/>
      </w:r>
    </w:p>
    <w:p w14:paraId="02C02C13" w14:textId="77777777" w:rsidR="00DA3871" w:rsidRDefault="00DA3871" w:rsidP="004E76C4"/>
    <w:p w14:paraId="21678C6D" w14:textId="77777777" w:rsidR="00DA3871" w:rsidRDefault="00DA3871" w:rsidP="004E76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old">
    <w:panose1 w:val="020B0704020202020204"/>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FFBED" w14:textId="77777777" w:rsidR="00915117" w:rsidRPr="006E4C83" w:rsidRDefault="00915117" w:rsidP="004E76C4">
    <w:pPr>
      <w:pStyle w:val="Footer"/>
    </w:pPr>
    <w:r>
      <w:rPr>
        <w:u w:val="single"/>
      </w:rPr>
      <w:tab/>
    </w:r>
    <w:r>
      <w:rPr>
        <w:u w:val="single"/>
      </w:rPr>
      <w:tab/>
    </w:r>
    <w:r>
      <w:tab/>
    </w:r>
    <w:r>
      <w:tab/>
    </w:r>
  </w:p>
  <w:p w14:paraId="3AFFFBEE" w14:textId="7C237380" w:rsidR="00915117" w:rsidRPr="000C1E10" w:rsidRDefault="00915117" w:rsidP="000C1E10">
    <w:pPr>
      <w:pStyle w:val="Footer"/>
      <w:rPr>
        <w:sz w:val="16"/>
        <w:szCs w:val="16"/>
      </w:rPr>
    </w:pPr>
    <w:r w:rsidRPr="000C1E10">
      <w:rPr>
        <w:sz w:val="16"/>
        <w:szCs w:val="16"/>
      </w:rPr>
      <w:t xml:space="preserve">Doc ID: </w:t>
    </w:r>
    <w:r>
      <w:rPr>
        <w:sz w:val="16"/>
        <w:szCs w:val="16"/>
      </w:rPr>
      <w:t>Project DD v0.0.1</w:t>
    </w:r>
    <w:r w:rsidRPr="000C1E10">
      <w:rPr>
        <w:sz w:val="16"/>
        <w:szCs w:val="16"/>
      </w:rPr>
      <w:ptab w:relativeTo="margin" w:alignment="center" w:leader="none"/>
    </w:r>
    <w:r w:rsidRPr="000C1E10">
      <w:rPr>
        <w:sz w:val="16"/>
        <w:szCs w:val="16"/>
      </w:rPr>
      <w:t>CONFIDENTIAL</w:t>
    </w:r>
    <w:r w:rsidRPr="000C1E10">
      <w:rPr>
        <w:sz w:val="16"/>
        <w:szCs w:val="16"/>
      </w:rPr>
      <w:ptab w:relativeTo="margin" w:alignment="right" w:leader="none"/>
    </w:r>
    <w:r w:rsidRPr="000C1E10">
      <w:rPr>
        <w:sz w:val="16"/>
        <w:szCs w:val="16"/>
      </w:rPr>
      <w:t xml:space="preserve">Page </w:t>
    </w:r>
    <w:r w:rsidRPr="000C1E10">
      <w:rPr>
        <w:b/>
        <w:sz w:val="16"/>
        <w:szCs w:val="16"/>
      </w:rPr>
      <w:fldChar w:fldCharType="begin"/>
    </w:r>
    <w:r w:rsidRPr="000C1E10">
      <w:rPr>
        <w:b/>
        <w:sz w:val="16"/>
        <w:szCs w:val="16"/>
      </w:rPr>
      <w:instrText xml:space="preserve"> PAGE  \* Arabic  \* MERGEFORMAT </w:instrText>
    </w:r>
    <w:r w:rsidRPr="000C1E10">
      <w:rPr>
        <w:b/>
        <w:sz w:val="16"/>
        <w:szCs w:val="16"/>
      </w:rPr>
      <w:fldChar w:fldCharType="separate"/>
    </w:r>
    <w:r w:rsidR="00C95DBB">
      <w:rPr>
        <w:b/>
        <w:noProof/>
        <w:sz w:val="16"/>
        <w:szCs w:val="16"/>
      </w:rPr>
      <w:t>2</w:t>
    </w:r>
    <w:r w:rsidRPr="000C1E10">
      <w:rPr>
        <w:b/>
        <w:sz w:val="16"/>
        <w:szCs w:val="16"/>
      </w:rPr>
      <w:fldChar w:fldCharType="end"/>
    </w:r>
    <w:r w:rsidRPr="000C1E10">
      <w:rPr>
        <w:sz w:val="16"/>
        <w:szCs w:val="16"/>
      </w:rPr>
      <w:t xml:space="preserve"> of </w:t>
    </w:r>
    <w:r w:rsidR="00DA3871">
      <w:fldChar w:fldCharType="begin"/>
    </w:r>
    <w:r w:rsidR="00DA3871">
      <w:instrText xml:space="preserve"> NUMPAGES  \* Arabic  \* MERGEFORMAT </w:instrText>
    </w:r>
    <w:r w:rsidR="00DA3871">
      <w:fldChar w:fldCharType="separate"/>
    </w:r>
    <w:r w:rsidR="00C95DBB" w:rsidRPr="00C95DBB">
      <w:rPr>
        <w:b/>
        <w:noProof/>
        <w:sz w:val="16"/>
        <w:szCs w:val="16"/>
      </w:rPr>
      <w:t>32</w:t>
    </w:r>
    <w:r w:rsidR="00DA3871">
      <w:rPr>
        <w:b/>
        <w:noProof/>
        <w:sz w:val="16"/>
        <w:szCs w:val="16"/>
      </w:rPr>
      <w:fldChar w:fldCharType="end"/>
    </w:r>
  </w:p>
  <w:p w14:paraId="3AFFFBEF" w14:textId="77777777" w:rsidR="00915117" w:rsidRDefault="00915117" w:rsidP="004E76C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FFBF1" w14:textId="6EAF9E68" w:rsidR="00915117" w:rsidRDefault="00C95DBB" w:rsidP="00C95DBB">
    <w:pPr>
      <w:pStyle w:val="Footer"/>
    </w:pPr>
    <w:r>
      <w:rPr>
        <w:noProof/>
      </w:rPr>
      <w:drawing>
        <wp:anchor distT="0" distB="0" distL="114300" distR="114300" simplePos="0" relativeHeight="251668480" behindDoc="0" locked="0" layoutInCell="1" allowOverlap="1" wp14:anchorId="625CDE4F" wp14:editId="6126A9F0">
          <wp:simplePos x="0" y="0"/>
          <wp:positionH relativeFrom="margin">
            <wp:posOffset>0</wp:posOffset>
          </wp:positionH>
          <wp:positionV relativeFrom="page">
            <wp:posOffset>10131599</wp:posOffset>
          </wp:positionV>
          <wp:extent cx="3937000" cy="154940"/>
          <wp:effectExtent l="0" t="0" r="6350" b="0"/>
          <wp:wrapTopAndBottom/>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3937000" cy="15494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AA032A" w14:textId="77777777" w:rsidR="00DA3871" w:rsidRDefault="00DA3871" w:rsidP="004E76C4">
      <w:r>
        <w:separator/>
      </w:r>
    </w:p>
    <w:p w14:paraId="6648185B" w14:textId="77777777" w:rsidR="00DA3871" w:rsidRDefault="00DA3871" w:rsidP="004E76C4"/>
    <w:p w14:paraId="76DB3A70" w14:textId="77777777" w:rsidR="00DA3871" w:rsidRDefault="00DA3871" w:rsidP="004E76C4"/>
  </w:footnote>
  <w:footnote w:type="continuationSeparator" w:id="0">
    <w:p w14:paraId="53F37F5E" w14:textId="77777777" w:rsidR="00DA3871" w:rsidRDefault="00DA3871" w:rsidP="004E76C4">
      <w:r>
        <w:continuationSeparator/>
      </w:r>
    </w:p>
    <w:p w14:paraId="3F6A2319" w14:textId="77777777" w:rsidR="00DA3871" w:rsidRDefault="00DA3871" w:rsidP="004E76C4"/>
    <w:p w14:paraId="65D149C6" w14:textId="77777777" w:rsidR="00DA3871" w:rsidRDefault="00DA3871" w:rsidP="004E76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FFBEC" w14:textId="5333E3A1" w:rsidR="00915117" w:rsidRDefault="005875E8" w:rsidP="00D1232A">
    <w:pPr>
      <w:pStyle w:val="Header"/>
      <w:spacing w:after="240"/>
      <w:jc w:val="right"/>
    </w:pPr>
    <w:r>
      <w:rPr>
        <w:noProof/>
      </w:rPr>
      <w:drawing>
        <wp:anchor distT="0" distB="0" distL="114300" distR="114300" simplePos="0" relativeHeight="251662848" behindDoc="0" locked="0" layoutInCell="1" allowOverlap="1" wp14:anchorId="24BA17B4" wp14:editId="3038DC9E">
          <wp:simplePos x="0" y="0"/>
          <wp:positionH relativeFrom="column">
            <wp:posOffset>1790700</wp:posOffset>
          </wp:positionH>
          <wp:positionV relativeFrom="page">
            <wp:posOffset>658956</wp:posOffset>
          </wp:positionV>
          <wp:extent cx="3937000" cy="154940"/>
          <wp:effectExtent l="0" t="0" r="6350" b="0"/>
          <wp:wrapTopAndBottom/>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3937000" cy="154940"/>
                  </a:xfrm>
                  <a:prstGeom prst="rect">
                    <a:avLst/>
                  </a:prstGeom>
                </pic:spPr>
              </pic:pic>
            </a:graphicData>
          </a:graphic>
        </wp:anchor>
      </w:drawing>
    </w:r>
    <w:r w:rsidR="00915117">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FFBF0" w14:textId="2CF6F372" w:rsidR="00915117" w:rsidRDefault="005875E8" w:rsidP="005875E8">
    <w:pPr>
      <w:pStyle w:val="Header"/>
    </w:pPr>
    <w:r>
      <w:rPr>
        <w:noProof/>
      </w:rPr>
      <w:drawing>
        <wp:anchor distT="0" distB="0" distL="114300" distR="114300" simplePos="0" relativeHeight="251666432" behindDoc="0" locked="0" layoutInCell="1" allowOverlap="1" wp14:anchorId="18E62DB7" wp14:editId="4F5A2897">
          <wp:simplePos x="0" y="0"/>
          <wp:positionH relativeFrom="margin">
            <wp:posOffset>0</wp:posOffset>
          </wp:positionH>
          <wp:positionV relativeFrom="page">
            <wp:posOffset>1464188</wp:posOffset>
          </wp:positionV>
          <wp:extent cx="4005943" cy="5812352"/>
          <wp:effectExtent l="0" t="0" r="0" b="0"/>
          <wp:wrapNone/>
          <wp:docPr id="11" name="Picture 11" descr="C:\Users\Greg.Hobson\AppData\Local\Microsoft\Windows\INetCache\Content.Word\TheStar_portrait_RGB_colo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Greg.Hobson\AppData\Local\Microsoft\Windows\INetCache\Content.Word\TheStar_portrait_RGB_colour.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4005943" cy="58123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5117">
      <w:rPr>
        <w:noProof/>
      </w:rPr>
      <w:drawing>
        <wp:anchor distT="0" distB="0" distL="114300" distR="114300" simplePos="0" relativeHeight="251654656" behindDoc="0" locked="0" layoutInCell="1" allowOverlap="1" wp14:anchorId="3AFFFBF4" wp14:editId="1E0919E9">
          <wp:simplePos x="0" y="0"/>
          <wp:positionH relativeFrom="column">
            <wp:posOffset>3768090</wp:posOffset>
          </wp:positionH>
          <wp:positionV relativeFrom="paragraph">
            <wp:posOffset>-116067</wp:posOffset>
          </wp:positionV>
          <wp:extent cx="2759103" cy="405870"/>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SA logo - Blue.png"/>
                  <pic:cNvPicPr/>
                </pic:nvPicPr>
                <pic:blipFill>
                  <a:blip r:embed="rId2">
                    <a:extLst>
                      <a:ext uri="{28A0092B-C50C-407E-A947-70E740481C1C}">
                        <a14:useLocalDpi xmlns:a14="http://schemas.microsoft.com/office/drawing/2010/main" val="0"/>
                      </a:ext>
                    </a:extLst>
                  </a:blip>
                  <a:stretch>
                    <a:fillRect/>
                  </a:stretch>
                </pic:blipFill>
                <pic:spPr>
                  <a:xfrm>
                    <a:off x="0" y="0"/>
                    <a:ext cx="2759103" cy="40587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F68A84E"/>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Wingdings" w:hAnsi="Wingdings"/>
      </w:rPr>
    </w:lvl>
  </w:abstractNum>
  <w:abstractNum w:abstractNumId="2" w15:restartNumberingAfterBreak="0">
    <w:nsid w:val="00000008"/>
    <w:multiLevelType w:val="singleLevel"/>
    <w:tmpl w:val="00000008"/>
    <w:name w:val="WW8Num9"/>
    <w:lvl w:ilvl="0">
      <w:start w:val="1"/>
      <w:numFmt w:val="bullet"/>
      <w:lvlText w:val=""/>
      <w:lvlJc w:val="left"/>
      <w:pPr>
        <w:tabs>
          <w:tab w:val="num" w:pos="720"/>
        </w:tabs>
        <w:ind w:left="720" w:hanging="360"/>
      </w:pPr>
      <w:rPr>
        <w:rFonts w:ascii="Wingdings" w:hAnsi="Wingdings"/>
      </w:rPr>
    </w:lvl>
  </w:abstractNum>
  <w:abstractNum w:abstractNumId="3" w15:restartNumberingAfterBreak="0">
    <w:nsid w:val="0000000B"/>
    <w:multiLevelType w:val="singleLevel"/>
    <w:tmpl w:val="0000000B"/>
    <w:name w:val="WW8Num13"/>
    <w:lvl w:ilvl="0">
      <w:start w:val="1"/>
      <w:numFmt w:val="bullet"/>
      <w:lvlText w:val=""/>
      <w:lvlJc w:val="left"/>
      <w:pPr>
        <w:tabs>
          <w:tab w:val="num" w:pos="720"/>
        </w:tabs>
        <w:ind w:left="720" w:hanging="360"/>
      </w:pPr>
      <w:rPr>
        <w:rFonts w:ascii="Wingdings" w:hAnsi="Wingdings"/>
      </w:rPr>
    </w:lvl>
  </w:abstractNum>
  <w:abstractNum w:abstractNumId="4" w15:restartNumberingAfterBreak="0">
    <w:nsid w:val="00416993"/>
    <w:multiLevelType w:val="singleLevel"/>
    <w:tmpl w:val="542CAD48"/>
    <w:lvl w:ilvl="0">
      <w:start w:val="1"/>
      <w:numFmt w:val="none"/>
      <w:lvlText w:val=""/>
      <w:legacy w:legacy="1" w:legacySpace="0" w:legacyIndent="0"/>
      <w:lvlJc w:val="left"/>
    </w:lvl>
  </w:abstractNum>
  <w:abstractNum w:abstractNumId="5" w15:restartNumberingAfterBreak="0">
    <w:nsid w:val="004D48E2"/>
    <w:multiLevelType w:val="singleLevel"/>
    <w:tmpl w:val="542CAD48"/>
    <w:lvl w:ilvl="0">
      <w:start w:val="1"/>
      <w:numFmt w:val="none"/>
      <w:lvlText w:val=""/>
      <w:legacy w:legacy="1" w:legacySpace="0" w:legacyIndent="0"/>
      <w:lvlJc w:val="left"/>
    </w:lvl>
  </w:abstractNum>
  <w:abstractNum w:abstractNumId="6" w15:restartNumberingAfterBreak="0">
    <w:nsid w:val="00706CF8"/>
    <w:multiLevelType w:val="singleLevel"/>
    <w:tmpl w:val="542CAD48"/>
    <w:lvl w:ilvl="0">
      <w:start w:val="1"/>
      <w:numFmt w:val="none"/>
      <w:lvlText w:val=""/>
      <w:legacy w:legacy="1" w:legacySpace="0" w:legacyIndent="0"/>
      <w:lvlJc w:val="left"/>
    </w:lvl>
  </w:abstractNum>
  <w:abstractNum w:abstractNumId="7" w15:restartNumberingAfterBreak="0">
    <w:nsid w:val="00804F69"/>
    <w:multiLevelType w:val="singleLevel"/>
    <w:tmpl w:val="542CAD48"/>
    <w:lvl w:ilvl="0">
      <w:start w:val="1"/>
      <w:numFmt w:val="none"/>
      <w:lvlText w:val=""/>
      <w:legacy w:legacy="1" w:legacySpace="0" w:legacyIndent="0"/>
      <w:lvlJc w:val="left"/>
    </w:lvl>
  </w:abstractNum>
  <w:abstractNum w:abstractNumId="8" w15:restartNumberingAfterBreak="0">
    <w:nsid w:val="00A90C3D"/>
    <w:multiLevelType w:val="singleLevel"/>
    <w:tmpl w:val="542CAD48"/>
    <w:lvl w:ilvl="0">
      <w:start w:val="1"/>
      <w:numFmt w:val="none"/>
      <w:lvlText w:val=""/>
      <w:legacy w:legacy="1" w:legacySpace="0" w:legacyIndent="0"/>
      <w:lvlJc w:val="left"/>
    </w:lvl>
  </w:abstractNum>
  <w:abstractNum w:abstractNumId="9" w15:restartNumberingAfterBreak="0">
    <w:nsid w:val="011D763E"/>
    <w:multiLevelType w:val="singleLevel"/>
    <w:tmpl w:val="542CAD48"/>
    <w:lvl w:ilvl="0">
      <w:start w:val="1"/>
      <w:numFmt w:val="none"/>
      <w:lvlText w:val=""/>
      <w:legacy w:legacy="1" w:legacySpace="0" w:legacyIndent="0"/>
      <w:lvlJc w:val="left"/>
    </w:lvl>
  </w:abstractNum>
  <w:abstractNum w:abstractNumId="10" w15:restartNumberingAfterBreak="0">
    <w:nsid w:val="013A4069"/>
    <w:multiLevelType w:val="singleLevel"/>
    <w:tmpl w:val="C5A26DBE"/>
    <w:lvl w:ilvl="0">
      <w:start w:val="1"/>
      <w:numFmt w:val="none"/>
      <w:lvlText w:val=""/>
      <w:legacy w:legacy="1" w:legacySpace="0" w:legacyIndent="0"/>
      <w:lvlJc w:val="left"/>
    </w:lvl>
  </w:abstractNum>
  <w:abstractNum w:abstractNumId="11" w15:restartNumberingAfterBreak="0">
    <w:nsid w:val="01CA54B2"/>
    <w:multiLevelType w:val="singleLevel"/>
    <w:tmpl w:val="542CAD48"/>
    <w:lvl w:ilvl="0">
      <w:start w:val="1"/>
      <w:numFmt w:val="none"/>
      <w:lvlText w:val=""/>
      <w:legacy w:legacy="1" w:legacySpace="0" w:legacyIndent="0"/>
      <w:lvlJc w:val="left"/>
    </w:lvl>
  </w:abstractNum>
  <w:abstractNum w:abstractNumId="12" w15:restartNumberingAfterBreak="0">
    <w:nsid w:val="027908A6"/>
    <w:multiLevelType w:val="singleLevel"/>
    <w:tmpl w:val="542CAD48"/>
    <w:lvl w:ilvl="0">
      <w:start w:val="1"/>
      <w:numFmt w:val="none"/>
      <w:lvlText w:val=""/>
      <w:legacy w:legacy="1" w:legacySpace="0" w:legacyIndent="0"/>
      <w:lvlJc w:val="left"/>
    </w:lvl>
  </w:abstractNum>
  <w:abstractNum w:abstractNumId="13" w15:restartNumberingAfterBreak="0">
    <w:nsid w:val="0314415D"/>
    <w:multiLevelType w:val="singleLevel"/>
    <w:tmpl w:val="542CAD48"/>
    <w:lvl w:ilvl="0">
      <w:start w:val="1"/>
      <w:numFmt w:val="none"/>
      <w:lvlText w:val=""/>
      <w:legacy w:legacy="1" w:legacySpace="0" w:legacyIndent="0"/>
      <w:lvlJc w:val="left"/>
    </w:lvl>
  </w:abstractNum>
  <w:abstractNum w:abstractNumId="14" w15:restartNumberingAfterBreak="0">
    <w:nsid w:val="03383463"/>
    <w:multiLevelType w:val="singleLevel"/>
    <w:tmpl w:val="542CAD48"/>
    <w:lvl w:ilvl="0">
      <w:start w:val="1"/>
      <w:numFmt w:val="none"/>
      <w:lvlText w:val=""/>
      <w:legacy w:legacy="1" w:legacySpace="0" w:legacyIndent="0"/>
      <w:lvlJc w:val="left"/>
    </w:lvl>
  </w:abstractNum>
  <w:abstractNum w:abstractNumId="15" w15:restartNumberingAfterBreak="0">
    <w:nsid w:val="043803D0"/>
    <w:multiLevelType w:val="singleLevel"/>
    <w:tmpl w:val="542CAD48"/>
    <w:lvl w:ilvl="0">
      <w:start w:val="1"/>
      <w:numFmt w:val="none"/>
      <w:lvlText w:val=""/>
      <w:legacy w:legacy="1" w:legacySpace="0" w:legacyIndent="0"/>
      <w:lvlJc w:val="left"/>
    </w:lvl>
  </w:abstractNum>
  <w:abstractNum w:abstractNumId="16" w15:restartNumberingAfterBreak="0">
    <w:nsid w:val="04C10723"/>
    <w:multiLevelType w:val="singleLevel"/>
    <w:tmpl w:val="C5A26DBE"/>
    <w:lvl w:ilvl="0">
      <w:start w:val="1"/>
      <w:numFmt w:val="none"/>
      <w:lvlText w:val=""/>
      <w:legacy w:legacy="1" w:legacySpace="0" w:legacyIndent="0"/>
      <w:lvlJc w:val="left"/>
    </w:lvl>
  </w:abstractNum>
  <w:abstractNum w:abstractNumId="17" w15:restartNumberingAfterBreak="0">
    <w:nsid w:val="05AE1323"/>
    <w:multiLevelType w:val="singleLevel"/>
    <w:tmpl w:val="C5A26DBE"/>
    <w:lvl w:ilvl="0">
      <w:start w:val="1"/>
      <w:numFmt w:val="none"/>
      <w:lvlText w:val=""/>
      <w:legacy w:legacy="1" w:legacySpace="0" w:legacyIndent="0"/>
      <w:lvlJc w:val="left"/>
    </w:lvl>
  </w:abstractNum>
  <w:abstractNum w:abstractNumId="18" w15:restartNumberingAfterBreak="0">
    <w:nsid w:val="05BE071C"/>
    <w:multiLevelType w:val="singleLevel"/>
    <w:tmpl w:val="C5A26DBE"/>
    <w:lvl w:ilvl="0">
      <w:start w:val="1"/>
      <w:numFmt w:val="none"/>
      <w:lvlText w:val=""/>
      <w:legacy w:legacy="1" w:legacySpace="0" w:legacyIndent="0"/>
      <w:lvlJc w:val="left"/>
    </w:lvl>
  </w:abstractNum>
  <w:abstractNum w:abstractNumId="19" w15:restartNumberingAfterBreak="0">
    <w:nsid w:val="06436509"/>
    <w:multiLevelType w:val="singleLevel"/>
    <w:tmpl w:val="542CAD48"/>
    <w:lvl w:ilvl="0">
      <w:start w:val="1"/>
      <w:numFmt w:val="none"/>
      <w:lvlText w:val=""/>
      <w:legacy w:legacy="1" w:legacySpace="0" w:legacyIndent="0"/>
      <w:lvlJc w:val="left"/>
    </w:lvl>
  </w:abstractNum>
  <w:abstractNum w:abstractNumId="20" w15:restartNumberingAfterBreak="0">
    <w:nsid w:val="065806E5"/>
    <w:multiLevelType w:val="singleLevel"/>
    <w:tmpl w:val="542CAD48"/>
    <w:lvl w:ilvl="0">
      <w:start w:val="1"/>
      <w:numFmt w:val="none"/>
      <w:lvlText w:val=""/>
      <w:legacy w:legacy="1" w:legacySpace="0" w:legacyIndent="0"/>
      <w:lvlJc w:val="left"/>
    </w:lvl>
  </w:abstractNum>
  <w:abstractNum w:abstractNumId="21" w15:restartNumberingAfterBreak="0">
    <w:nsid w:val="0687092D"/>
    <w:multiLevelType w:val="singleLevel"/>
    <w:tmpl w:val="542CAD48"/>
    <w:lvl w:ilvl="0">
      <w:start w:val="1"/>
      <w:numFmt w:val="none"/>
      <w:lvlText w:val=""/>
      <w:legacy w:legacy="1" w:legacySpace="0" w:legacyIndent="0"/>
      <w:lvlJc w:val="left"/>
    </w:lvl>
  </w:abstractNum>
  <w:abstractNum w:abstractNumId="22" w15:restartNumberingAfterBreak="0">
    <w:nsid w:val="06FB718F"/>
    <w:multiLevelType w:val="singleLevel"/>
    <w:tmpl w:val="542CAD48"/>
    <w:lvl w:ilvl="0">
      <w:start w:val="1"/>
      <w:numFmt w:val="none"/>
      <w:lvlText w:val=""/>
      <w:legacy w:legacy="1" w:legacySpace="0" w:legacyIndent="0"/>
      <w:lvlJc w:val="left"/>
    </w:lvl>
  </w:abstractNum>
  <w:abstractNum w:abstractNumId="23" w15:restartNumberingAfterBreak="0">
    <w:nsid w:val="072F33B1"/>
    <w:multiLevelType w:val="singleLevel"/>
    <w:tmpl w:val="542CAD48"/>
    <w:lvl w:ilvl="0">
      <w:start w:val="1"/>
      <w:numFmt w:val="none"/>
      <w:lvlText w:val=""/>
      <w:legacy w:legacy="1" w:legacySpace="0" w:legacyIndent="0"/>
      <w:lvlJc w:val="left"/>
    </w:lvl>
  </w:abstractNum>
  <w:abstractNum w:abstractNumId="24" w15:restartNumberingAfterBreak="0">
    <w:nsid w:val="076F6171"/>
    <w:multiLevelType w:val="singleLevel"/>
    <w:tmpl w:val="542CAD48"/>
    <w:lvl w:ilvl="0">
      <w:start w:val="1"/>
      <w:numFmt w:val="none"/>
      <w:lvlText w:val=""/>
      <w:legacy w:legacy="1" w:legacySpace="0" w:legacyIndent="0"/>
      <w:lvlJc w:val="left"/>
    </w:lvl>
  </w:abstractNum>
  <w:abstractNum w:abstractNumId="25" w15:restartNumberingAfterBreak="0">
    <w:nsid w:val="0778392A"/>
    <w:multiLevelType w:val="singleLevel"/>
    <w:tmpl w:val="542CAD48"/>
    <w:lvl w:ilvl="0">
      <w:start w:val="1"/>
      <w:numFmt w:val="none"/>
      <w:lvlText w:val=""/>
      <w:legacy w:legacy="1" w:legacySpace="0" w:legacyIndent="0"/>
      <w:lvlJc w:val="left"/>
    </w:lvl>
  </w:abstractNum>
  <w:abstractNum w:abstractNumId="26" w15:restartNumberingAfterBreak="0">
    <w:nsid w:val="07795F9C"/>
    <w:multiLevelType w:val="singleLevel"/>
    <w:tmpl w:val="542CAD48"/>
    <w:lvl w:ilvl="0">
      <w:start w:val="1"/>
      <w:numFmt w:val="none"/>
      <w:lvlText w:val=""/>
      <w:legacy w:legacy="1" w:legacySpace="0" w:legacyIndent="0"/>
      <w:lvlJc w:val="left"/>
    </w:lvl>
  </w:abstractNum>
  <w:abstractNum w:abstractNumId="27" w15:restartNumberingAfterBreak="0">
    <w:nsid w:val="07B26742"/>
    <w:multiLevelType w:val="singleLevel"/>
    <w:tmpl w:val="542CAD48"/>
    <w:lvl w:ilvl="0">
      <w:start w:val="1"/>
      <w:numFmt w:val="none"/>
      <w:lvlText w:val=""/>
      <w:legacy w:legacy="1" w:legacySpace="0" w:legacyIndent="0"/>
      <w:lvlJc w:val="left"/>
    </w:lvl>
  </w:abstractNum>
  <w:abstractNum w:abstractNumId="28" w15:restartNumberingAfterBreak="0">
    <w:nsid w:val="089F685B"/>
    <w:multiLevelType w:val="singleLevel"/>
    <w:tmpl w:val="542CAD48"/>
    <w:lvl w:ilvl="0">
      <w:start w:val="1"/>
      <w:numFmt w:val="none"/>
      <w:lvlText w:val=""/>
      <w:legacy w:legacy="1" w:legacySpace="0" w:legacyIndent="0"/>
      <w:lvlJc w:val="left"/>
    </w:lvl>
  </w:abstractNum>
  <w:abstractNum w:abstractNumId="29" w15:restartNumberingAfterBreak="0">
    <w:nsid w:val="0904057D"/>
    <w:multiLevelType w:val="singleLevel"/>
    <w:tmpl w:val="542CAD48"/>
    <w:lvl w:ilvl="0">
      <w:start w:val="1"/>
      <w:numFmt w:val="none"/>
      <w:lvlText w:val=""/>
      <w:legacy w:legacy="1" w:legacySpace="0" w:legacyIndent="0"/>
      <w:lvlJc w:val="left"/>
    </w:lvl>
  </w:abstractNum>
  <w:abstractNum w:abstractNumId="30" w15:restartNumberingAfterBreak="0">
    <w:nsid w:val="09356204"/>
    <w:multiLevelType w:val="singleLevel"/>
    <w:tmpl w:val="C5A26DBE"/>
    <w:lvl w:ilvl="0">
      <w:start w:val="1"/>
      <w:numFmt w:val="none"/>
      <w:lvlText w:val=""/>
      <w:legacy w:legacy="1" w:legacySpace="0" w:legacyIndent="0"/>
      <w:lvlJc w:val="left"/>
    </w:lvl>
  </w:abstractNum>
  <w:abstractNum w:abstractNumId="31" w15:restartNumberingAfterBreak="0">
    <w:nsid w:val="0975033E"/>
    <w:multiLevelType w:val="singleLevel"/>
    <w:tmpl w:val="542CAD48"/>
    <w:lvl w:ilvl="0">
      <w:start w:val="1"/>
      <w:numFmt w:val="none"/>
      <w:lvlText w:val=""/>
      <w:legacy w:legacy="1" w:legacySpace="0" w:legacyIndent="0"/>
      <w:lvlJc w:val="left"/>
    </w:lvl>
  </w:abstractNum>
  <w:abstractNum w:abstractNumId="32" w15:restartNumberingAfterBreak="0">
    <w:nsid w:val="098909CC"/>
    <w:multiLevelType w:val="singleLevel"/>
    <w:tmpl w:val="542CAD48"/>
    <w:lvl w:ilvl="0">
      <w:start w:val="1"/>
      <w:numFmt w:val="none"/>
      <w:lvlText w:val=""/>
      <w:legacy w:legacy="1" w:legacySpace="0" w:legacyIndent="0"/>
      <w:lvlJc w:val="left"/>
    </w:lvl>
  </w:abstractNum>
  <w:abstractNum w:abstractNumId="33" w15:restartNumberingAfterBreak="0">
    <w:nsid w:val="09B22898"/>
    <w:multiLevelType w:val="singleLevel"/>
    <w:tmpl w:val="542CAD48"/>
    <w:lvl w:ilvl="0">
      <w:start w:val="1"/>
      <w:numFmt w:val="none"/>
      <w:lvlText w:val=""/>
      <w:legacy w:legacy="1" w:legacySpace="0" w:legacyIndent="0"/>
      <w:lvlJc w:val="left"/>
    </w:lvl>
  </w:abstractNum>
  <w:abstractNum w:abstractNumId="34" w15:restartNumberingAfterBreak="0">
    <w:nsid w:val="0A3B247B"/>
    <w:multiLevelType w:val="singleLevel"/>
    <w:tmpl w:val="542CAD48"/>
    <w:lvl w:ilvl="0">
      <w:start w:val="1"/>
      <w:numFmt w:val="none"/>
      <w:lvlText w:val=""/>
      <w:legacy w:legacy="1" w:legacySpace="0" w:legacyIndent="0"/>
      <w:lvlJc w:val="left"/>
    </w:lvl>
  </w:abstractNum>
  <w:abstractNum w:abstractNumId="35" w15:restartNumberingAfterBreak="0">
    <w:nsid w:val="0A8A7EC0"/>
    <w:multiLevelType w:val="singleLevel"/>
    <w:tmpl w:val="542CAD48"/>
    <w:lvl w:ilvl="0">
      <w:start w:val="1"/>
      <w:numFmt w:val="none"/>
      <w:lvlText w:val=""/>
      <w:legacy w:legacy="1" w:legacySpace="0" w:legacyIndent="0"/>
      <w:lvlJc w:val="left"/>
    </w:lvl>
  </w:abstractNum>
  <w:abstractNum w:abstractNumId="36" w15:restartNumberingAfterBreak="0">
    <w:nsid w:val="0B8C1B51"/>
    <w:multiLevelType w:val="singleLevel"/>
    <w:tmpl w:val="542CAD48"/>
    <w:lvl w:ilvl="0">
      <w:start w:val="1"/>
      <w:numFmt w:val="none"/>
      <w:lvlText w:val=""/>
      <w:legacy w:legacy="1" w:legacySpace="0" w:legacyIndent="0"/>
      <w:lvlJc w:val="left"/>
    </w:lvl>
  </w:abstractNum>
  <w:abstractNum w:abstractNumId="37" w15:restartNumberingAfterBreak="0">
    <w:nsid w:val="0C0C5299"/>
    <w:multiLevelType w:val="singleLevel"/>
    <w:tmpl w:val="542CAD48"/>
    <w:lvl w:ilvl="0">
      <w:start w:val="1"/>
      <w:numFmt w:val="none"/>
      <w:lvlText w:val=""/>
      <w:legacy w:legacy="1" w:legacySpace="0" w:legacyIndent="0"/>
      <w:lvlJc w:val="left"/>
    </w:lvl>
  </w:abstractNum>
  <w:abstractNum w:abstractNumId="38" w15:restartNumberingAfterBreak="0">
    <w:nsid w:val="0C681EE7"/>
    <w:multiLevelType w:val="singleLevel"/>
    <w:tmpl w:val="542CAD48"/>
    <w:lvl w:ilvl="0">
      <w:start w:val="1"/>
      <w:numFmt w:val="none"/>
      <w:lvlText w:val=""/>
      <w:legacy w:legacy="1" w:legacySpace="0" w:legacyIndent="0"/>
      <w:lvlJc w:val="left"/>
    </w:lvl>
  </w:abstractNum>
  <w:abstractNum w:abstractNumId="39" w15:restartNumberingAfterBreak="0">
    <w:nsid w:val="0CE8561B"/>
    <w:multiLevelType w:val="singleLevel"/>
    <w:tmpl w:val="542CAD48"/>
    <w:lvl w:ilvl="0">
      <w:start w:val="1"/>
      <w:numFmt w:val="none"/>
      <w:lvlText w:val=""/>
      <w:legacy w:legacy="1" w:legacySpace="0" w:legacyIndent="0"/>
      <w:lvlJc w:val="left"/>
    </w:lvl>
  </w:abstractNum>
  <w:abstractNum w:abstractNumId="40" w15:restartNumberingAfterBreak="0">
    <w:nsid w:val="0D8008EF"/>
    <w:multiLevelType w:val="singleLevel"/>
    <w:tmpl w:val="542CAD48"/>
    <w:lvl w:ilvl="0">
      <w:start w:val="1"/>
      <w:numFmt w:val="none"/>
      <w:lvlText w:val=""/>
      <w:legacy w:legacy="1" w:legacySpace="0" w:legacyIndent="0"/>
      <w:lvlJc w:val="left"/>
    </w:lvl>
  </w:abstractNum>
  <w:abstractNum w:abstractNumId="41" w15:restartNumberingAfterBreak="0">
    <w:nsid w:val="0DD02015"/>
    <w:multiLevelType w:val="singleLevel"/>
    <w:tmpl w:val="C5A26DBE"/>
    <w:lvl w:ilvl="0">
      <w:start w:val="1"/>
      <w:numFmt w:val="none"/>
      <w:lvlText w:val=""/>
      <w:legacy w:legacy="1" w:legacySpace="0" w:legacyIndent="0"/>
      <w:lvlJc w:val="left"/>
    </w:lvl>
  </w:abstractNum>
  <w:abstractNum w:abstractNumId="42" w15:restartNumberingAfterBreak="0">
    <w:nsid w:val="0E6977EA"/>
    <w:multiLevelType w:val="singleLevel"/>
    <w:tmpl w:val="542CAD48"/>
    <w:lvl w:ilvl="0">
      <w:start w:val="1"/>
      <w:numFmt w:val="none"/>
      <w:lvlText w:val=""/>
      <w:legacy w:legacy="1" w:legacySpace="0" w:legacyIndent="0"/>
      <w:lvlJc w:val="left"/>
    </w:lvl>
  </w:abstractNum>
  <w:abstractNum w:abstractNumId="43" w15:restartNumberingAfterBreak="0">
    <w:nsid w:val="0EAE5097"/>
    <w:multiLevelType w:val="singleLevel"/>
    <w:tmpl w:val="542CAD48"/>
    <w:lvl w:ilvl="0">
      <w:start w:val="1"/>
      <w:numFmt w:val="none"/>
      <w:lvlText w:val=""/>
      <w:legacy w:legacy="1" w:legacySpace="0" w:legacyIndent="0"/>
      <w:lvlJc w:val="left"/>
    </w:lvl>
  </w:abstractNum>
  <w:abstractNum w:abstractNumId="44" w15:restartNumberingAfterBreak="0">
    <w:nsid w:val="0FEB5445"/>
    <w:multiLevelType w:val="singleLevel"/>
    <w:tmpl w:val="542CAD48"/>
    <w:lvl w:ilvl="0">
      <w:start w:val="1"/>
      <w:numFmt w:val="none"/>
      <w:lvlText w:val=""/>
      <w:legacy w:legacy="1" w:legacySpace="0" w:legacyIndent="0"/>
      <w:lvlJc w:val="left"/>
    </w:lvl>
  </w:abstractNum>
  <w:abstractNum w:abstractNumId="45" w15:restartNumberingAfterBreak="0">
    <w:nsid w:val="0FF61110"/>
    <w:multiLevelType w:val="singleLevel"/>
    <w:tmpl w:val="542CAD48"/>
    <w:lvl w:ilvl="0">
      <w:start w:val="1"/>
      <w:numFmt w:val="none"/>
      <w:lvlText w:val=""/>
      <w:legacy w:legacy="1" w:legacySpace="0" w:legacyIndent="0"/>
      <w:lvlJc w:val="left"/>
    </w:lvl>
  </w:abstractNum>
  <w:abstractNum w:abstractNumId="46" w15:restartNumberingAfterBreak="0">
    <w:nsid w:val="100242DB"/>
    <w:multiLevelType w:val="singleLevel"/>
    <w:tmpl w:val="542CAD48"/>
    <w:lvl w:ilvl="0">
      <w:start w:val="1"/>
      <w:numFmt w:val="none"/>
      <w:lvlText w:val=""/>
      <w:legacy w:legacy="1" w:legacySpace="0" w:legacyIndent="0"/>
      <w:lvlJc w:val="left"/>
    </w:lvl>
  </w:abstractNum>
  <w:abstractNum w:abstractNumId="47" w15:restartNumberingAfterBreak="0">
    <w:nsid w:val="10891269"/>
    <w:multiLevelType w:val="singleLevel"/>
    <w:tmpl w:val="542CAD48"/>
    <w:lvl w:ilvl="0">
      <w:start w:val="1"/>
      <w:numFmt w:val="none"/>
      <w:lvlText w:val=""/>
      <w:legacy w:legacy="1" w:legacySpace="0" w:legacyIndent="0"/>
      <w:lvlJc w:val="left"/>
    </w:lvl>
  </w:abstractNum>
  <w:abstractNum w:abstractNumId="48" w15:restartNumberingAfterBreak="0">
    <w:nsid w:val="10972092"/>
    <w:multiLevelType w:val="multilevel"/>
    <w:tmpl w:val="5EA20A04"/>
    <w:lvl w:ilvl="0">
      <w:start w:val="1"/>
      <w:numFmt w:val="decimal"/>
      <w:pStyle w:val="GPMOHeading1"/>
      <w:lvlText w:val="%1."/>
      <w:lvlJc w:val="left"/>
      <w:pPr>
        <w:tabs>
          <w:tab w:val="num" w:pos="0"/>
        </w:tabs>
        <w:ind w:left="0" w:firstLine="0"/>
      </w:pPr>
      <w:rPr>
        <w:rFonts w:hint="default"/>
      </w:rPr>
    </w:lvl>
    <w:lvl w:ilvl="1">
      <w:start w:val="1"/>
      <w:numFmt w:val="decimal"/>
      <w:pStyle w:val="GPMOHeading2"/>
      <w:lvlText w:val="%1.%2"/>
      <w:lvlJc w:val="left"/>
      <w:pPr>
        <w:tabs>
          <w:tab w:val="num" w:pos="852"/>
        </w:tabs>
        <w:ind w:left="852" w:firstLine="0"/>
      </w:pPr>
      <w:rPr>
        <w:rFonts w:hint="default"/>
        <w:color w:val="auto"/>
      </w:rPr>
    </w:lvl>
    <w:lvl w:ilvl="2">
      <w:start w:val="1"/>
      <w:numFmt w:val="decimal"/>
      <w:pStyle w:val="GPMOHeading3"/>
      <w:lvlText w:val="%1.%2.%3"/>
      <w:lvlJc w:val="left"/>
      <w:pPr>
        <w:tabs>
          <w:tab w:val="num" w:pos="0"/>
        </w:tabs>
        <w:ind w:left="0" w:firstLine="0"/>
      </w:pPr>
      <w:rPr>
        <w:rFonts w:hint="default"/>
      </w:rPr>
    </w:lvl>
    <w:lvl w:ilvl="3">
      <w:start w:val="1"/>
      <w:numFmt w:val="decimal"/>
      <w:pStyle w:val="GPMOHeading4"/>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ascii="Arial Bold" w:hAnsi="Arial Bold" w:hint="default"/>
        <w:b/>
        <w:i w:val="0"/>
        <w:sz w:val="20"/>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49" w15:restartNumberingAfterBreak="0">
    <w:nsid w:val="10B05EBD"/>
    <w:multiLevelType w:val="singleLevel"/>
    <w:tmpl w:val="542CAD48"/>
    <w:lvl w:ilvl="0">
      <w:start w:val="1"/>
      <w:numFmt w:val="none"/>
      <w:lvlText w:val=""/>
      <w:legacy w:legacy="1" w:legacySpace="0" w:legacyIndent="0"/>
      <w:lvlJc w:val="left"/>
    </w:lvl>
  </w:abstractNum>
  <w:abstractNum w:abstractNumId="50" w15:restartNumberingAfterBreak="0">
    <w:nsid w:val="10C86C92"/>
    <w:multiLevelType w:val="singleLevel"/>
    <w:tmpl w:val="542CAD48"/>
    <w:lvl w:ilvl="0">
      <w:start w:val="1"/>
      <w:numFmt w:val="none"/>
      <w:lvlText w:val=""/>
      <w:legacy w:legacy="1" w:legacySpace="0" w:legacyIndent="0"/>
      <w:lvlJc w:val="left"/>
    </w:lvl>
  </w:abstractNum>
  <w:abstractNum w:abstractNumId="51" w15:restartNumberingAfterBreak="0">
    <w:nsid w:val="11174B49"/>
    <w:multiLevelType w:val="singleLevel"/>
    <w:tmpl w:val="542CAD48"/>
    <w:lvl w:ilvl="0">
      <w:start w:val="1"/>
      <w:numFmt w:val="none"/>
      <w:lvlText w:val=""/>
      <w:legacy w:legacy="1" w:legacySpace="0" w:legacyIndent="0"/>
      <w:lvlJc w:val="left"/>
    </w:lvl>
  </w:abstractNum>
  <w:abstractNum w:abstractNumId="52" w15:restartNumberingAfterBreak="0">
    <w:nsid w:val="119D6489"/>
    <w:multiLevelType w:val="singleLevel"/>
    <w:tmpl w:val="542CAD48"/>
    <w:lvl w:ilvl="0">
      <w:start w:val="1"/>
      <w:numFmt w:val="none"/>
      <w:lvlText w:val=""/>
      <w:legacy w:legacy="1" w:legacySpace="0" w:legacyIndent="0"/>
      <w:lvlJc w:val="left"/>
    </w:lvl>
  </w:abstractNum>
  <w:abstractNum w:abstractNumId="53" w15:restartNumberingAfterBreak="0">
    <w:nsid w:val="123A6F84"/>
    <w:multiLevelType w:val="singleLevel"/>
    <w:tmpl w:val="542CAD48"/>
    <w:lvl w:ilvl="0">
      <w:start w:val="1"/>
      <w:numFmt w:val="none"/>
      <w:lvlText w:val=""/>
      <w:legacy w:legacy="1" w:legacySpace="0" w:legacyIndent="0"/>
      <w:lvlJc w:val="left"/>
    </w:lvl>
  </w:abstractNum>
  <w:abstractNum w:abstractNumId="54" w15:restartNumberingAfterBreak="0">
    <w:nsid w:val="12FF04D8"/>
    <w:multiLevelType w:val="singleLevel"/>
    <w:tmpl w:val="542CAD48"/>
    <w:lvl w:ilvl="0">
      <w:start w:val="1"/>
      <w:numFmt w:val="none"/>
      <w:lvlText w:val=""/>
      <w:legacy w:legacy="1" w:legacySpace="0" w:legacyIndent="0"/>
      <w:lvlJc w:val="left"/>
    </w:lvl>
  </w:abstractNum>
  <w:abstractNum w:abstractNumId="55" w15:restartNumberingAfterBreak="0">
    <w:nsid w:val="135149F0"/>
    <w:multiLevelType w:val="singleLevel"/>
    <w:tmpl w:val="542CAD48"/>
    <w:lvl w:ilvl="0">
      <w:start w:val="1"/>
      <w:numFmt w:val="none"/>
      <w:lvlText w:val=""/>
      <w:legacy w:legacy="1" w:legacySpace="0" w:legacyIndent="0"/>
      <w:lvlJc w:val="left"/>
    </w:lvl>
  </w:abstractNum>
  <w:abstractNum w:abstractNumId="56" w15:restartNumberingAfterBreak="0">
    <w:nsid w:val="13543795"/>
    <w:multiLevelType w:val="singleLevel"/>
    <w:tmpl w:val="542CAD48"/>
    <w:lvl w:ilvl="0">
      <w:start w:val="1"/>
      <w:numFmt w:val="none"/>
      <w:lvlText w:val=""/>
      <w:legacy w:legacy="1" w:legacySpace="0" w:legacyIndent="0"/>
      <w:lvlJc w:val="left"/>
    </w:lvl>
  </w:abstractNum>
  <w:abstractNum w:abstractNumId="57" w15:restartNumberingAfterBreak="0">
    <w:nsid w:val="13C06B50"/>
    <w:multiLevelType w:val="singleLevel"/>
    <w:tmpl w:val="542CAD48"/>
    <w:lvl w:ilvl="0">
      <w:start w:val="1"/>
      <w:numFmt w:val="none"/>
      <w:lvlText w:val=""/>
      <w:legacy w:legacy="1" w:legacySpace="0" w:legacyIndent="0"/>
      <w:lvlJc w:val="left"/>
    </w:lvl>
  </w:abstractNum>
  <w:abstractNum w:abstractNumId="58" w15:restartNumberingAfterBreak="0">
    <w:nsid w:val="13DE60F5"/>
    <w:multiLevelType w:val="singleLevel"/>
    <w:tmpl w:val="542CAD48"/>
    <w:lvl w:ilvl="0">
      <w:start w:val="1"/>
      <w:numFmt w:val="none"/>
      <w:lvlText w:val=""/>
      <w:legacy w:legacy="1" w:legacySpace="0" w:legacyIndent="0"/>
      <w:lvlJc w:val="left"/>
    </w:lvl>
  </w:abstractNum>
  <w:abstractNum w:abstractNumId="59" w15:restartNumberingAfterBreak="0">
    <w:nsid w:val="142045FD"/>
    <w:multiLevelType w:val="singleLevel"/>
    <w:tmpl w:val="542CAD48"/>
    <w:lvl w:ilvl="0">
      <w:start w:val="1"/>
      <w:numFmt w:val="none"/>
      <w:lvlText w:val=""/>
      <w:legacy w:legacy="1" w:legacySpace="0" w:legacyIndent="0"/>
      <w:lvlJc w:val="left"/>
    </w:lvl>
  </w:abstractNum>
  <w:abstractNum w:abstractNumId="60" w15:restartNumberingAfterBreak="0">
    <w:nsid w:val="152851E2"/>
    <w:multiLevelType w:val="singleLevel"/>
    <w:tmpl w:val="542CAD48"/>
    <w:lvl w:ilvl="0">
      <w:start w:val="1"/>
      <w:numFmt w:val="none"/>
      <w:lvlText w:val=""/>
      <w:legacy w:legacy="1" w:legacySpace="0" w:legacyIndent="0"/>
      <w:lvlJc w:val="left"/>
    </w:lvl>
  </w:abstractNum>
  <w:abstractNum w:abstractNumId="61" w15:restartNumberingAfterBreak="0">
    <w:nsid w:val="157736F4"/>
    <w:multiLevelType w:val="singleLevel"/>
    <w:tmpl w:val="542CAD48"/>
    <w:lvl w:ilvl="0">
      <w:start w:val="1"/>
      <w:numFmt w:val="none"/>
      <w:lvlText w:val=""/>
      <w:legacy w:legacy="1" w:legacySpace="0" w:legacyIndent="0"/>
      <w:lvlJc w:val="left"/>
    </w:lvl>
  </w:abstractNum>
  <w:abstractNum w:abstractNumId="62" w15:restartNumberingAfterBreak="0">
    <w:nsid w:val="1591092B"/>
    <w:multiLevelType w:val="singleLevel"/>
    <w:tmpl w:val="C5A26DBE"/>
    <w:lvl w:ilvl="0">
      <w:start w:val="1"/>
      <w:numFmt w:val="none"/>
      <w:lvlText w:val=""/>
      <w:legacy w:legacy="1" w:legacySpace="0" w:legacyIndent="0"/>
      <w:lvlJc w:val="left"/>
    </w:lvl>
  </w:abstractNum>
  <w:abstractNum w:abstractNumId="63" w15:restartNumberingAfterBreak="0">
    <w:nsid w:val="15A765C2"/>
    <w:multiLevelType w:val="singleLevel"/>
    <w:tmpl w:val="542CAD48"/>
    <w:lvl w:ilvl="0">
      <w:start w:val="1"/>
      <w:numFmt w:val="none"/>
      <w:lvlText w:val=""/>
      <w:legacy w:legacy="1" w:legacySpace="0" w:legacyIndent="0"/>
      <w:lvlJc w:val="left"/>
    </w:lvl>
  </w:abstractNum>
  <w:abstractNum w:abstractNumId="64" w15:restartNumberingAfterBreak="0">
    <w:nsid w:val="15D40940"/>
    <w:multiLevelType w:val="singleLevel"/>
    <w:tmpl w:val="542CAD48"/>
    <w:lvl w:ilvl="0">
      <w:start w:val="1"/>
      <w:numFmt w:val="none"/>
      <w:lvlText w:val=""/>
      <w:legacy w:legacy="1" w:legacySpace="0" w:legacyIndent="0"/>
      <w:lvlJc w:val="left"/>
    </w:lvl>
  </w:abstractNum>
  <w:abstractNum w:abstractNumId="65" w15:restartNumberingAfterBreak="0">
    <w:nsid w:val="162F3FC6"/>
    <w:multiLevelType w:val="singleLevel"/>
    <w:tmpl w:val="542CAD48"/>
    <w:lvl w:ilvl="0">
      <w:start w:val="1"/>
      <w:numFmt w:val="none"/>
      <w:lvlText w:val=""/>
      <w:legacy w:legacy="1" w:legacySpace="0" w:legacyIndent="0"/>
      <w:lvlJc w:val="left"/>
    </w:lvl>
  </w:abstractNum>
  <w:abstractNum w:abstractNumId="66" w15:restartNumberingAfterBreak="0">
    <w:nsid w:val="168A6DFB"/>
    <w:multiLevelType w:val="singleLevel"/>
    <w:tmpl w:val="542CAD48"/>
    <w:lvl w:ilvl="0">
      <w:start w:val="1"/>
      <w:numFmt w:val="none"/>
      <w:lvlText w:val=""/>
      <w:legacy w:legacy="1" w:legacySpace="0" w:legacyIndent="0"/>
      <w:lvlJc w:val="left"/>
    </w:lvl>
  </w:abstractNum>
  <w:abstractNum w:abstractNumId="67" w15:restartNumberingAfterBreak="0">
    <w:nsid w:val="16C129DF"/>
    <w:multiLevelType w:val="singleLevel"/>
    <w:tmpl w:val="542CAD48"/>
    <w:lvl w:ilvl="0">
      <w:start w:val="1"/>
      <w:numFmt w:val="none"/>
      <w:lvlText w:val=""/>
      <w:legacy w:legacy="1" w:legacySpace="0" w:legacyIndent="0"/>
      <w:lvlJc w:val="left"/>
    </w:lvl>
  </w:abstractNum>
  <w:abstractNum w:abstractNumId="68" w15:restartNumberingAfterBreak="0">
    <w:nsid w:val="174D0954"/>
    <w:multiLevelType w:val="singleLevel"/>
    <w:tmpl w:val="542CAD48"/>
    <w:lvl w:ilvl="0">
      <w:start w:val="1"/>
      <w:numFmt w:val="none"/>
      <w:lvlText w:val=""/>
      <w:legacy w:legacy="1" w:legacySpace="0" w:legacyIndent="0"/>
      <w:lvlJc w:val="left"/>
    </w:lvl>
  </w:abstractNum>
  <w:abstractNum w:abstractNumId="69" w15:restartNumberingAfterBreak="0">
    <w:nsid w:val="17834155"/>
    <w:multiLevelType w:val="singleLevel"/>
    <w:tmpl w:val="542CAD48"/>
    <w:lvl w:ilvl="0">
      <w:start w:val="1"/>
      <w:numFmt w:val="none"/>
      <w:lvlText w:val=""/>
      <w:legacy w:legacy="1" w:legacySpace="0" w:legacyIndent="0"/>
      <w:lvlJc w:val="left"/>
    </w:lvl>
  </w:abstractNum>
  <w:abstractNum w:abstractNumId="70" w15:restartNumberingAfterBreak="0">
    <w:nsid w:val="179A1FAC"/>
    <w:multiLevelType w:val="singleLevel"/>
    <w:tmpl w:val="C5A26DBE"/>
    <w:lvl w:ilvl="0">
      <w:start w:val="1"/>
      <w:numFmt w:val="none"/>
      <w:lvlText w:val=""/>
      <w:legacy w:legacy="1" w:legacySpace="0" w:legacyIndent="0"/>
      <w:lvlJc w:val="left"/>
    </w:lvl>
  </w:abstractNum>
  <w:abstractNum w:abstractNumId="71" w15:restartNumberingAfterBreak="0">
    <w:nsid w:val="17A7074F"/>
    <w:multiLevelType w:val="singleLevel"/>
    <w:tmpl w:val="542CAD48"/>
    <w:lvl w:ilvl="0">
      <w:start w:val="1"/>
      <w:numFmt w:val="none"/>
      <w:lvlText w:val=""/>
      <w:legacy w:legacy="1" w:legacySpace="0" w:legacyIndent="0"/>
      <w:lvlJc w:val="left"/>
    </w:lvl>
  </w:abstractNum>
  <w:abstractNum w:abstractNumId="72" w15:restartNumberingAfterBreak="0">
    <w:nsid w:val="17CF1BFA"/>
    <w:multiLevelType w:val="singleLevel"/>
    <w:tmpl w:val="542CAD48"/>
    <w:lvl w:ilvl="0">
      <w:start w:val="1"/>
      <w:numFmt w:val="none"/>
      <w:lvlText w:val=""/>
      <w:legacy w:legacy="1" w:legacySpace="0" w:legacyIndent="0"/>
      <w:lvlJc w:val="left"/>
    </w:lvl>
  </w:abstractNum>
  <w:abstractNum w:abstractNumId="73" w15:restartNumberingAfterBreak="0">
    <w:nsid w:val="17E150BF"/>
    <w:multiLevelType w:val="singleLevel"/>
    <w:tmpl w:val="C5A26DBE"/>
    <w:lvl w:ilvl="0">
      <w:start w:val="1"/>
      <w:numFmt w:val="none"/>
      <w:lvlText w:val=""/>
      <w:legacy w:legacy="1" w:legacySpace="0" w:legacyIndent="0"/>
      <w:lvlJc w:val="left"/>
    </w:lvl>
  </w:abstractNum>
  <w:abstractNum w:abstractNumId="74" w15:restartNumberingAfterBreak="0">
    <w:nsid w:val="18022F77"/>
    <w:multiLevelType w:val="singleLevel"/>
    <w:tmpl w:val="542CAD48"/>
    <w:lvl w:ilvl="0">
      <w:start w:val="1"/>
      <w:numFmt w:val="none"/>
      <w:lvlText w:val=""/>
      <w:legacy w:legacy="1" w:legacySpace="0" w:legacyIndent="0"/>
      <w:lvlJc w:val="left"/>
    </w:lvl>
  </w:abstractNum>
  <w:abstractNum w:abstractNumId="75" w15:restartNumberingAfterBreak="0">
    <w:nsid w:val="184F38ED"/>
    <w:multiLevelType w:val="singleLevel"/>
    <w:tmpl w:val="542CAD48"/>
    <w:lvl w:ilvl="0">
      <w:start w:val="1"/>
      <w:numFmt w:val="none"/>
      <w:lvlText w:val=""/>
      <w:legacy w:legacy="1" w:legacySpace="0" w:legacyIndent="0"/>
      <w:lvlJc w:val="left"/>
    </w:lvl>
  </w:abstractNum>
  <w:abstractNum w:abstractNumId="76" w15:restartNumberingAfterBreak="0">
    <w:nsid w:val="18506EB2"/>
    <w:multiLevelType w:val="singleLevel"/>
    <w:tmpl w:val="C5A26DBE"/>
    <w:lvl w:ilvl="0">
      <w:start w:val="1"/>
      <w:numFmt w:val="none"/>
      <w:lvlText w:val=""/>
      <w:legacy w:legacy="1" w:legacySpace="0" w:legacyIndent="0"/>
      <w:lvlJc w:val="left"/>
    </w:lvl>
  </w:abstractNum>
  <w:abstractNum w:abstractNumId="77" w15:restartNumberingAfterBreak="0">
    <w:nsid w:val="18A65A44"/>
    <w:multiLevelType w:val="singleLevel"/>
    <w:tmpl w:val="542CAD48"/>
    <w:lvl w:ilvl="0">
      <w:start w:val="1"/>
      <w:numFmt w:val="none"/>
      <w:lvlText w:val=""/>
      <w:legacy w:legacy="1" w:legacySpace="0" w:legacyIndent="0"/>
      <w:lvlJc w:val="left"/>
    </w:lvl>
  </w:abstractNum>
  <w:abstractNum w:abstractNumId="78" w15:restartNumberingAfterBreak="0">
    <w:nsid w:val="18C560F1"/>
    <w:multiLevelType w:val="singleLevel"/>
    <w:tmpl w:val="542CAD48"/>
    <w:lvl w:ilvl="0">
      <w:start w:val="1"/>
      <w:numFmt w:val="none"/>
      <w:lvlText w:val=""/>
      <w:legacy w:legacy="1" w:legacySpace="0" w:legacyIndent="0"/>
      <w:lvlJc w:val="left"/>
    </w:lvl>
  </w:abstractNum>
  <w:abstractNum w:abstractNumId="79" w15:restartNumberingAfterBreak="0">
    <w:nsid w:val="191916E6"/>
    <w:multiLevelType w:val="singleLevel"/>
    <w:tmpl w:val="542CAD48"/>
    <w:lvl w:ilvl="0">
      <w:start w:val="1"/>
      <w:numFmt w:val="none"/>
      <w:lvlText w:val=""/>
      <w:legacy w:legacy="1" w:legacySpace="0" w:legacyIndent="0"/>
      <w:lvlJc w:val="left"/>
    </w:lvl>
  </w:abstractNum>
  <w:abstractNum w:abstractNumId="80" w15:restartNumberingAfterBreak="0">
    <w:nsid w:val="19493C51"/>
    <w:multiLevelType w:val="singleLevel"/>
    <w:tmpl w:val="C5A26DBE"/>
    <w:lvl w:ilvl="0">
      <w:start w:val="1"/>
      <w:numFmt w:val="none"/>
      <w:lvlText w:val=""/>
      <w:legacy w:legacy="1" w:legacySpace="0" w:legacyIndent="0"/>
      <w:lvlJc w:val="left"/>
    </w:lvl>
  </w:abstractNum>
  <w:abstractNum w:abstractNumId="81" w15:restartNumberingAfterBreak="0">
    <w:nsid w:val="196731F0"/>
    <w:multiLevelType w:val="singleLevel"/>
    <w:tmpl w:val="C5A26DBE"/>
    <w:lvl w:ilvl="0">
      <w:start w:val="1"/>
      <w:numFmt w:val="none"/>
      <w:lvlText w:val=""/>
      <w:legacy w:legacy="1" w:legacySpace="0" w:legacyIndent="0"/>
      <w:lvlJc w:val="left"/>
    </w:lvl>
  </w:abstractNum>
  <w:abstractNum w:abstractNumId="82" w15:restartNumberingAfterBreak="0">
    <w:nsid w:val="19767150"/>
    <w:multiLevelType w:val="singleLevel"/>
    <w:tmpl w:val="542CAD48"/>
    <w:lvl w:ilvl="0">
      <w:start w:val="1"/>
      <w:numFmt w:val="none"/>
      <w:lvlText w:val=""/>
      <w:legacy w:legacy="1" w:legacySpace="0" w:legacyIndent="0"/>
      <w:lvlJc w:val="left"/>
    </w:lvl>
  </w:abstractNum>
  <w:abstractNum w:abstractNumId="83" w15:restartNumberingAfterBreak="0">
    <w:nsid w:val="1A1008B2"/>
    <w:multiLevelType w:val="singleLevel"/>
    <w:tmpl w:val="C5A26DBE"/>
    <w:lvl w:ilvl="0">
      <w:start w:val="1"/>
      <w:numFmt w:val="none"/>
      <w:lvlText w:val=""/>
      <w:legacy w:legacy="1" w:legacySpace="0" w:legacyIndent="0"/>
      <w:lvlJc w:val="left"/>
    </w:lvl>
  </w:abstractNum>
  <w:abstractNum w:abstractNumId="84" w15:restartNumberingAfterBreak="0">
    <w:nsid w:val="1A27048E"/>
    <w:multiLevelType w:val="singleLevel"/>
    <w:tmpl w:val="542CAD48"/>
    <w:lvl w:ilvl="0">
      <w:start w:val="1"/>
      <w:numFmt w:val="none"/>
      <w:lvlText w:val=""/>
      <w:legacy w:legacy="1" w:legacySpace="0" w:legacyIndent="0"/>
      <w:lvlJc w:val="left"/>
    </w:lvl>
  </w:abstractNum>
  <w:abstractNum w:abstractNumId="85" w15:restartNumberingAfterBreak="0">
    <w:nsid w:val="1A707F9E"/>
    <w:multiLevelType w:val="singleLevel"/>
    <w:tmpl w:val="542CAD48"/>
    <w:lvl w:ilvl="0">
      <w:start w:val="1"/>
      <w:numFmt w:val="none"/>
      <w:lvlText w:val=""/>
      <w:legacy w:legacy="1" w:legacySpace="0" w:legacyIndent="0"/>
      <w:lvlJc w:val="left"/>
    </w:lvl>
  </w:abstractNum>
  <w:abstractNum w:abstractNumId="86" w15:restartNumberingAfterBreak="0">
    <w:nsid w:val="1A795362"/>
    <w:multiLevelType w:val="singleLevel"/>
    <w:tmpl w:val="542CAD48"/>
    <w:lvl w:ilvl="0">
      <w:start w:val="1"/>
      <w:numFmt w:val="none"/>
      <w:lvlText w:val=""/>
      <w:legacy w:legacy="1" w:legacySpace="0" w:legacyIndent="0"/>
      <w:lvlJc w:val="left"/>
    </w:lvl>
  </w:abstractNum>
  <w:abstractNum w:abstractNumId="87" w15:restartNumberingAfterBreak="0">
    <w:nsid w:val="1AF97E70"/>
    <w:multiLevelType w:val="singleLevel"/>
    <w:tmpl w:val="542CAD48"/>
    <w:lvl w:ilvl="0">
      <w:start w:val="1"/>
      <w:numFmt w:val="none"/>
      <w:lvlText w:val=""/>
      <w:legacy w:legacy="1" w:legacySpace="0" w:legacyIndent="0"/>
      <w:lvlJc w:val="left"/>
    </w:lvl>
  </w:abstractNum>
  <w:abstractNum w:abstractNumId="88" w15:restartNumberingAfterBreak="0">
    <w:nsid w:val="1B357FA0"/>
    <w:multiLevelType w:val="singleLevel"/>
    <w:tmpl w:val="542CAD48"/>
    <w:lvl w:ilvl="0">
      <w:start w:val="1"/>
      <w:numFmt w:val="none"/>
      <w:lvlText w:val=""/>
      <w:legacy w:legacy="1" w:legacySpace="0" w:legacyIndent="0"/>
      <w:lvlJc w:val="left"/>
    </w:lvl>
  </w:abstractNum>
  <w:abstractNum w:abstractNumId="89" w15:restartNumberingAfterBreak="0">
    <w:nsid w:val="1BC333B5"/>
    <w:multiLevelType w:val="hybridMultilevel"/>
    <w:tmpl w:val="9BAEE21C"/>
    <w:lvl w:ilvl="0" w:tplc="9DAC513A">
      <w:start w:val="1"/>
      <w:numFmt w:val="decimal"/>
      <w:pStyle w:val="STCH1"/>
      <w:lvlText w:val="%1."/>
      <w:lvlJc w:val="left"/>
      <w:pPr>
        <w:ind w:left="644" w:hanging="360"/>
      </w:pPr>
      <w:rPr>
        <w:rFonts w:cs="Times New Roman"/>
      </w:rPr>
    </w:lvl>
    <w:lvl w:ilvl="1" w:tplc="C7C42718">
      <w:start w:val="1"/>
      <w:numFmt w:val="lowerLetter"/>
      <w:pStyle w:val="STCterm1"/>
      <w:lvlText w:val="%2."/>
      <w:lvlJc w:val="left"/>
      <w:pPr>
        <w:ind w:left="1364" w:hanging="360"/>
      </w:pPr>
      <w:rPr>
        <w:rFonts w:cs="Times New Roman"/>
      </w:rPr>
    </w:lvl>
    <w:lvl w:ilvl="2" w:tplc="0C09001B">
      <w:start w:val="1"/>
      <w:numFmt w:val="lowerRoman"/>
      <w:lvlText w:val="%3."/>
      <w:lvlJc w:val="right"/>
      <w:pPr>
        <w:ind w:left="2084" w:hanging="180"/>
      </w:pPr>
      <w:rPr>
        <w:rFonts w:cs="Times New Roman"/>
      </w:rPr>
    </w:lvl>
    <w:lvl w:ilvl="3" w:tplc="0C09000F">
      <w:start w:val="1"/>
      <w:numFmt w:val="decimal"/>
      <w:lvlText w:val="%4."/>
      <w:lvlJc w:val="left"/>
      <w:pPr>
        <w:ind w:left="2804" w:hanging="360"/>
      </w:pPr>
      <w:rPr>
        <w:rFonts w:cs="Times New Roman"/>
      </w:rPr>
    </w:lvl>
    <w:lvl w:ilvl="4" w:tplc="0C090019">
      <w:start w:val="1"/>
      <w:numFmt w:val="lowerLetter"/>
      <w:lvlText w:val="%5."/>
      <w:lvlJc w:val="left"/>
      <w:pPr>
        <w:ind w:left="3524" w:hanging="360"/>
      </w:pPr>
      <w:rPr>
        <w:rFonts w:cs="Times New Roman"/>
      </w:rPr>
    </w:lvl>
    <w:lvl w:ilvl="5" w:tplc="0C09001B">
      <w:start w:val="1"/>
      <w:numFmt w:val="lowerRoman"/>
      <w:lvlText w:val="%6."/>
      <w:lvlJc w:val="right"/>
      <w:pPr>
        <w:ind w:left="4244" w:hanging="180"/>
      </w:pPr>
      <w:rPr>
        <w:rFonts w:cs="Times New Roman"/>
      </w:rPr>
    </w:lvl>
    <w:lvl w:ilvl="6" w:tplc="0C09000F">
      <w:start w:val="1"/>
      <w:numFmt w:val="decimal"/>
      <w:lvlText w:val="%7."/>
      <w:lvlJc w:val="left"/>
      <w:pPr>
        <w:ind w:left="4964" w:hanging="360"/>
      </w:pPr>
      <w:rPr>
        <w:rFonts w:cs="Times New Roman"/>
      </w:rPr>
    </w:lvl>
    <w:lvl w:ilvl="7" w:tplc="0C090019">
      <w:start w:val="1"/>
      <w:numFmt w:val="lowerLetter"/>
      <w:lvlText w:val="%8."/>
      <w:lvlJc w:val="left"/>
      <w:pPr>
        <w:ind w:left="5684" w:hanging="360"/>
      </w:pPr>
      <w:rPr>
        <w:rFonts w:cs="Times New Roman"/>
      </w:rPr>
    </w:lvl>
    <w:lvl w:ilvl="8" w:tplc="0C09001B">
      <w:start w:val="1"/>
      <w:numFmt w:val="lowerRoman"/>
      <w:lvlText w:val="%9."/>
      <w:lvlJc w:val="right"/>
      <w:pPr>
        <w:ind w:left="6404" w:hanging="180"/>
      </w:pPr>
      <w:rPr>
        <w:rFonts w:cs="Times New Roman"/>
      </w:rPr>
    </w:lvl>
  </w:abstractNum>
  <w:abstractNum w:abstractNumId="90" w15:restartNumberingAfterBreak="0">
    <w:nsid w:val="1BD73ECA"/>
    <w:multiLevelType w:val="singleLevel"/>
    <w:tmpl w:val="542CAD48"/>
    <w:lvl w:ilvl="0">
      <w:start w:val="1"/>
      <w:numFmt w:val="none"/>
      <w:lvlText w:val=""/>
      <w:legacy w:legacy="1" w:legacySpace="0" w:legacyIndent="0"/>
      <w:lvlJc w:val="left"/>
    </w:lvl>
  </w:abstractNum>
  <w:abstractNum w:abstractNumId="91" w15:restartNumberingAfterBreak="0">
    <w:nsid w:val="1C657F50"/>
    <w:multiLevelType w:val="singleLevel"/>
    <w:tmpl w:val="542CAD48"/>
    <w:lvl w:ilvl="0">
      <w:start w:val="1"/>
      <w:numFmt w:val="none"/>
      <w:lvlText w:val=""/>
      <w:legacy w:legacy="1" w:legacySpace="0" w:legacyIndent="0"/>
      <w:lvlJc w:val="left"/>
    </w:lvl>
  </w:abstractNum>
  <w:abstractNum w:abstractNumId="92" w15:restartNumberingAfterBreak="0">
    <w:nsid w:val="1C757CD4"/>
    <w:multiLevelType w:val="singleLevel"/>
    <w:tmpl w:val="542CAD48"/>
    <w:lvl w:ilvl="0">
      <w:start w:val="1"/>
      <w:numFmt w:val="none"/>
      <w:lvlText w:val=""/>
      <w:legacy w:legacy="1" w:legacySpace="0" w:legacyIndent="0"/>
      <w:lvlJc w:val="left"/>
    </w:lvl>
  </w:abstractNum>
  <w:abstractNum w:abstractNumId="93" w15:restartNumberingAfterBreak="0">
    <w:nsid w:val="1C9B24C0"/>
    <w:multiLevelType w:val="singleLevel"/>
    <w:tmpl w:val="542CAD48"/>
    <w:lvl w:ilvl="0">
      <w:start w:val="1"/>
      <w:numFmt w:val="none"/>
      <w:lvlText w:val=""/>
      <w:legacy w:legacy="1" w:legacySpace="0" w:legacyIndent="0"/>
      <w:lvlJc w:val="left"/>
    </w:lvl>
  </w:abstractNum>
  <w:abstractNum w:abstractNumId="94" w15:restartNumberingAfterBreak="0">
    <w:nsid w:val="1E51327E"/>
    <w:multiLevelType w:val="singleLevel"/>
    <w:tmpl w:val="542CAD48"/>
    <w:lvl w:ilvl="0">
      <w:start w:val="1"/>
      <w:numFmt w:val="none"/>
      <w:lvlText w:val=""/>
      <w:legacy w:legacy="1" w:legacySpace="0" w:legacyIndent="0"/>
      <w:lvlJc w:val="left"/>
    </w:lvl>
  </w:abstractNum>
  <w:abstractNum w:abstractNumId="95" w15:restartNumberingAfterBreak="0">
    <w:nsid w:val="1E51364C"/>
    <w:multiLevelType w:val="singleLevel"/>
    <w:tmpl w:val="542CAD48"/>
    <w:lvl w:ilvl="0">
      <w:start w:val="1"/>
      <w:numFmt w:val="none"/>
      <w:lvlText w:val=""/>
      <w:legacy w:legacy="1" w:legacySpace="0" w:legacyIndent="0"/>
      <w:lvlJc w:val="left"/>
    </w:lvl>
  </w:abstractNum>
  <w:abstractNum w:abstractNumId="96" w15:restartNumberingAfterBreak="0">
    <w:nsid w:val="1E9D34A7"/>
    <w:multiLevelType w:val="singleLevel"/>
    <w:tmpl w:val="542CAD48"/>
    <w:lvl w:ilvl="0">
      <w:start w:val="1"/>
      <w:numFmt w:val="none"/>
      <w:lvlText w:val=""/>
      <w:legacy w:legacy="1" w:legacySpace="0" w:legacyIndent="0"/>
      <w:lvlJc w:val="left"/>
    </w:lvl>
  </w:abstractNum>
  <w:abstractNum w:abstractNumId="97" w15:restartNumberingAfterBreak="0">
    <w:nsid w:val="1ED160EE"/>
    <w:multiLevelType w:val="singleLevel"/>
    <w:tmpl w:val="542CAD48"/>
    <w:lvl w:ilvl="0">
      <w:start w:val="1"/>
      <w:numFmt w:val="none"/>
      <w:lvlText w:val=""/>
      <w:legacy w:legacy="1" w:legacySpace="0" w:legacyIndent="0"/>
      <w:lvlJc w:val="left"/>
    </w:lvl>
  </w:abstractNum>
  <w:abstractNum w:abstractNumId="98" w15:restartNumberingAfterBreak="0">
    <w:nsid w:val="1EE209A3"/>
    <w:multiLevelType w:val="singleLevel"/>
    <w:tmpl w:val="542CAD48"/>
    <w:lvl w:ilvl="0">
      <w:start w:val="1"/>
      <w:numFmt w:val="none"/>
      <w:lvlText w:val=""/>
      <w:legacy w:legacy="1" w:legacySpace="0" w:legacyIndent="0"/>
      <w:lvlJc w:val="left"/>
    </w:lvl>
  </w:abstractNum>
  <w:abstractNum w:abstractNumId="99" w15:restartNumberingAfterBreak="0">
    <w:nsid w:val="1F01105D"/>
    <w:multiLevelType w:val="singleLevel"/>
    <w:tmpl w:val="542CAD48"/>
    <w:lvl w:ilvl="0">
      <w:start w:val="1"/>
      <w:numFmt w:val="none"/>
      <w:lvlText w:val=""/>
      <w:legacy w:legacy="1" w:legacySpace="0" w:legacyIndent="0"/>
      <w:lvlJc w:val="left"/>
    </w:lvl>
  </w:abstractNum>
  <w:abstractNum w:abstractNumId="100" w15:restartNumberingAfterBreak="0">
    <w:nsid w:val="1F1B0452"/>
    <w:multiLevelType w:val="singleLevel"/>
    <w:tmpl w:val="542CAD48"/>
    <w:lvl w:ilvl="0">
      <w:start w:val="1"/>
      <w:numFmt w:val="none"/>
      <w:lvlText w:val=""/>
      <w:legacy w:legacy="1" w:legacySpace="0" w:legacyIndent="0"/>
      <w:lvlJc w:val="left"/>
    </w:lvl>
  </w:abstractNum>
  <w:abstractNum w:abstractNumId="101" w15:restartNumberingAfterBreak="0">
    <w:nsid w:val="1F46081A"/>
    <w:multiLevelType w:val="singleLevel"/>
    <w:tmpl w:val="542CAD48"/>
    <w:lvl w:ilvl="0">
      <w:start w:val="1"/>
      <w:numFmt w:val="none"/>
      <w:lvlText w:val=""/>
      <w:legacy w:legacy="1" w:legacySpace="0" w:legacyIndent="0"/>
      <w:lvlJc w:val="left"/>
    </w:lvl>
  </w:abstractNum>
  <w:abstractNum w:abstractNumId="102" w15:restartNumberingAfterBreak="0">
    <w:nsid w:val="1FEB2532"/>
    <w:multiLevelType w:val="singleLevel"/>
    <w:tmpl w:val="542CAD48"/>
    <w:lvl w:ilvl="0">
      <w:start w:val="1"/>
      <w:numFmt w:val="none"/>
      <w:lvlText w:val=""/>
      <w:legacy w:legacy="1" w:legacySpace="0" w:legacyIndent="0"/>
      <w:lvlJc w:val="left"/>
    </w:lvl>
  </w:abstractNum>
  <w:abstractNum w:abstractNumId="103" w15:restartNumberingAfterBreak="0">
    <w:nsid w:val="20884B42"/>
    <w:multiLevelType w:val="singleLevel"/>
    <w:tmpl w:val="542CAD48"/>
    <w:lvl w:ilvl="0">
      <w:start w:val="1"/>
      <w:numFmt w:val="none"/>
      <w:lvlText w:val=""/>
      <w:legacy w:legacy="1" w:legacySpace="0" w:legacyIndent="0"/>
      <w:lvlJc w:val="left"/>
    </w:lvl>
  </w:abstractNum>
  <w:abstractNum w:abstractNumId="104" w15:restartNumberingAfterBreak="0">
    <w:nsid w:val="20C85D21"/>
    <w:multiLevelType w:val="singleLevel"/>
    <w:tmpl w:val="542CAD48"/>
    <w:lvl w:ilvl="0">
      <w:start w:val="1"/>
      <w:numFmt w:val="none"/>
      <w:lvlText w:val=""/>
      <w:legacy w:legacy="1" w:legacySpace="0" w:legacyIndent="0"/>
      <w:lvlJc w:val="left"/>
    </w:lvl>
  </w:abstractNum>
  <w:abstractNum w:abstractNumId="105" w15:restartNumberingAfterBreak="0">
    <w:nsid w:val="21155DF0"/>
    <w:multiLevelType w:val="singleLevel"/>
    <w:tmpl w:val="542CAD48"/>
    <w:lvl w:ilvl="0">
      <w:start w:val="1"/>
      <w:numFmt w:val="none"/>
      <w:lvlText w:val=""/>
      <w:legacy w:legacy="1" w:legacySpace="0" w:legacyIndent="0"/>
      <w:lvlJc w:val="left"/>
    </w:lvl>
  </w:abstractNum>
  <w:abstractNum w:abstractNumId="106" w15:restartNumberingAfterBreak="0">
    <w:nsid w:val="21613247"/>
    <w:multiLevelType w:val="singleLevel"/>
    <w:tmpl w:val="C5A26DBE"/>
    <w:lvl w:ilvl="0">
      <w:start w:val="1"/>
      <w:numFmt w:val="none"/>
      <w:lvlText w:val=""/>
      <w:legacy w:legacy="1" w:legacySpace="0" w:legacyIndent="0"/>
      <w:lvlJc w:val="left"/>
    </w:lvl>
  </w:abstractNum>
  <w:abstractNum w:abstractNumId="107" w15:restartNumberingAfterBreak="0">
    <w:nsid w:val="21840848"/>
    <w:multiLevelType w:val="singleLevel"/>
    <w:tmpl w:val="542CAD48"/>
    <w:lvl w:ilvl="0">
      <w:start w:val="1"/>
      <w:numFmt w:val="none"/>
      <w:lvlText w:val=""/>
      <w:legacy w:legacy="1" w:legacySpace="0" w:legacyIndent="0"/>
      <w:lvlJc w:val="left"/>
    </w:lvl>
  </w:abstractNum>
  <w:abstractNum w:abstractNumId="108" w15:restartNumberingAfterBreak="0">
    <w:nsid w:val="22207113"/>
    <w:multiLevelType w:val="singleLevel"/>
    <w:tmpl w:val="542CAD48"/>
    <w:lvl w:ilvl="0">
      <w:start w:val="1"/>
      <w:numFmt w:val="none"/>
      <w:lvlText w:val=""/>
      <w:legacy w:legacy="1" w:legacySpace="0" w:legacyIndent="0"/>
      <w:lvlJc w:val="left"/>
    </w:lvl>
  </w:abstractNum>
  <w:abstractNum w:abstractNumId="109" w15:restartNumberingAfterBreak="0">
    <w:nsid w:val="223F0129"/>
    <w:multiLevelType w:val="singleLevel"/>
    <w:tmpl w:val="542CAD48"/>
    <w:lvl w:ilvl="0">
      <w:start w:val="1"/>
      <w:numFmt w:val="none"/>
      <w:lvlText w:val=""/>
      <w:legacy w:legacy="1" w:legacySpace="0" w:legacyIndent="0"/>
      <w:lvlJc w:val="left"/>
    </w:lvl>
  </w:abstractNum>
  <w:abstractNum w:abstractNumId="110" w15:restartNumberingAfterBreak="0">
    <w:nsid w:val="227B6E27"/>
    <w:multiLevelType w:val="singleLevel"/>
    <w:tmpl w:val="542CAD48"/>
    <w:lvl w:ilvl="0">
      <w:start w:val="1"/>
      <w:numFmt w:val="none"/>
      <w:lvlText w:val=""/>
      <w:legacy w:legacy="1" w:legacySpace="0" w:legacyIndent="0"/>
      <w:lvlJc w:val="left"/>
    </w:lvl>
  </w:abstractNum>
  <w:abstractNum w:abstractNumId="111" w15:restartNumberingAfterBreak="0">
    <w:nsid w:val="22A96E76"/>
    <w:multiLevelType w:val="singleLevel"/>
    <w:tmpl w:val="542CAD48"/>
    <w:lvl w:ilvl="0">
      <w:start w:val="1"/>
      <w:numFmt w:val="none"/>
      <w:lvlText w:val=""/>
      <w:legacy w:legacy="1" w:legacySpace="0" w:legacyIndent="0"/>
      <w:lvlJc w:val="left"/>
    </w:lvl>
  </w:abstractNum>
  <w:abstractNum w:abstractNumId="112" w15:restartNumberingAfterBreak="0">
    <w:nsid w:val="2311056F"/>
    <w:multiLevelType w:val="singleLevel"/>
    <w:tmpl w:val="542CAD48"/>
    <w:lvl w:ilvl="0">
      <w:start w:val="1"/>
      <w:numFmt w:val="none"/>
      <w:lvlText w:val=""/>
      <w:legacy w:legacy="1" w:legacySpace="0" w:legacyIndent="0"/>
      <w:lvlJc w:val="left"/>
    </w:lvl>
  </w:abstractNum>
  <w:abstractNum w:abstractNumId="113" w15:restartNumberingAfterBreak="0">
    <w:nsid w:val="232B6E09"/>
    <w:multiLevelType w:val="singleLevel"/>
    <w:tmpl w:val="542CAD48"/>
    <w:lvl w:ilvl="0">
      <w:start w:val="1"/>
      <w:numFmt w:val="none"/>
      <w:lvlText w:val=""/>
      <w:legacy w:legacy="1" w:legacySpace="0" w:legacyIndent="0"/>
      <w:lvlJc w:val="left"/>
    </w:lvl>
  </w:abstractNum>
  <w:abstractNum w:abstractNumId="114" w15:restartNumberingAfterBreak="0">
    <w:nsid w:val="236A605C"/>
    <w:multiLevelType w:val="singleLevel"/>
    <w:tmpl w:val="542CAD48"/>
    <w:lvl w:ilvl="0">
      <w:start w:val="1"/>
      <w:numFmt w:val="none"/>
      <w:lvlText w:val=""/>
      <w:legacy w:legacy="1" w:legacySpace="0" w:legacyIndent="0"/>
      <w:lvlJc w:val="left"/>
    </w:lvl>
  </w:abstractNum>
  <w:abstractNum w:abstractNumId="115" w15:restartNumberingAfterBreak="0">
    <w:nsid w:val="23B5211A"/>
    <w:multiLevelType w:val="singleLevel"/>
    <w:tmpl w:val="C5A26DBE"/>
    <w:lvl w:ilvl="0">
      <w:start w:val="1"/>
      <w:numFmt w:val="none"/>
      <w:lvlText w:val=""/>
      <w:legacy w:legacy="1" w:legacySpace="0" w:legacyIndent="0"/>
      <w:lvlJc w:val="left"/>
    </w:lvl>
  </w:abstractNum>
  <w:abstractNum w:abstractNumId="116" w15:restartNumberingAfterBreak="0">
    <w:nsid w:val="23E41A7F"/>
    <w:multiLevelType w:val="singleLevel"/>
    <w:tmpl w:val="C5A26DBE"/>
    <w:lvl w:ilvl="0">
      <w:start w:val="1"/>
      <w:numFmt w:val="none"/>
      <w:lvlText w:val=""/>
      <w:legacy w:legacy="1" w:legacySpace="0" w:legacyIndent="0"/>
      <w:lvlJc w:val="left"/>
    </w:lvl>
  </w:abstractNum>
  <w:abstractNum w:abstractNumId="117" w15:restartNumberingAfterBreak="0">
    <w:nsid w:val="24051F4B"/>
    <w:multiLevelType w:val="singleLevel"/>
    <w:tmpl w:val="542CAD48"/>
    <w:lvl w:ilvl="0">
      <w:start w:val="1"/>
      <w:numFmt w:val="none"/>
      <w:lvlText w:val=""/>
      <w:legacy w:legacy="1" w:legacySpace="0" w:legacyIndent="0"/>
      <w:lvlJc w:val="left"/>
    </w:lvl>
  </w:abstractNum>
  <w:abstractNum w:abstractNumId="118" w15:restartNumberingAfterBreak="0">
    <w:nsid w:val="24C37904"/>
    <w:multiLevelType w:val="singleLevel"/>
    <w:tmpl w:val="542CAD48"/>
    <w:lvl w:ilvl="0">
      <w:start w:val="1"/>
      <w:numFmt w:val="none"/>
      <w:lvlText w:val=""/>
      <w:legacy w:legacy="1" w:legacySpace="0" w:legacyIndent="0"/>
      <w:lvlJc w:val="left"/>
    </w:lvl>
  </w:abstractNum>
  <w:abstractNum w:abstractNumId="119" w15:restartNumberingAfterBreak="0">
    <w:nsid w:val="250A3B98"/>
    <w:multiLevelType w:val="singleLevel"/>
    <w:tmpl w:val="542CAD48"/>
    <w:lvl w:ilvl="0">
      <w:start w:val="1"/>
      <w:numFmt w:val="none"/>
      <w:lvlText w:val=""/>
      <w:legacy w:legacy="1" w:legacySpace="0" w:legacyIndent="0"/>
      <w:lvlJc w:val="left"/>
    </w:lvl>
  </w:abstractNum>
  <w:abstractNum w:abstractNumId="120" w15:restartNumberingAfterBreak="0">
    <w:nsid w:val="251A0A34"/>
    <w:multiLevelType w:val="singleLevel"/>
    <w:tmpl w:val="542CAD48"/>
    <w:lvl w:ilvl="0">
      <w:start w:val="1"/>
      <w:numFmt w:val="none"/>
      <w:lvlText w:val=""/>
      <w:legacy w:legacy="1" w:legacySpace="0" w:legacyIndent="0"/>
      <w:lvlJc w:val="left"/>
    </w:lvl>
  </w:abstractNum>
  <w:abstractNum w:abstractNumId="121" w15:restartNumberingAfterBreak="0">
    <w:nsid w:val="25C357B9"/>
    <w:multiLevelType w:val="singleLevel"/>
    <w:tmpl w:val="542CAD48"/>
    <w:lvl w:ilvl="0">
      <w:start w:val="1"/>
      <w:numFmt w:val="none"/>
      <w:lvlText w:val=""/>
      <w:legacy w:legacy="1" w:legacySpace="0" w:legacyIndent="0"/>
      <w:lvlJc w:val="left"/>
    </w:lvl>
  </w:abstractNum>
  <w:abstractNum w:abstractNumId="122" w15:restartNumberingAfterBreak="0">
    <w:nsid w:val="26426024"/>
    <w:multiLevelType w:val="singleLevel"/>
    <w:tmpl w:val="542CAD48"/>
    <w:lvl w:ilvl="0">
      <w:start w:val="1"/>
      <w:numFmt w:val="none"/>
      <w:lvlText w:val=""/>
      <w:legacy w:legacy="1" w:legacySpace="0" w:legacyIndent="0"/>
      <w:lvlJc w:val="left"/>
    </w:lvl>
  </w:abstractNum>
  <w:abstractNum w:abstractNumId="123" w15:restartNumberingAfterBreak="0">
    <w:nsid w:val="26886321"/>
    <w:multiLevelType w:val="singleLevel"/>
    <w:tmpl w:val="542CAD48"/>
    <w:lvl w:ilvl="0">
      <w:start w:val="1"/>
      <w:numFmt w:val="none"/>
      <w:lvlText w:val=""/>
      <w:legacy w:legacy="1" w:legacySpace="0" w:legacyIndent="0"/>
      <w:lvlJc w:val="left"/>
    </w:lvl>
  </w:abstractNum>
  <w:abstractNum w:abstractNumId="124" w15:restartNumberingAfterBreak="0">
    <w:nsid w:val="26EE34A1"/>
    <w:multiLevelType w:val="singleLevel"/>
    <w:tmpl w:val="542CAD48"/>
    <w:lvl w:ilvl="0">
      <w:start w:val="1"/>
      <w:numFmt w:val="none"/>
      <w:lvlText w:val=""/>
      <w:legacy w:legacy="1" w:legacySpace="0" w:legacyIndent="0"/>
      <w:lvlJc w:val="left"/>
    </w:lvl>
  </w:abstractNum>
  <w:abstractNum w:abstractNumId="125" w15:restartNumberingAfterBreak="0">
    <w:nsid w:val="26F663BE"/>
    <w:multiLevelType w:val="singleLevel"/>
    <w:tmpl w:val="542CAD48"/>
    <w:lvl w:ilvl="0">
      <w:start w:val="1"/>
      <w:numFmt w:val="none"/>
      <w:lvlText w:val=""/>
      <w:legacy w:legacy="1" w:legacySpace="0" w:legacyIndent="0"/>
      <w:lvlJc w:val="left"/>
    </w:lvl>
  </w:abstractNum>
  <w:abstractNum w:abstractNumId="126" w15:restartNumberingAfterBreak="0">
    <w:nsid w:val="27620781"/>
    <w:multiLevelType w:val="singleLevel"/>
    <w:tmpl w:val="C5A26DBE"/>
    <w:lvl w:ilvl="0">
      <w:start w:val="1"/>
      <w:numFmt w:val="none"/>
      <w:lvlText w:val=""/>
      <w:legacy w:legacy="1" w:legacySpace="0" w:legacyIndent="0"/>
      <w:lvlJc w:val="left"/>
    </w:lvl>
  </w:abstractNum>
  <w:abstractNum w:abstractNumId="127" w15:restartNumberingAfterBreak="0">
    <w:nsid w:val="27701D86"/>
    <w:multiLevelType w:val="singleLevel"/>
    <w:tmpl w:val="542CAD48"/>
    <w:lvl w:ilvl="0">
      <w:start w:val="1"/>
      <w:numFmt w:val="none"/>
      <w:lvlText w:val=""/>
      <w:legacy w:legacy="1" w:legacySpace="0" w:legacyIndent="0"/>
      <w:lvlJc w:val="left"/>
    </w:lvl>
  </w:abstractNum>
  <w:abstractNum w:abstractNumId="128" w15:restartNumberingAfterBreak="0">
    <w:nsid w:val="291A790C"/>
    <w:multiLevelType w:val="singleLevel"/>
    <w:tmpl w:val="542CAD48"/>
    <w:lvl w:ilvl="0">
      <w:start w:val="1"/>
      <w:numFmt w:val="none"/>
      <w:lvlText w:val=""/>
      <w:legacy w:legacy="1" w:legacySpace="0" w:legacyIndent="0"/>
      <w:lvlJc w:val="left"/>
    </w:lvl>
  </w:abstractNum>
  <w:abstractNum w:abstractNumId="129" w15:restartNumberingAfterBreak="0">
    <w:nsid w:val="293229EF"/>
    <w:multiLevelType w:val="singleLevel"/>
    <w:tmpl w:val="542CAD48"/>
    <w:lvl w:ilvl="0">
      <w:start w:val="1"/>
      <w:numFmt w:val="none"/>
      <w:lvlText w:val=""/>
      <w:legacy w:legacy="1" w:legacySpace="0" w:legacyIndent="0"/>
      <w:lvlJc w:val="left"/>
    </w:lvl>
  </w:abstractNum>
  <w:abstractNum w:abstractNumId="130" w15:restartNumberingAfterBreak="0">
    <w:nsid w:val="295D14FF"/>
    <w:multiLevelType w:val="singleLevel"/>
    <w:tmpl w:val="542CAD48"/>
    <w:lvl w:ilvl="0">
      <w:start w:val="1"/>
      <w:numFmt w:val="none"/>
      <w:lvlText w:val=""/>
      <w:legacy w:legacy="1" w:legacySpace="0" w:legacyIndent="0"/>
      <w:lvlJc w:val="left"/>
    </w:lvl>
  </w:abstractNum>
  <w:abstractNum w:abstractNumId="131" w15:restartNumberingAfterBreak="0">
    <w:nsid w:val="29AF4F37"/>
    <w:multiLevelType w:val="singleLevel"/>
    <w:tmpl w:val="542CAD48"/>
    <w:lvl w:ilvl="0">
      <w:start w:val="1"/>
      <w:numFmt w:val="none"/>
      <w:lvlText w:val=""/>
      <w:legacy w:legacy="1" w:legacySpace="0" w:legacyIndent="0"/>
      <w:lvlJc w:val="left"/>
    </w:lvl>
  </w:abstractNum>
  <w:abstractNum w:abstractNumId="132" w15:restartNumberingAfterBreak="0">
    <w:nsid w:val="29B5503E"/>
    <w:multiLevelType w:val="singleLevel"/>
    <w:tmpl w:val="542CAD48"/>
    <w:lvl w:ilvl="0">
      <w:start w:val="1"/>
      <w:numFmt w:val="none"/>
      <w:lvlText w:val=""/>
      <w:legacy w:legacy="1" w:legacySpace="0" w:legacyIndent="0"/>
      <w:lvlJc w:val="left"/>
    </w:lvl>
  </w:abstractNum>
  <w:abstractNum w:abstractNumId="133" w15:restartNumberingAfterBreak="0">
    <w:nsid w:val="29BE0D35"/>
    <w:multiLevelType w:val="singleLevel"/>
    <w:tmpl w:val="542CAD48"/>
    <w:lvl w:ilvl="0">
      <w:start w:val="1"/>
      <w:numFmt w:val="none"/>
      <w:lvlText w:val=""/>
      <w:legacy w:legacy="1" w:legacySpace="0" w:legacyIndent="0"/>
      <w:lvlJc w:val="left"/>
    </w:lvl>
  </w:abstractNum>
  <w:abstractNum w:abstractNumId="134" w15:restartNumberingAfterBreak="0">
    <w:nsid w:val="29D20D8A"/>
    <w:multiLevelType w:val="singleLevel"/>
    <w:tmpl w:val="542CAD48"/>
    <w:lvl w:ilvl="0">
      <w:start w:val="1"/>
      <w:numFmt w:val="none"/>
      <w:lvlText w:val=""/>
      <w:legacy w:legacy="1" w:legacySpace="0" w:legacyIndent="0"/>
      <w:lvlJc w:val="left"/>
    </w:lvl>
  </w:abstractNum>
  <w:abstractNum w:abstractNumId="135" w15:restartNumberingAfterBreak="0">
    <w:nsid w:val="2A3F6D33"/>
    <w:multiLevelType w:val="singleLevel"/>
    <w:tmpl w:val="542CAD48"/>
    <w:lvl w:ilvl="0">
      <w:start w:val="1"/>
      <w:numFmt w:val="none"/>
      <w:lvlText w:val=""/>
      <w:legacy w:legacy="1" w:legacySpace="0" w:legacyIndent="0"/>
      <w:lvlJc w:val="left"/>
    </w:lvl>
  </w:abstractNum>
  <w:abstractNum w:abstractNumId="136" w15:restartNumberingAfterBreak="0">
    <w:nsid w:val="2A9963A3"/>
    <w:multiLevelType w:val="singleLevel"/>
    <w:tmpl w:val="542CAD48"/>
    <w:lvl w:ilvl="0">
      <w:start w:val="1"/>
      <w:numFmt w:val="none"/>
      <w:lvlText w:val=""/>
      <w:legacy w:legacy="1" w:legacySpace="0" w:legacyIndent="0"/>
      <w:lvlJc w:val="left"/>
    </w:lvl>
  </w:abstractNum>
  <w:abstractNum w:abstractNumId="137" w15:restartNumberingAfterBreak="0">
    <w:nsid w:val="2BD5363A"/>
    <w:multiLevelType w:val="singleLevel"/>
    <w:tmpl w:val="542CAD48"/>
    <w:lvl w:ilvl="0">
      <w:start w:val="1"/>
      <w:numFmt w:val="none"/>
      <w:lvlText w:val=""/>
      <w:legacy w:legacy="1" w:legacySpace="0" w:legacyIndent="0"/>
      <w:lvlJc w:val="left"/>
    </w:lvl>
  </w:abstractNum>
  <w:abstractNum w:abstractNumId="138" w15:restartNumberingAfterBreak="0">
    <w:nsid w:val="2C0211A2"/>
    <w:multiLevelType w:val="hybridMultilevel"/>
    <w:tmpl w:val="1FA08CA4"/>
    <w:lvl w:ilvl="0" w:tplc="D2DE3C50">
      <w:start w:val="1"/>
      <w:numFmt w:val="bullet"/>
      <w:pStyle w:val="ListBullet"/>
      <w:lvlText w:val=""/>
      <w:lvlJc w:val="left"/>
      <w:pPr>
        <w:tabs>
          <w:tab w:val="num" w:pos="1134"/>
        </w:tabs>
        <w:ind w:left="1134" w:hanging="56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9" w15:restartNumberingAfterBreak="0">
    <w:nsid w:val="2C2B2E3F"/>
    <w:multiLevelType w:val="singleLevel"/>
    <w:tmpl w:val="542CAD48"/>
    <w:lvl w:ilvl="0">
      <w:start w:val="1"/>
      <w:numFmt w:val="none"/>
      <w:lvlText w:val=""/>
      <w:legacy w:legacy="1" w:legacySpace="0" w:legacyIndent="0"/>
      <w:lvlJc w:val="left"/>
    </w:lvl>
  </w:abstractNum>
  <w:abstractNum w:abstractNumId="140" w15:restartNumberingAfterBreak="0">
    <w:nsid w:val="2CB5497D"/>
    <w:multiLevelType w:val="singleLevel"/>
    <w:tmpl w:val="C5A26DBE"/>
    <w:lvl w:ilvl="0">
      <w:start w:val="1"/>
      <w:numFmt w:val="none"/>
      <w:lvlText w:val=""/>
      <w:legacy w:legacy="1" w:legacySpace="0" w:legacyIndent="0"/>
      <w:lvlJc w:val="left"/>
    </w:lvl>
  </w:abstractNum>
  <w:abstractNum w:abstractNumId="141" w15:restartNumberingAfterBreak="0">
    <w:nsid w:val="2D031148"/>
    <w:multiLevelType w:val="singleLevel"/>
    <w:tmpl w:val="C5A26DBE"/>
    <w:lvl w:ilvl="0">
      <w:start w:val="1"/>
      <w:numFmt w:val="none"/>
      <w:lvlText w:val=""/>
      <w:legacy w:legacy="1" w:legacySpace="0" w:legacyIndent="0"/>
      <w:lvlJc w:val="left"/>
    </w:lvl>
  </w:abstractNum>
  <w:abstractNum w:abstractNumId="142" w15:restartNumberingAfterBreak="0">
    <w:nsid w:val="2D4161D6"/>
    <w:multiLevelType w:val="singleLevel"/>
    <w:tmpl w:val="542CAD48"/>
    <w:lvl w:ilvl="0">
      <w:start w:val="1"/>
      <w:numFmt w:val="none"/>
      <w:lvlText w:val=""/>
      <w:legacy w:legacy="1" w:legacySpace="0" w:legacyIndent="0"/>
      <w:lvlJc w:val="left"/>
    </w:lvl>
  </w:abstractNum>
  <w:abstractNum w:abstractNumId="143" w15:restartNumberingAfterBreak="0">
    <w:nsid w:val="2D71168D"/>
    <w:multiLevelType w:val="singleLevel"/>
    <w:tmpl w:val="542CAD48"/>
    <w:lvl w:ilvl="0">
      <w:start w:val="1"/>
      <w:numFmt w:val="none"/>
      <w:lvlText w:val=""/>
      <w:legacy w:legacy="1" w:legacySpace="0" w:legacyIndent="0"/>
      <w:lvlJc w:val="left"/>
    </w:lvl>
  </w:abstractNum>
  <w:abstractNum w:abstractNumId="144" w15:restartNumberingAfterBreak="0">
    <w:nsid w:val="2D8B7595"/>
    <w:multiLevelType w:val="singleLevel"/>
    <w:tmpl w:val="542CAD48"/>
    <w:lvl w:ilvl="0">
      <w:start w:val="1"/>
      <w:numFmt w:val="none"/>
      <w:lvlText w:val=""/>
      <w:legacy w:legacy="1" w:legacySpace="0" w:legacyIndent="0"/>
      <w:lvlJc w:val="left"/>
    </w:lvl>
  </w:abstractNum>
  <w:abstractNum w:abstractNumId="145" w15:restartNumberingAfterBreak="0">
    <w:nsid w:val="2DB95D47"/>
    <w:multiLevelType w:val="singleLevel"/>
    <w:tmpl w:val="542CAD48"/>
    <w:lvl w:ilvl="0">
      <w:start w:val="1"/>
      <w:numFmt w:val="none"/>
      <w:lvlText w:val=""/>
      <w:legacy w:legacy="1" w:legacySpace="0" w:legacyIndent="0"/>
      <w:lvlJc w:val="left"/>
    </w:lvl>
  </w:abstractNum>
  <w:abstractNum w:abstractNumId="146" w15:restartNumberingAfterBreak="0">
    <w:nsid w:val="2E60600F"/>
    <w:multiLevelType w:val="singleLevel"/>
    <w:tmpl w:val="542CAD48"/>
    <w:lvl w:ilvl="0">
      <w:start w:val="1"/>
      <w:numFmt w:val="none"/>
      <w:lvlText w:val=""/>
      <w:legacy w:legacy="1" w:legacySpace="0" w:legacyIndent="0"/>
      <w:lvlJc w:val="left"/>
    </w:lvl>
  </w:abstractNum>
  <w:abstractNum w:abstractNumId="147" w15:restartNumberingAfterBreak="0">
    <w:nsid w:val="2E9C5E47"/>
    <w:multiLevelType w:val="singleLevel"/>
    <w:tmpl w:val="542CAD48"/>
    <w:lvl w:ilvl="0">
      <w:start w:val="1"/>
      <w:numFmt w:val="none"/>
      <w:lvlText w:val=""/>
      <w:legacy w:legacy="1" w:legacySpace="0" w:legacyIndent="0"/>
      <w:lvlJc w:val="left"/>
    </w:lvl>
  </w:abstractNum>
  <w:abstractNum w:abstractNumId="148" w15:restartNumberingAfterBreak="0">
    <w:nsid w:val="2EC44062"/>
    <w:multiLevelType w:val="singleLevel"/>
    <w:tmpl w:val="542CAD48"/>
    <w:lvl w:ilvl="0">
      <w:start w:val="1"/>
      <w:numFmt w:val="none"/>
      <w:lvlText w:val=""/>
      <w:legacy w:legacy="1" w:legacySpace="0" w:legacyIndent="0"/>
      <w:lvlJc w:val="left"/>
    </w:lvl>
  </w:abstractNum>
  <w:abstractNum w:abstractNumId="149" w15:restartNumberingAfterBreak="0">
    <w:nsid w:val="2F2730F9"/>
    <w:multiLevelType w:val="singleLevel"/>
    <w:tmpl w:val="542CAD48"/>
    <w:lvl w:ilvl="0">
      <w:start w:val="1"/>
      <w:numFmt w:val="none"/>
      <w:lvlText w:val=""/>
      <w:legacy w:legacy="1" w:legacySpace="0" w:legacyIndent="0"/>
      <w:lvlJc w:val="left"/>
    </w:lvl>
  </w:abstractNum>
  <w:abstractNum w:abstractNumId="150" w15:restartNumberingAfterBreak="0">
    <w:nsid w:val="30D925C2"/>
    <w:multiLevelType w:val="singleLevel"/>
    <w:tmpl w:val="542CAD48"/>
    <w:lvl w:ilvl="0">
      <w:start w:val="1"/>
      <w:numFmt w:val="none"/>
      <w:lvlText w:val=""/>
      <w:legacy w:legacy="1" w:legacySpace="0" w:legacyIndent="0"/>
      <w:lvlJc w:val="left"/>
    </w:lvl>
  </w:abstractNum>
  <w:abstractNum w:abstractNumId="151" w15:restartNumberingAfterBreak="0">
    <w:nsid w:val="311532C5"/>
    <w:multiLevelType w:val="singleLevel"/>
    <w:tmpl w:val="542CAD48"/>
    <w:lvl w:ilvl="0">
      <w:start w:val="1"/>
      <w:numFmt w:val="none"/>
      <w:lvlText w:val=""/>
      <w:legacy w:legacy="1" w:legacySpace="0" w:legacyIndent="0"/>
      <w:lvlJc w:val="left"/>
    </w:lvl>
  </w:abstractNum>
  <w:abstractNum w:abstractNumId="152" w15:restartNumberingAfterBreak="0">
    <w:nsid w:val="31A96849"/>
    <w:multiLevelType w:val="singleLevel"/>
    <w:tmpl w:val="542CAD48"/>
    <w:lvl w:ilvl="0">
      <w:start w:val="1"/>
      <w:numFmt w:val="none"/>
      <w:lvlText w:val=""/>
      <w:legacy w:legacy="1" w:legacySpace="0" w:legacyIndent="0"/>
      <w:lvlJc w:val="left"/>
    </w:lvl>
  </w:abstractNum>
  <w:abstractNum w:abstractNumId="153" w15:restartNumberingAfterBreak="0">
    <w:nsid w:val="31BE7A7B"/>
    <w:multiLevelType w:val="singleLevel"/>
    <w:tmpl w:val="542CAD48"/>
    <w:lvl w:ilvl="0">
      <w:start w:val="1"/>
      <w:numFmt w:val="none"/>
      <w:lvlText w:val=""/>
      <w:legacy w:legacy="1" w:legacySpace="0" w:legacyIndent="0"/>
      <w:lvlJc w:val="left"/>
    </w:lvl>
  </w:abstractNum>
  <w:abstractNum w:abstractNumId="154" w15:restartNumberingAfterBreak="0">
    <w:nsid w:val="31CC2F5C"/>
    <w:multiLevelType w:val="singleLevel"/>
    <w:tmpl w:val="542CAD48"/>
    <w:lvl w:ilvl="0">
      <w:start w:val="1"/>
      <w:numFmt w:val="none"/>
      <w:lvlText w:val=""/>
      <w:legacy w:legacy="1" w:legacySpace="0" w:legacyIndent="0"/>
      <w:lvlJc w:val="left"/>
    </w:lvl>
  </w:abstractNum>
  <w:abstractNum w:abstractNumId="155" w15:restartNumberingAfterBreak="0">
    <w:nsid w:val="31DA4206"/>
    <w:multiLevelType w:val="singleLevel"/>
    <w:tmpl w:val="542CAD48"/>
    <w:lvl w:ilvl="0">
      <w:start w:val="1"/>
      <w:numFmt w:val="none"/>
      <w:lvlText w:val=""/>
      <w:legacy w:legacy="1" w:legacySpace="0" w:legacyIndent="0"/>
      <w:lvlJc w:val="left"/>
    </w:lvl>
  </w:abstractNum>
  <w:abstractNum w:abstractNumId="156" w15:restartNumberingAfterBreak="0">
    <w:nsid w:val="324C4D02"/>
    <w:multiLevelType w:val="singleLevel"/>
    <w:tmpl w:val="542CAD48"/>
    <w:lvl w:ilvl="0">
      <w:start w:val="1"/>
      <w:numFmt w:val="none"/>
      <w:lvlText w:val=""/>
      <w:legacy w:legacy="1" w:legacySpace="0" w:legacyIndent="0"/>
      <w:lvlJc w:val="left"/>
    </w:lvl>
  </w:abstractNum>
  <w:abstractNum w:abstractNumId="157" w15:restartNumberingAfterBreak="0">
    <w:nsid w:val="32524260"/>
    <w:multiLevelType w:val="singleLevel"/>
    <w:tmpl w:val="542CAD48"/>
    <w:lvl w:ilvl="0">
      <w:start w:val="1"/>
      <w:numFmt w:val="none"/>
      <w:lvlText w:val=""/>
      <w:legacy w:legacy="1" w:legacySpace="0" w:legacyIndent="0"/>
      <w:lvlJc w:val="left"/>
    </w:lvl>
  </w:abstractNum>
  <w:abstractNum w:abstractNumId="158" w15:restartNumberingAfterBreak="0">
    <w:nsid w:val="32C32CCC"/>
    <w:multiLevelType w:val="singleLevel"/>
    <w:tmpl w:val="542CAD48"/>
    <w:lvl w:ilvl="0">
      <w:start w:val="1"/>
      <w:numFmt w:val="none"/>
      <w:lvlText w:val=""/>
      <w:legacy w:legacy="1" w:legacySpace="0" w:legacyIndent="0"/>
      <w:lvlJc w:val="left"/>
    </w:lvl>
  </w:abstractNum>
  <w:abstractNum w:abstractNumId="159" w15:restartNumberingAfterBreak="0">
    <w:nsid w:val="32FA5CA3"/>
    <w:multiLevelType w:val="singleLevel"/>
    <w:tmpl w:val="542CAD48"/>
    <w:lvl w:ilvl="0">
      <w:start w:val="1"/>
      <w:numFmt w:val="none"/>
      <w:lvlText w:val=""/>
      <w:legacy w:legacy="1" w:legacySpace="0" w:legacyIndent="0"/>
      <w:lvlJc w:val="left"/>
    </w:lvl>
  </w:abstractNum>
  <w:abstractNum w:abstractNumId="160" w15:restartNumberingAfterBreak="0">
    <w:nsid w:val="33521F56"/>
    <w:multiLevelType w:val="singleLevel"/>
    <w:tmpl w:val="542CAD48"/>
    <w:lvl w:ilvl="0">
      <w:start w:val="1"/>
      <w:numFmt w:val="none"/>
      <w:lvlText w:val=""/>
      <w:legacy w:legacy="1" w:legacySpace="0" w:legacyIndent="0"/>
      <w:lvlJc w:val="left"/>
    </w:lvl>
  </w:abstractNum>
  <w:abstractNum w:abstractNumId="161" w15:restartNumberingAfterBreak="0">
    <w:nsid w:val="335B7368"/>
    <w:multiLevelType w:val="singleLevel"/>
    <w:tmpl w:val="C5A26DBE"/>
    <w:lvl w:ilvl="0">
      <w:start w:val="1"/>
      <w:numFmt w:val="none"/>
      <w:lvlText w:val=""/>
      <w:legacy w:legacy="1" w:legacySpace="0" w:legacyIndent="0"/>
      <w:lvlJc w:val="left"/>
    </w:lvl>
  </w:abstractNum>
  <w:abstractNum w:abstractNumId="162" w15:restartNumberingAfterBreak="0">
    <w:nsid w:val="340A1B5C"/>
    <w:multiLevelType w:val="singleLevel"/>
    <w:tmpl w:val="542CAD48"/>
    <w:lvl w:ilvl="0">
      <w:start w:val="1"/>
      <w:numFmt w:val="none"/>
      <w:lvlText w:val=""/>
      <w:legacy w:legacy="1" w:legacySpace="0" w:legacyIndent="0"/>
      <w:lvlJc w:val="left"/>
    </w:lvl>
  </w:abstractNum>
  <w:abstractNum w:abstractNumId="163" w15:restartNumberingAfterBreak="0">
    <w:nsid w:val="346A07F3"/>
    <w:multiLevelType w:val="multilevel"/>
    <w:tmpl w:val="70C0DE06"/>
    <w:lvl w:ilvl="0">
      <w:start w:val="1"/>
      <w:numFmt w:val="bullet"/>
      <w:pStyle w:val="GPMObulletbodytext"/>
      <w:lvlText w:val=""/>
      <w:lvlJc w:val="left"/>
      <w:pPr>
        <w:tabs>
          <w:tab w:val="num" w:pos="1440"/>
        </w:tabs>
        <w:ind w:left="1440" w:hanging="360"/>
      </w:pPr>
      <w:rPr>
        <w:rFonts w:ascii="Symbol" w:hAnsi="Symbol" w:hint="default"/>
      </w:rPr>
    </w:lvl>
    <w:lvl w:ilvl="1">
      <w:start w:val="1"/>
      <w:numFmt w:val="decimal"/>
      <w:lvlText w:val="%1.%2."/>
      <w:lvlJc w:val="left"/>
      <w:pPr>
        <w:tabs>
          <w:tab w:val="num" w:pos="1872"/>
        </w:tabs>
        <w:ind w:left="1872" w:hanging="432"/>
      </w:pPr>
      <w:rPr>
        <w:rFonts w:hint="default"/>
      </w:rPr>
    </w:lvl>
    <w:lvl w:ilvl="2">
      <w:start w:val="1"/>
      <w:numFmt w:val="decimal"/>
      <w:lvlText w:val="%1.%2.%3."/>
      <w:lvlJc w:val="left"/>
      <w:pPr>
        <w:tabs>
          <w:tab w:val="num" w:pos="2520"/>
        </w:tabs>
        <w:ind w:left="2304" w:hanging="504"/>
      </w:pPr>
      <w:rPr>
        <w:rFonts w:hint="default"/>
      </w:rPr>
    </w:lvl>
    <w:lvl w:ilvl="3">
      <w:start w:val="1"/>
      <w:numFmt w:val="decimal"/>
      <w:lvlText w:val="%1.%2.%3.%4."/>
      <w:lvlJc w:val="left"/>
      <w:pPr>
        <w:tabs>
          <w:tab w:val="num" w:pos="3240"/>
        </w:tabs>
        <w:ind w:left="2808" w:hanging="648"/>
      </w:pPr>
      <w:rPr>
        <w:rFonts w:hint="default"/>
      </w:rPr>
    </w:lvl>
    <w:lvl w:ilvl="4">
      <w:start w:val="1"/>
      <w:numFmt w:val="decimal"/>
      <w:lvlText w:val="%1.%2.%3.%4.%5."/>
      <w:lvlJc w:val="left"/>
      <w:pPr>
        <w:tabs>
          <w:tab w:val="num" w:pos="3600"/>
        </w:tabs>
        <w:ind w:left="3312" w:hanging="792"/>
      </w:pPr>
      <w:rPr>
        <w:rFonts w:hint="default"/>
      </w:rPr>
    </w:lvl>
    <w:lvl w:ilvl="5">
      <w:start w:val="1"/>
      <w:numFmt w:val="decimal"/>
      <w:lvlText w:val="%1.%2.%3.%4.%5.%6."/>
      <w:lvlJc w:val="left"/>
      <w:pPr>
        <w:tabs>
          <w:tab w:val="num" w:pos="4320"/>
        </w:tabs>
        <w:ind w:left="3816" w:hanging="936"/>
      </w:pPr>
      <w:rPr>
        <w:rFonts w:hint="default"/>
      </w:rPr>
    </w:lvl>
    <w:lvl w:ilvl="6">
      <w:start w:val="1"/>
      <w:numFmt w:val="decimal"/>
      <w:lvlText w:val="%1.%2.%3.%4.%5.%6.%7."/>
      <w:lvlJc w:val="left"/>
      <w:pPr>
        <w:tabs>
          <w:tab w:val="num" w:pos="4680"/>
        </w:tabs>
        <w:ind w:left="4320" w:hanging="1080"/>
      </w:pPr>
      <w:rPr>
        <w:rFonts w:hint="default"/>
      </w:rPr>
    </w:lvl>
    <w:lvl w:ilvl="7">
      <w:start w:val="1"/>
      <w:numFmt w:val="decimal"/>
      <w:lvlText w:val="%1.%2.%3.%4.%5.%6.%7.%8."/>
      <w:lvlJc w:val="left"/>
      <w:pPr>
        <w:tabs>
          <w:tab w:val="num" w:pos="5400"/>
        </w:tabs>
        <w:ind w:left="4824" w:hanging="1224"/>
      </w:pPr>
      <w:rPr>
        <w:rFonts w:hint="default"/>
      </w:rPr>
    </w:lvl>
    <w:lvl w:ilvl="8">
      <w:start w:val="1"/>
      <w:numFmt w:val="decimal"/>
      <w:lvlText w:val="%1.%2.%3.%4.%5.%6.%7.%8.%9."/>
      <w:lvlJc w:val="left"/>
      <w:pPr>
        <w:tabs>
          <w:tab w:val="num" w:pos="6120"/>
        </w:tabs>
        <w:ind w:left="5400" w:hanging="1440"/>
      </w:pPr>
      <w:rPr>
        <w:rFonts w:hint="default"/>
      </w:rPr>
    </w:lvl>
  </w:abstractNum>
  <w:abstractNum w:abstractNumId="164" w15:restartNumberingAfterBreak="0">
    <w:nsid w:val="34A017D0"/>
    <w:multiLevelType w:val="singleLevel"/>
    <w:tmpl w:val="542CAD48"/>
    <w:lvl w:ilvl="0">
      <w:start w:val="1"/>
      <w:numFmt w:val="none"/>
      <w:lvlText w:val=""/>
      <w:legacy w:legacy="1" w:legacySpace="0" w:legacyIndent="0"/>
      <w:lvlJc w:val="left"/>
    </w:lvl>
  </w:abstractNum>
  <w:abstractNum w:abstractNumId="165" w15:restartNumberingAfterBreak="0">
    <w:nsid w:val="350003F8"/>
    <w:multiLevelType w:val="singleLevel"/>
    <w:tmpl w:val="542CAD48"/>
    <w:lvl w:ilvl="0">
      <w:start w:val="1"/>
      <w:numFmt w:val="none"/>
      <w:lvlText w:val=""/>
      <w:legacy w:legacy="1" w:legacySpace="0" w:legacyIndent="0"/>
      <w:lvlJc w:val="left"/>
    </w:lvl>
  </w:abstractNum>
  <w:abstractNum w:abstractNumId="166" w15:restartNumberingAfterBreak="0">
    <w:nsid w:val="35437921"/>
    <w:multiLevelType w:val="singleLevel"/>
    <w:tmpl w:val="542CAD48"/>
    <w:lvl w:ilvl="0">
      <w:start w:val="1"/>
      <w:numFmt w:val="none"/>
      <w:lvlText w:val=""/>
      <w:legacy w:legacy="1" w:legacySpace="0" w:legacyIndent="0"/>
      <w:lvlJc w:val="left"/>
    </w:lvl>
  </w:abstractNum>
  <w:abstractNum w:abstractNumId="167" w15:restartNumberingAfterBreak="0">
    <w:nsid w:val="35954C66"/>
    <w:multiLevelType w:val="singleLevel"/>
    <w:tmpl w:val="542CAD48"/>
    <w:lvl w:ilvl="0">
      <w:start w:val="1"/>
      <w:numFmt w:val="none"/>
      <w:lvlText w:val=""/>
      <w:legacy w:legacy="1" w:legacySpace="0" w:legacyIndent="0"/>
      <w:lvlJc w:val="left"/>
    </w:lvl>
  </w:abstractNum>
  <w:abstractNum w:abstractNumId="168" w15:restartNumberingAfterBreak="0">
    <w:nsid w:val="35966DAC"/>
    <w:multiLevelType w:val="singleLevel"/>
    <w:tmpl w:val="C5A26DBE"/>
    <w:lvl w:ilvl="0">
      <w:start w:val="1"/>
      <w:numFmt w:val="none"/>
      <w:lvlText w:val=""/>
      <w:legacy w:legacy="1" w:legacySpace="0" w:legacyIndent="0"/>
      <w:lvlJc w:val="left"/>
    </w:lvl>
  </w:abstractNum>
  <w:abstractNum w:abstractNumId="169" w15:restartNumberingAfterBreak="0">
    <w:nsid w:val="36144C41"/>
    <w:multiLevelType w:val="singleLevel"/>
    <w:tmpl w:val="542CAD48"/>
    <w:lvl w:ilvl="0">
      <w:start w:val="1"/>
      <w:numFmt w:val="none"/>
      <w:lvlText w:val=""/>
      <w:legacy w:legacy="1" w:legacySpace="0" w:legacyIndent="0"/>
      <w:lvlJc w:val="left"/>
    </w:lvl>
  </w:abstractNum>
  <w:abstractNum w:abstractNumId="170" w15:restartNumberingAfterBreak="0">
    <w:nsid w:val="36273055"/>
    <w:multiLevelType w:val="singleLevel"/>
    <w:tmpl w:val="542CAD48"/>
    <w:lvl w:ilvl="0">
      <w:start w:val="1"/>
      <w:numFmt w:val="none"/>
      <w:lvlText w:val=""/>
      <w:legacy w:legacy="1" w:legacySpace="0" w:legacyIndent="0"/>
      <w:lvlJc w:val="left"/>
    </w:lvl>
  </w:abstractNum>
  <w:abstractNum w:abstractNumId="171" w15:restartNumberingAfterBreak="0">
    <w:nsid w:val="3671425B"/>
    <w:multiLevelType w:val="singleLevel"/>
    <w:tmpl w:val="542CAD48"/>
    <w:lvl w:ilvl="0">
      <w:start w:val="1"/>
      <w:numFmt w:val="none"/>
      <w:lvlText w:val=""/>
      <w:legacy w:legacy="1" w:legacySpace="0" w:legacyIndent="0"/>
      <w:lvlJc w:val="left"/>
    </w:lvl>
  </w:abstractNum>
  <w:abstractNum w:abstractNumId="172" w15:restartNumberingAfterBreak="0">
    <w:nsid w:val="36DE3151"/>
    <w:multiLevelType w:val="singleLevel"/>
    <w:tmpl w:val="542CAD48"/>
    <w:lvl w:ilvl="0">
      <w:start w:val="1"/>
      <w:numFmt w:val="none"/>
      <w:lvlText w:val=""/>
      <w:legacy w:legacy="1" w:legacySpace="0" w:legacyIndent="0"/>
      <w:lvlJc w:val="left"/>
    </w:lvl>
  </w:abstractNum>
  <w:abstractNum w:abstractNumId="173" w15:restartNumberingAfterBreak="0">
    <w:nsid w:val="3716740D"/>
    <w:multiLevelType w:val="singleLevel"/>
    <w:tmpl w:val="542CAD48"/>
    <w:lvl w:ilvl="0">
      <w:start w:val="1"/>
      <w:numFmt w:val="none"/>
      <w:lvlText w:val=""/>
      <w:legacy w:legacy="1" w:legacySpace="0" w:legacyIndent="0"/>
      <w:lvlJc w:val="left"/>
    </w:lvl>
  </w:abstractNum>
  <w:abstractNum w:abstractNumId="174" w15:restartNumberingAfterBreak="0">
    <w:nsid w:val="37421C03"/>
    <w:multiLevelType w:val="singleLevel"/>
    <w:tmpl w:val="542CAD48"/>
    <w:lvl w:ilvl="0">
      <w:start w:val="1"/>
      <w:numFmt w:val="none"/>
      <w:lvlText w:val=""/>
      <w:legacy w:legacy="1" w:legacySpace="0" w:legacyIndent="0"/>
      <w:lvlJc w:val="left"/>
    </w:lvl>
  </w:abstractNum>
  <w:abstractNum w:abstractNumId="175" w15:restartNumberingAfterBreak="0">
    <w:nsid w:val="38334792"/>
    <w:multiLevelType w:val="singleLevel"/>
    <w:tmpl w:val="542CAD48"/>
    <w:lvl w:ilvl="0">
      <w:start w:val="1"/>
      <w:numFmt w:val="none"/>
      <w:lvlText w:val=""/>
      <w:legacy w:legacy="1" w:legacySpace="0" w:legacyIndent="0"/>
      <w:lvlJc w:val="left"/>
    </w:lvl>
  </w:abstractNum>
  <w:abstractNum w:abstractNumId="176" w15:restartNumberingAfterBreak="0">
    <w:nsid w:val="384917BE"/>
    <w:multiLevelType w:val="singleLevel"/>
    <w:tmpl w:val="542CAD48"/>
    <w:lvl w:ilvl="0">
      <w:start w:val="1"/>
      <w:numFmt w:val="none"/>
      <w:lvlText w:val=""/>
      <w:legacy w:legacy="1" w:legacySpace="0" w:legacyIndent="0"/>
      <w:lvlJc w:val="left"/>
    </w:lvl>
  </w:abstractNum>
  <w:abstractNum w:abstractNumId="177" w15:restartNumberingAfterBreak="0">
    <w:nsid w:val="389C042F"/>
    <w:multiLevelType w:val="singleLevel"/>
    <w:tmpl w:val="542CAD48"/>
    <w:lvl w:ilvl="0">
      <w:start w:val="1"/>
      <w:numFmt w:val="none"/>
      <w:lvlText w:val=""/>
      <w:legacy w:legacy="1" w:legacySpace="0" w:legacyIndent="0"/>
      <w:lvlJc w:val="left"/>
    </w:lvl>
  </w:abstractNum>
  <w:abstractNum w:abstractNumId="178" w15:restartNumberingAfterBreak="0">
    <w:nsid w:val="389E4084"/>
    <w:multiLevelType w:val="singleLevel"/>
    <w:tmpl w:val="542CAD48"/>
    <w:lvl w:ilvl="0">
      <w:start w:val="1"/>
      <w:numFmt w:val="none"/>
      <w:lvlText w:val=""/>
      <w:legacy w:legacy="1" w:legacySpace="0" w:legacyIndent="0"/>
      <w:lvlJc w:val="left"/>
    </w:lvl>
  </w:abstractNum>
  <w:abstractNum w:abstractNumId="179" w15:restartNumberingAfterBreak="0">
    <w:nsid w:val="391931F1"/>
    <w:multiLevelType w:val="singleLevel"/>
    <w:tmpl w:val="542CAD48"/>
    <w:lvl w:ilvl="0">
      <w:start w:val="1"/>
      <w:numFmt w:val="none"/>
      <w:lvlText w:val=""/>
      <w:legacy w:legacy="1" w:legacySpace="0" w:legacyIndent="0"/>
      <w:lvlJc w:val="left"/>
    </w:lvl>
  </w:abstractNum>
  <w:abstractNum w:abstractNumId="180" w15:restartNumberingAfterBreak="0">
    <w:nsid w:val="394424BC"/>
    <w:multiLevelType w:val="singleLevel"/>
    <w:tmpl w:val="542CAD48"/>
    <w:lvl w:ilvl="0">
      <w:start w:val="1"/>
      <w:numFmt w:val="none"/>
      <w:lvlText w:val=""/>
      <w:legacy w:legacy="1" w:legacySpace="0" w:legacyIndent="0"/>
      <w:lvlJc w:val="left"/>
    </w:lvl>
  </w:abstractNum>
  <w:abstractNum w:abstractNumId="181" w15:restartNumberingAfterBreak="0">
    <w:nsid w:val="39773972"/>
    <w:multiLevelType w:val="singleLevel"/>
    <w:tmpl w:val="542CAD48"/>
    <w:lvl w:ilvl="0">
      <w:start w:val="1"/>
      <w:numFmt w:val="none"/>
      <w:lvlText w:val=""/>
      <w:legacy w:legacy="1" w:legacySpace="0" w:legacyIndent="0"/>
      <w:lvlJc w:val="left"/>
    </w:lvl>
  </w:abstractNum>
  <w:abstractNum w:abstractNumId="182" w15:restartNumberingAfterBreak="0">
    <w:nsid w:val="397C7C7A"/>
    <w:multiLevelType w:val="singleLevel"/>
    <w:tmpl w:val="C5A26DBE"/>
    <w:lvl w:ilvl="0">
      <w:start w:val="1"/>
      <w:numFmt w:val="none"/>
      <w:lvlText w:val=""/>
      <w:legacy w:legacy="1" w:legacySpace="0" w:legacyIndent="0"/>
      <w:lvlJc w:val="left"/>
    </w:lvl>
  </w:abstractNum>
  <w:abstractNum w:abstractNumId="183" w15:restartNumberingAfterBreak="0">
    <w:nsid w:val="3BBC621C"/>
    <w:multiLevelType w:val="singleLevel"/>
    <w:tmpl w:val="C5A26DBE"/>
    <w:lvl w:ilvl="0">
      <w:start w:val="1"/>
      <w:numFmt w:val="none"/>
      <w:lvlText w:val=""/>
      <w:legacy w:legacy="1" w:legacySpace="0" w:legacyIndent="0"/>
      <w:lvlJc w:val="left"/>
    </w:lvl>
  </w:abstractNum>
  <w:abstractNum w:abstractNumId="184" w15:restartNumberingAfterBreak="0">
    <w:nsid w:val="3BE33E6D"/>
    <w:multiLevelType w:val="singleLevel"/>
    <w:tmpl w:val="542CAD48"/>
    <w:lvl w:ilvl="0">
      <w:start w:val="1"/>
      <w:numFmt w:val="none"/>
      <w:lvlText w:val=""/>
      <w:legacy w:legacy="1" w:legacySpace="0" w:legacyIndent="0"/>
      <w:lvlJc w:val="left"/>
    </w:lvl>
  </w:abstractNum>
  <w:abstractNum w:abstractNumId="185" w15:restartNumberingAfterBreak="0">
    <w:nsid w:val="3C13705C"/>
    <w:multiLevelType w:val="singleLevel"/>
    <w:tmpl w:val="542CAD48"/>
    <w:lvl w:ilvl="0">
      <w:start w:val="1"/>
      <w:numFmt w:val="none"/>
      <w:lvlText w:val=""/>
      <w:legacy w:legacy="1" w:legacySpace="0" w:legacyIndent="0"/>
      <w:lvlJc w:val="left"/>
    </w:lvl>
  </w:abstractNum>
  <w:abstractNum w:abstractNumId="186" w15:restartNumberingAfterBreak="0">
    <w:nsid w:val="3C5A064C"/>
    <w:multiLevelType w:val="singleLevel"/>
    <w:tmpl w:val="C5A26DBE"/>
    <w:lvl w:ilvl="0">
      <w:start w:val="1"/>
      <w:numFmt w:val="none"/>
      <w:lvlText w:val=""/>
      <w:legacy w:legacy="1" w:legacySpace="0" w:legacyIndent="0"/>
      <w:lvlJc w:val="left"/>
    </w:lvl>
  </w:abstractNum>
  <w:abstractNum w:abstractNumId="187" w15:restartNumberingAfterBreak="0">
    <w:nsid w:val="3C967435"/>
    <w:multiLevelType w:val="singleLevel"/>
    <w:tmpl w:val="542CAD48"/>
    <w:lvl w:ilvl="0">
      <w:start w:val="1"/>
      <w:numFmt w:val="none"/>
      <w:lvlText w:val=""/>
      <w:legacy w:legacy="1" w:legacySpace="0" w:legacyIndent="0"/>
      <w:lvlJc w:val="left"/>
    </w:lvl>
  </w:abstractNum>
  <w:abstractNum w:abstractNumId="188" w15:restartNumberingAfterBreak="0">
    <w:nsid w:val="3CBA7198"/>
    <w:multiLevelType w:val="singleLevel"/>
    <w:tmpl w:val="542CAD48"/>
    <w:lvl w:ilvl="0">
      <w:start w:val="1"/>
      <w:numFmt w:val="none"/>
      <w:lvlText w:val=""/>
      <w:legacy w:legacy="1" w:legacySpace="0" w:legacyIndent="0"/>
      <w:lvlJc w:val="left"/>
    </w:lvl>
  </w:abstractNum>
  <w:abstractNum w:abstractNumId="189" w15:restartNumberingAfterBreak="0">
    <w:nsid w:val="3EFE4AEF"/>
    <w:multiLevelType w:val="singleLevel"/>
    <w:tmpl w:val="542CAD48"/>
    <w:lvl w:ilvl="0">
      <w:start w:val="1"/>
      <w:numFmt w:val="none"/>
      <w:lvlText w:val=""/>
      <w:legacy w:legacy="1" w:legacySpace="0" w:legacyIndent="0"/>
      <w:lvlJc w:val="left"/>
    </w:lvl>
  </w:abstractNum>
  <w:abstractNum w:abstractNumId="190" w15:restartNumberingAfterBreak="0">
    <w:nsid w:val="3F281E71"/>
    <w:multiLevelType w:val="singleLevel"/>
    <w:tmpl w:val="542CAD48"/>
    <w:lvl w:ilvl="0">
      <w:start w:val="1"/>
      <w:numFmt w:val="none"/>
      <w:lvlText w:val=""/>
      <w:legacy w:legacy="1" w:legacySpace="0" w:legacyIndent="0"/>
      <w:lvlJc w:val="left"/>
    </w:lvl>
  </w:abstractNum>
  <w:abstractNum w:abstractNumId="191" w15:restartNumberingAfterBreak="0">
    <w:nsid w:val="3F491EF4"/>
    <w:multiLevelType w:val="singleLevel"/>
    <w:tmpl w:val="C5A26DBE"/>
    <w:lvl w:ilvl="0">
      <w:start w:val="1"/>
      <w:numFmt w:val="none"/>
      <w:lvlText w:val=""/>
      <w:legacy w:legacy="1" w:legacySpace="0" w:legacyIndent="0"/>
      <w:lvlJc w:val="left"/>
    </w:lvl>
  </w:abstractNum>
  <w:abstractNum w:abstractNumId="192" w15:restartNumberingAfterBreak="0">
    <w:nsid w:val="3F833A2D"/>
    <w:multiLevelType w:val="singleLevel"/>
    <w:tmpl w:val="542CAD48"/>
    <w:lvl w:ilvl="0">
      <w:start w:val="1"/>
      <w:numFmt w:val="none"/>
      <w:lvlText w:val=""/>
      <w:legacy w:legacy="1" w:legacySpace="0" w:legacyIndent="0"/>
      <w:lvlJc w:val="left"/>
    </w:lvl>
  </w:abstractNum>
  <w:abstractNum w:abstractNumId="193" w15:restartNumberingAfterBreak="0">
    <w:nsid w:val="400F3A93"/>
    <w:multiLevelType w:val="singleLevel"/>
    <w:tmpl w:val="542CAD48"/>
    <w:lvl w:ilvl="0">
      <w:start w:val="1"/>
      <w:numFmt w:val="none"/>
      <w:lvlText w:val=""/>
      <w:legacy w:legacy="1" w:legacySpace="0" w:legacyIndent="0"/>
      <w:lvlJc w:val="left"/>
    </w:lvl>
  </w:abstractNum>
  <w:abstractNum w:abstractNumId="194" w15:restartNumberingAfterBreak="0">
    <w:nsid w:val="401C4488"/>
    <w:multiLevelType w:val="singleLevel"/>
    <w:tmpl w:val="542CAD48"/>
    <w:lvl w:ilvl="0">
      <w:start w:val="1"/>
      <w:numFmt w:val="none"/>
      <w:lvlText w:val=""/>
      <w:legacy w:legacy="1" w:legacySpace="0" w:legacyIndent="0"/>
      <w:lvlJc w:val="left"/>
    </w:lvl>
  </w:abstractNum>
  <w:abstractNum w:abstractNumId="195" w15:restartNumberingAfterBreak="0">
    <w:nsid w:val="40263EA6"/>
    <w:multiLevelType w:val="singleLevel"/>
    <w:tmpl w:val="542CAD48"/>
    <w:lvl w:ilvl="0">
      <w:start w:val="1"/>
      <w:numFmt w:val="none"/>
      <w:lvlText w:val=""/>
      <w:legacy w:legacy="1" w:legacySpace="0" w:legacyIndent="0"/>
      <w:lvlJc w:val="left"/>
    </w:lvl>
  </w:abstractNum>
  <w:abstractNum w:abstractNumId="196" w15:restartNumberingAfterBreak="0">
    <w:nsid w:val="40C2272B"/>
    <w:multiLevelType w:val="singleLevel"/>
    <w:tmpl w:val="542CAD48"/>
    <w:lvl w:ilvl="0">
      <w:start w:val="1"/>
      <w:numFmt w:val="none"/>
      <w:lvlText w:val=""/>
      <w:legacy w:legacy="1" w:legacySpace="0" w:legacyIndent="0"/>
      <w:lvlJc w:val="left"/>
    </w:lvl>
  </w:abstractNum>
  <w:abstractNum w:abstractNumId="197" w15:restartNumberingAfterBreak="0">
    <w:nsid w:val="41325700"/>
    <w:multiLevelType w:val="singleLevel"/>
    <w:tmpl w:val="542CAD48"/>
    <w:lvl w:ilvl="0">
      <w:start w:val="1"/>
      <w:numFmt w:val="none"/>
      <w:lvlText w:val=""/>
      <w:legacy w:legacy="1" w:legacySpace="0" w:legacyIndent="0"/>
      <w:lvlJc w:val="left"/>
    </w:lvl>
  </w:abstractNum>
  <w:abstractNum w:abstractNumId="198" w15:restartNumberingAfterBreak="0">
    <w:nsid w:val="41645F28"/>
    <w:multiLevelType w:val="singleLevel"/>
    <w:tmpl w:val="542CAD48"/>
    <w:lvl w:ilvl="0">
      <w:start w:val="1"/>
      <w:numFmt w:val="none"/>
      <w:lvlText w:val=""/>
      <w:legacy w:legacy="1" w:legacySpace="0" w:legacyIndent="0"/>
      <w:lvlJc w:val="left"/>
    </w:lvl>
  </w:abstractNum>
  <w:abstractNum w:abstractNumId="199" w15:restartNumberingAfterBreak="0">
    <w:nsid w:val="41C278AC"/>
    <w:multiLevelType w:val="singleLevel"/>
    <w:tmpl w:val="542CAD48"/>
    <w:lvl w:ilvl="0">
      <w:start w:val="1"/>
      <w:numFmt w:val="none"/>
      <w:lvlText w:val=""/>
      <w:legacy w:legacy="1" w:legacySpace="0" w:legacyIndent="0"/>
      <w:lvlJc w:val="left"/>
    </w:lvl>
  </w:abstractNum>
  <w:abstractNum w:abstractNumId="200" w15:restartNumberingAfterBreak="0">
    <w:nsid w:val="42FA426D"/>
    <w:multiLevelType w:val="singleLevel"/>
    <w:tmpl w:val="542CAD48"/>
    <w:lvl w:ilvl="0">
      <w:start w:val="1"/>
      <w:numFmt w:val="none"/>
      <w:lvlText w:val=""/>
      <w:legacy w:legacy="1" w:legacySpace="0" w:legacyIndent="0"/>
      <w:lvlJc w:val="left"/>
    </w:lvl>
  </w:abstractNum>
  <w:abstractNum w:abstractNumId="201" w15:restartNumberingAfterBreak="0">
    <w:nsid w:val="433F09E8"/>
    <w:multiLevelType w:val="singleLevel"/>
    <w:tmpl w:val="542CAD48"/>
    <w:lvl w:ilvl="0">
      <w:start w:val="1"/>
      <w:numFmt w:val="none"/>
      <w:lvlText w:val=""/>
      <w:legacy w:legacy="1" w:legacySpace="0" w:legacyIndent="0"/>
      <w:lvlJc w:val="left"/>
    </w:lvl>
  </w:abstractNum>
  <w:abstractNum w:abstractNumId="202" w15:restartNumberingAfterBreak="0">
    <w:nsid w:val="437512D3"/>
    <w:multiLevelType w:val="singleLevel"/>
    <w:tmpl w:val="542CAD48"/>
    <w:lvl w:ilvl="0">
      <w:start w:val="1"/>
      <w:numFmt w:val="none"/>
      <w:lvlText w:val=""/>
      <w:legacy w:legacy="1" w:legacySpace="0" w:legacyIndent="0"/>
      <w:lvlJc w:val="left"/>
    </w:lvl>
  </w:abstractNum>
  <w:abstractNum w:abstractNumId="203" w15:restartNumberingAfterBreak="0">
    <w:nsid w:val="43F0112B"/>
    <w:multiLevelType w:val="singleLevel"/>
    <w:tmpl w:val="542CAD48"/>
    <w:lvl w:ilvl="0">
      <w:start w:val="1"/>
      <w:numFmt w:val="none"/>
      <w:lvlText w:val=""/>
      <w:legacy w:legacy="1" w:legacySpace="0" w:legacyIndent="0"/>
      <w:lvlJc w:val="left"/>
    </w:lvl>
  </w:abstractNum>
  <w:abstractNum w:abstractNumId="204" w15:restartNumberingAfterBreak="0">
    <w:nsid w:val="443324AA"/>
    <w:multiLevelType w:val="singleLevel"/>
    <w:tmpl w:val="542CAD48"/>
    <w:lvl w:ilvl="0">
      <w:start w:val="1"/>
      <w:numFmt w:val="none"/>
      <w:lvlText w:val=""/>
      <w:legacy w:legacy="1" w:legacySpace="0" w:legacyIndent="0"/>
      <w:lvlJc w:val="left"/>
    </w:lvl>
  </w:abstractNum>
  <w:abstractNum w:abstractNumId="205" w15:restartNumberingAfterBreak="0">
    <w:nsid w:val="4539522B"/>
    <w:multiLevelType w:val="singleLevel"/>
    <w:tmpl w:val="542CAD48"/>
    <w:lvl w:ilvl="0">
      <w:start w:val="1"/>
      <w:numFmt w:val="none"/>
      <w:lvlText w:val=""/>
      <w:legacy w:legacy="1" w:legacySpace="0" w:legacyIndent="0"/>
      <w:lvlJc w:val="left"/>
    </w:lvl>
  </w:abstractNum>
  <w:abstractNum w:abstractNumId="206" w15:restartNumberingAfterBreak="0">
    <w:nsid w:val="454C2A75"/>
    <w:multiLevelType w:val="singleLevel"/>
    <w:tmpl w:val="542CAD48"/>
    <w:lvl w:ilvl="0">
      <w:start w:val="1"/>
      <w:numFmt w:val="none"/>
      <w:lvlText w:val=""/>
      <w:legacy w:legacy="1" w:legacySpace="0" w:legacyIndent="0"/>
      <w:lvlJc w:val="left"/>
    </w:lvl>
  </w:abstractNum>
  <w:abstractNum w:abstractNumId="207" w15:restartNumberingAfterBreak="0">
    <w:nsid w:val="45575368"/>
    <w:multiLevelType w:val="singleLevel"/>
    <w:tmpl w:val="542CAD48"/>
    <w:lvl w:ilvl="0">
      <w:start w:val="1"/>
      <w:numFmt w:val="none"/>
      <w:lvlText w:val=""/>
      <w:legacy w:legacy="1" w:legacySpace="0" w:legacyIndent="0"/>
      <w:lvlJc w:val="left"/>
    </w:lvl>
  </w:abstractNum>
  <w:abstractNum w:abstractNumId="208" w15:restartNumberingAfterBreak="0">
    <w:nsid w:val="45575D19"/>
    <w:multiLevelType w:val="singleLevel"/>
    <w:tmpl w:val="542CAD48"/>
    <w:lvl w:ilvl="0">
      <w:start w:val="1"/>
      <w:numFmt w:val="none"/>
      <w:lvlText w:val=""/>
      <w:legacy w:legacy="1" w:legacySpace="0" w:legacyIndent="0"/>
      <w:lvlJc w:val="left"/>
    </w:lvl>
  </w:abstractNum>
  <w:abstractNum w:abstractNumId="209" w15:restartNumberingAfterBreak="0">
    <w:nsid w:val="4577390B"/>
    <w:multiLevelType w:val="singleLevel"/>
    <w:tmpl w:val="542CAD48"/>
    <w:lvl w:ilvl="0">
      <w:start w:val="1"/>
      <w:numFmt w:val="none"/>
      <w:lvlText w:val=""/>
      <w:legacy w:legacy="1" w:legacySpace="0" w:legacyIndent="0"/>
      <w:lvlJc w:val="left"/>
    </w:lvl>
  </w:abstractNum>
  <w:abstractNum w:abstractNumId="210" w15:restartNumberingAfterBreak="0">
    <w:nsid w:val="46573F68"/>
    <w:multiLevelType w:val="singleLevel"/>
    <w:tmpl w:val="A52CFDEE"/>
    <w:lvl w:ilvl="0">
      <w:start w:val="1"/>
      <w:numFmt w:val="bullet"/>
      <w:pStyle w:val="TableBullet"/>
      <w:lvlText w:val=""/>
      <w:lvlJc w:val="left"/>
      <w:pPr>
        <w:tabs>
          <w:tab w:val="num" w:pos="284"/>
        </w:tabs>
        <w:ind w:left="283" w:hanging="283"/>
      </w:pPr>
      <w:rPr>
        <w:rFonts w:ascii="Symbol" w:hAnsi="Symbol" w:hint="default"/>
        <w:sz w:val="18"/>
      </w:rPr>
    </w:lvl>
  </w:abstractNum>
  <w:abstractNum w:abstractNumId="211" w15:restartNumberingAfterBreak="0">
    <w:nsid w:val="465B5670"/>
    <w:multiLevelType w:val="singleLevel"/>
    <w:tmpl w:val="542CAD48"/>
    <w:lvl w:ilvl="0">
      <w:start w:val="1"/>
      <w:numFmt w:val="none"/>
      <w:lvlText w:val=""/>
      <w:legacy w:legacy="1" w:legacySpace="0" w:legacyIndent="0"/>
      <w:lvlJc w:val="left"/>
    </w:lvl>
  </w:abstractNum>
  <w:abstractNum w:abstractNumId="212" w15:restartNumberingAfterBreak="0">
    <w:nsid w:val="46735C13"/>
    <w:multiLevelType w:val="singleLevel"/>
    <w:tmpl w:val="542CAD48"/>
    <w:lvl w:ilvl="0">
      <w:start w:val="1"/>
      <w:numFmt w:val="none"/>
      <w:lvlText w:val=""/>
      <w:legacy w:legacy="1" w:legacySpace="0" w:legacyIndent="0"/>
      <w:lvlJc w:val="left"/>
    </w:lvl>
  </w:abstractNum>
  <w:abstractNum w:abstractNumId="213" w15:restartNumberingAfterBreak="0">
    <w:nsid w:val="46AA3DB4"/>
    <w:multiLevelType w:val="singleLevel"/>
    <w:tmpl w:val="542CAD48"/>
    <w:lvl w:ilvl="0">
      <w:start w:val="1"/>
      <w:numFmt w:val="none"/>
      <w:lvlText w:val=""/>
      <w:legacy w:legacy="1" w:legacySpace="0" w:legacyIndent="0"/>
      <w:lvlJc w:val="left"/>
    </w:lvl>
  </w:abstractNum>
  <w:abstractNum w:abstractNumId="214" w15:restartNumberingAfterBreak="0">
    <w:nsid w:val="46B556B6"/>
    <w:multiLevelType w:val="singleLevel"/>
    <w:tmpl w:val="542CAD48"/>
    <w:lvl w:ilvl="0">
      <w:start w:val="1"/>
      <w:numFmt w:val="none"/>
      <w:lvlText w:val=""/>
      <w:legacy w:legacy="1" w:legacySpace="0" w:legacyIndent="0"/>
      <w:lvlJc w:val="left"/>
    </w:lvl>
  </w:abstractNum>
  <w:abstractNum w:abstractNumId="215" w15:restartNumberingAfterBreak="0">
    <w:nsid w:val="46B66F4A"/>
    <w:multiLevelType w:val="singleLevel"/>
    <w:tmpl w:val="542CAD48"/>
    <w:lvl w:ilvl="0">
      <w:start w:val="1"/>
      <w:numFmt w:val="none"/>
      <w:lvlText w:val=""/>
      <w:legacy w:legacy="1" w:legacySpace="0" w:legacyIndent="0"/>
      <w:lvlJc w:val="left"/>
    </w:lvl>
  </w:abstractNum>
  <w:abstractNum w:abstractNumId="216" w15:restartNumberingAfterBreak="0">
    <w:nsid w:val="46F55861"/>
    <w:multiLevelType w:val="singleLevel"/>
    <w:tmpl w:val="542CAD48"/>
    <w:lvl w:ilvl="0">
      <w:start w:val="1"/>
      <w:numFmt w:val="none"/>
      <w:lvlText w:val=""/>
      <w:legacy w:legacy="1" w:legacySpace="0" w:legacyIndent="0"/>
      <w:lvlJc w:val="left"/>
    </w:lvl>
  </w:abstractNum>
  <w:abstractNum w:abstractNumId="217" w15:restartNumberingAfterBreak="0">
    <w:nsid w:val="47247800"/>
    <w:multiLevelType w:val="singleLevel"/>
    <w:tmpl w:val="542CAD48"/>
    <w:lvl w:ilvl="0">
      <w:start w:val="1"/>
      <w:numFmt w:val="none"/>
      <w:lvlText w:val=""/>
      <w:legacy w:legacy="1" w:legacySpace="0" w:legacyIndent="0"/>
      <w:lvlJc w:val="left"/>
    </w:lvl>
  </w:abstractNum>
  <w:abstractNum w:abstractNumId="218" w15:restartNumberingAfterBreak="0">
    <w:nsid w:val="476B25DF"/>
    <w:multiLevelType w:val="singleLevel"/>
    <w:tmpl w:val="542CAD48"/>
    <w:lvl w:ilvl="0">
      <w:start w:val="1"/>
      <w:numFmt w:val="none"/>
      <w:lvlText w:val=""/>
      <w:legacy w:legacy="1" w:legacySpace="0" w:legacyIndent="0"/>
      <w:lvlJc w:val="left"/>
    </w:lvl>
  </w:abstractNum>
  <w:abstractNum w:abstractNumId="219" w15:restartNumberingAfterBreak="0">
    <w:nsid w:val="47764288"/>
    <w:multiLevelType w:val="singleLevel"/>
    <w:tmpl w:val="542CAD48"/>
    <w:lvl w:ilvl="0">
      <w:start w:val="1"/>
      <w:numFmt w:val="none"/>
      <w:lvlText w:val=""/>
      <w:legacy w:legacy="1" w:legacySpace="0" w:legacyIndent="0"/>
      <w:lvlJc w:val="left"/>
    </w:lvl>
  </w:abstractNum>
  <w:abstractNum w:abstractNumId="220" w15:restartNumberingAfterBreak="0">
    <w:nsid w:val="47A66363"/>
    <w:multiLevelType w:val="singleLevel"/>
    <w:tmpl w:val="542CAD48"/>
    <w:lvl w:ilvl="0">
      <w:start w:val="1"/>
      <w:numFmt w:val="none"/>
      <w:lvlText w:val=""/>
      <w:legacy w:legacy="1" w:legacySpace="0" w:legacyIndent="0"/>
      <w:lvlJc w:val="left"/>
    </w:lvl>
  </w:abstractNum>
  <w:abstractNum w:abstractNumId="221" w15:restartNumberingAfterBreak="0">
    <w:nsid w:val="47B10350"/>
    <w:multiLevelType w:val="singleLevel"/>
    <w:tmpl w:val="542CAD48"/>
    <w:lvl w:ilvl="0">
      <w:start w:val="1"/>
      <w:numFmt w:val="none"/>
      <w:lvlText w:val=""/>
      <w:legacy w:legacy="1" w:legacySpace="0" w:legacyIndent="0"/>
      <w:lvlJc w:val="left"/>
    </w:lvl>
  </w:abstractNum>
  <w:abstractNum w:abstractNumId="222" w15:restartNumberingAfterBreak="0">
    <w:nsid w:val="47DC06C8"/>
    <w:multiLevelType w:val="singleLevel"/>
    <w:tmpl w:val="542CAD48"/>
    <w:lvl w:ilvl="0">
      <w:start w:val="1"/>
      <w:numFmt w:val="none"/>
      <w:lvlText w:val=""/>
      <w:legacy w:legacy="1" w:legacySpace="0" w:legacyIndent="0"/>
      <w:lvlJc w:val="left"/>
    </w:lvl>
  </w:abstractNum>
  <w:abstractNum w:abstractNumId="223" w15:restartNumberingAfterBreak="0">
    <w:nsid w:val="480E7EF3"/>
    <w:multiLevelType w:val="singleLevel"/>
    <w:tmpl w:val="542CAD48"/>
    <w:lvl w:ilvl="0">
      <w:start w:val="1"/>
      <w:numFmt w:val="none"/>
      <w:lvlText w:val=""/>
      <w:legacy w:legacy="1" w:legacySpace="0" w:legacyIndent="0"/>
      <w:lvlJc w:val="left"/>
    </w:lvl>
  </w:abstractNum>
  <w:abstractNum w:abstractNumId="224" w15:restartNumberingAfterBreak="0">
    <w:nsid w:val="48290AF1"/>
    <w:multiLevelType w:val="singleLevel"/>
    <w:tmpl w:val="542CAD48"/>
    <w:lvl w:ilvl="0">
      <w:start w:val="1"/>
      <w:numFmt w:val="none"/>
      <w:lvlText w:val=""/>
      <w:legacy w:legacy="1" w:legacySpace="0" w:legacyIndent="0"/>
      <w:lvlJc w:val="left"/>
    </w:lvl>
  </w:abstractNum>
  <w:abstractNum w:abstractNumId="225" w15:restartNumberingAfterBreak="0">
    <w:nsid w:val="4856580B"/>
    <w:multiLevelType w:val="singleLevel"/>
    <w:tmpl w:val="542CAD48"/>
    <w:lvl w:ilvl="0">
      <w:start w:val="1"/>
      <w:numFmt w:val="none"/>
      <w:lvlText w:val=""/>
      <w:legacy w:legacy="1" w:legacySpace="0" w:legacyIndent="0"/>
      <w:lvlJc w:val="left"/>
    </w:lvl>
  </w:abstractNum>
  <w:abstractNum w:abstractNumId="226" w15:restartNumberingAfterBreak="0">
    <w:nsid w:val="486C12C7"/>
    <w:multiLevelType w:val="singleLevel"/>
    <w:tmpl w:val="542CAD48"/>
    <w:lvl w:ilvl="0">
      <w:start w:val="1"/>
      <w:numFmt w:val="none"/>
      <w:lvlText w:val=""/>
      <w:legacy w:legacy="1" w:legacySpace="0" w:legacyIndent="0"/>
      <w:lvlJc w:val="left"/>
    </w:lvl>
  </w:abstractNum>
  <w:abstractNum w:abstractNumId="227" w15:restartNumberingAfterBreak="0">
    <w:nsid w:val="49CD7E5B"/>
    <w:multiLevelType w:val="singleLevel"/>
    <w:tmpl w:val="542CAD48"/>
    <w:lvl w:ilvl="0">
      <w:start w:val="1"/>
      <w:numFmt w:val="none"/>
      <w:lvlText w:val=""/>
      <w:legacy w:legacy="1" w:legacySpace="0" w:legacyIndent="0"/>
      <w:lvlJc w:val="left"/>
    </w:lvl>
  </w:abstractNum>
  <w:abstractNum w:abstractNumId="228" w15:restartNumberingAfterBreak="0">
    <w:nsid w:val="49E06401"/>
    <w:multiLevelType w:val="singleLevel"/>
    <w:tmpl w:val="542CAD48"/>
    <w:lvl w:ilvl="0">
      <w:start w:val="1"/>
      <w:numFmt w:val="none"/>
      <w:lvlText w:val=""/>
      <w:legacy w:legacy="1" w:legacySpace="0" w:legacyIndent="0"/>
      <w:lvlJc w:val="left"/>
    </w:lvl>
  </w:abstractNum>
  <w:abstractNum w:abstractNumId="229" w15:restartNumberingAfterBreak="0">
    <w:nsid w:val="4B5839E9"/>
    <w:multiLevelType w:val="singleLevel"/>
    <w:tmpl w:val="542CAD48"/>
    <w:lvl w:ilvl="0">
      <w:start w:val="1"/>
      <w:numFmt w:val="none"/>
      <w:lvlText w:val=""/>
      <w:legacy w:legacy="1" w:legacySpace="0" w:legacyIndent="0"/>
      <w:lvlJc w:val="left"/>
    </w:lvl>
  </w:abstractNum>
  <w:abstractNum w:abstractNumId="230" w15:restartNumberingAfterBreak="0">
    <w:nsid w:val="4BB82178"/>
    <w:multiLevelType w:val="singleLevel"/>
    <w:tmpl w:val="C5A26DBE"/>
    <w:lvl w:ilvl="0">
      <w:start w:val="1"/>
      <w:numFmt w:val="none"/>
      <w:lvlText w:val=""/>
      <w:legacy w:legacy="1" w:legacySpace="0" w:legacyIndent="0"/>
      <w:lvlJc w:val="left"/>
    </w:lvl>
  </w:abstractNum>
  <w:abstractNum w:abstractNumId="231" w15:restartNumberingAfterBreak="0">
    <w:nsid w:val="4C11791C"/>
    <w:multiLevelType w:val="singleLevel"/>
    <w:tmpl w:val="542CAD48"/>
    <w:lvl w:ilvl="0">
      <w:start w:val="1"/>
      <w:numFmt w:val="none"/>
      <w:lvlText w:val=""/>
      <w:legacy w:legacy="1" w:legacySpace="0" w:legacyIndent="0"/>
      <w:lvlJc w:val="left"/>
    </w:lvl>
  </w:abstractNum>
  <w:abstractNum w:abstractNumId="232" w15:restartNumberingAfterBreak="0">
    <w:nsid w:val="4C837197"/>
    <w:multiLevelType w:val="singleLevel"/>
    <w:tmpl w:val="542CAD48"/>
    <w:lvl w:ilvl="0">
      <w:start w:val="1"/>
      <w:numFmt w:val="none"/>
      <w:lvlText w:val=""/>
      <w:legacy w:legacy="1" w:legacySpace="0" w:legacyIndent="0"/>
      <w:lvlJc w:val="left"/>
    </w:lvl>
  </w:abstractNum>
  <w:abstractNum w:abstractNumId="233" w15:restartNumberingAfterBreak="0">
    <w:nsid w:val="4CD308C1"/>
    <w:multiLevelType w:val="singleLevel"/>
    <w:tmpl w:val="542CAD48"/>
    <w:lvl w:ilvl="0">
      <w:start w:val="1"/>
      <w:numFmt w:val="none"/>
      <w:lvlText w:val=""/>
      <w:legacy w:legacy="1" w:legacySpace="0" w:legacyIndent="0"/>
      <w:lvlJc w:val="left"/>
    </w:lvl>
  </w:abstractNum>
  <w:abstractNum w:abstractNumId="234" w15:restartNumberingAfterBreak="0">
    <w:nsid w:val="4CFD40C5"/>
    <w:multiLevelType w:val="singleLevel"/>
    <w:tmpl w:val="542CAD48"/>
    <w:lvl w:ilvl="0">
      <w:start w:val="1"/>
      <w:numFmt w:val="none"/>
      <w:lvlText w:val=""/>
      <w:legacy w:legacy="1" w:legacySpace="0" w:legacyIndent="0"/>
      <w:lvlJc w:val="left"/>
    </w:lvl>
  </w:abstractNum>
  <w:abstractNum w:abstractNumId="235" w15:restartNumberingAfterBreak="0">
    <w:nsid w:val="4D64383B"/>
    <w:multiLevelType w:val="singleLevel"/>
    <w:tmpl w:val="542CAD48"/>
    <w:lvl w:ilvl="0">
      <w:start w:val="1"/>
      <w:numFmt w:val="none"/>
      <w:lvlText w:val=""/>
      <w:legacy w:legacy="1" w:legacySpace="0" w:legacyIndent="0"/>
      <w:lvlJc w:val="left"/>
    </w:lvl>
  </w:abstractNum>
  <w:abstractNum w:abstractNumId="236" w15:restartNumberingAfterBreak="0">
    <w:nsid w:val="4DFE5B95"/>
    <w:multiLevelType w:val="singleLevel"/>
    <w:tmpl w:val="542CAD48"/>
    <w:lvl w:ilvl="0">
      <w:start w:val="1"/>
      <w:numFmt w:val="none"/>
      <w:lvlText w:val=""/>
      <w:legacy w:legacy="1" w:legacySpace="0" w:legacyIndent="0"/>
      <w:lvlJc w:val="left"/>
    </w:lvl>
  </w:abstractNum>
  <w:abstractNum w:abstractNumId="237" w15:restartNumberingAfterBreak="0">
    <w:nsid w:val="4E474777"/>
    <w:multiLevelType w:val="singleLevel"/>
    <w:tmpl w:val="542CAD48"/>
    <w:lvl w:ilvl="0">
      <w:start w:val="1"/>
      <w:numFmt w:val="none"/>
      <w:lvlText w:val=""/>
      <w:legacy w:legacy="1" w:legacySpace="0" w:legacyIndent="0"/>
      <w:lvlJc w:val="left"/>
    </w:lvl>
  </w:abstractNum>
  <w:abstractNum w:abstractNumId="238" w15:restartNumberingAfterBreak="0">
    <w:nsid w:val="4F1C2986"/>
    <w:multiLevelType w:val="singleLevel"/>
    <w:tmpl w:val="542CAD48"/>
    <w:lvl w:ilvl="0">
      <w:start w:val="1"/>
      <w:numFmt w:val="none"/>
      <w:lvlText w:val=""/>
      <w:legacy w:legacy="1" w:legacySpace="0" w:legacyIndent="0"/>
      <w:lvlJc w:val="left"/>
    </w:lvl>
  </w:abstractNum>
  <w:abstractNum w:abstractNumId="239" w15:restartNumberingAfterBreak="0">
    <w:nsid w:val="4F3B5AC6"/>
    <w:multiLevelType w:val="singleLevel"/>
    <w:tmpl w:val="542CAD48"/>
    <w:lvl w:ilvl="0">
      <w:start w:val="1"/>
      <w:numFmt w:val="none"/>
      <w:lvlText w:val=""/>
      <w:legacy w:legacy="1" w:legacySpace="0" w:legacyIndent="0"/>
      <w:lvlJc w:val="left"/>
    </w:lvl>
  </w:abstractNum>
  <w:abstractNum w:abstractNumId="240" w15:restartNumberingAfterBreak="0">
    <w:nsid w:val="4F757852"/>
    <w:multiLevelType w:val="singleLevel"/>
    <w:tmpl w:val="542CAD48"/>
    <w:lvl w:ilvl="0">
      <w:start w:val="1"/>
      <w:numFmt w:val="none"/>
      <w:lvlText w:val=""/>
      <w:legacy w:legacy="1" w:legacySpace="0" w:legacyIndent="0"/>
      <w:lvlJc w:val="left"/>
    </w:lvl>
  </w:abstractNum>
  <w:abstractNum w:abstractNumId="241" w15:restartNumberingAfterBreak="0">
    <w:nsid w:val="4F9718A5"/>
    <w:multiLevelType w:val="singleLevel"/>
    <w:tmpl w:val="542CAD48"/>
    <w:lvl w:ilvl="0">
      <w:start w:val="1"/>
      <w:numFmt w:val="none"/>
      <w:lvlText w:val=""/>
      <w:legacy w:legacy="1" w:legacySpace="0" w:legacyIndent="0"/>
      <w:lvlJc w:val="left"/>
    </w:lvl>
  </w:abstractNum>
  <w:abstractNum w:abstractNumId="242" w15:restartNumberingAfterBreak="0">
    <w:nsid w:val="502158BF"/>
    <w:multiLevelType w:val="singleLevel"/>
    <w:tmpl w:val="542CAD48"/>
    <w:lvl w:ilvl="0">
      <w:start w:val="1"/>
      <w:numFmt w:val="none"/>
      <w:lvlText w:val=""/>
      <w:legacy w:legacy="1" w:legacySpace="0" w:legacyIndent="0"/>
      <w:lvlJc w:val="left"/>
    </w:lvl>
  </w:abstractNum>
  <w:abstractNum w:abstractNumId="243" w15:restartNumberingAfterBreak="0">
    <w:nsid w:val="50742E2D"/>
    <w:multiLevelType w:val="singleLevel"/>
    <w:tmpl w:val="542CAD48"/>
    <w:lvl w:ilvl="0">
      <w:start w:val="1"/>
      <w:numFmt w:val="none"/>
      <w:lvlText w:val=""/>
      <w:legacy w:legacy="1" w:legacySpace="0" w:legacyIndent="0"/>
      <w:lvlJc w:val="left"/>
    </w:lvl>
  </w:abstractNum>
  <w:abstractNum w:abstractNumId="244" w15:restartNumberingAfterBreak="0">
    <w:nsid w:val="50E351A3"/>
    <w:multiLevelType w:val="singleLevel"/>
    <w:tmpl w:val="542CAD48"/>
    <w:lvl w:ilvl="0">
      <w:start w:val="1"/>
      <w:numFmt w:val="none"/>
      <w:lvlText w:val=""/>
      <w:legacy w:legacy="1" w:legacySpace="0" w:legacyIndent="0"/>
      <w:lvlJc w:val="left"/>
    </w:lvl>
  </w:abstractNum>
  <w:abstractNum w:abstractNumId="245" w15:restartNumberingAfterBreak="0">
    <w:nsid w:val="51602339"/>
    <w:multiLevelType w:val="singleLevel"/>
    <w:tmpl w:val="542CAD48"/>
    <w:lvl w:ilvl="0">
      <w:start w:val="1"/>
      <w:numFmt w:val="none"/>
      <w:lvlText w:val=""/>
      <w:legacy w:legacy="1" w:legacySpace="0" w:legacyIndent="0"/>
      <w:lvlJc w:val="left"/>
    </w:lvl>
  </w:abstractNum>
  <w:abstractNum w:abstractNumId="246" w15:restartNumberingAfterBreak="0">
    <w:nsid w:val="51CD6DE2"/>
    <w:multiLevelType w:val="singleLevel"/>
    <w:tmpl w:val="542CAD48"/>
    <w:lvl w:ilvl="0">
      <w:start w:val="1"/>
      <w:numFmt w:val="none"/>
      <w:lvlText w:val=""/>
      <w:legacy w:legacy="1" w:legacySpace="0" w:legacyIndent="0"/>
      <w:lvlJc w:val="left"/>
    </w:lvl>
  </w:abstractNum>
  <w:abstractNum w:abstractNumId="247" w15:restartNumberingAfterBreak="0">
    <w:nsid w:val="520C6170"/>
    <w:multiLevelType w:val="singleLevel"/>
    <w:tmpl w:val="542CAD48"/>
    <w:lvl w:ilvl="0">
      <w:start w:val="1"/>
      <w:numFmt w:val="none"/>
      <w:lvlText w:val=""/>
      <w:legacy w:legacy="1" w:legacySpace="0" w:legacyIndent="0"/>
      <w:lvlJc w:val="left"/>
    </w:lvl>
  </w:abstractNum>
  <w:abstractNum w:abstractNumId="248" w15:restartNumberingAfterBreak="0">
    <w:nsid w:val="521825A6"/>
    <w:multiLevelType w:val="singleLevel"/>
    <w:tmpl w:val="542CAD48"/>
    <w:lvl w:ilvl="0">
      <w:start w:val="1"/>
      <w:numFmt w:val="none"/>
      <w:lvlText w:val=""/>
      <w:legacy w:legacy="1" w:legacySpace="0" w:legacyIndent="0"/>
      <w:lvlJc w:val="left"/>
    </w:lvl>
  </w:abstractNum>
  <w:abstractNum w:abstractNumId="249" w15:restartNumberingAfterBreak="0">
    <w:nsid w:val="52485078"/>
    <w:multiLevelType w:val="singleLevel"/>
    <w:tmpl w:val="542CAD48"/>
    <w:lvl w:ilvl="0">
      <w:start w:val="1"/>
      <w:numFmt w:val="none"/>
      <w:lvlText w:val=""/>
      <w:legacy w:legacy="1" w:legacySpace="0" w:legacyIndent="0"/>
      <w:lvlJc w:val="left"/>
    </w:lvl>
  </w:abstractNum>
  <w:abstractNum w:abstractNumId="250" w15:restartNumberingAfterBreak="0">
    <w:nsid w:val="52F3033F"/>
    <w:multiLevelType w:val="singleLevel"/>
    <w:tmpl w:val="542CAD48"/>
    <w:lvl w:ilvl="0">
      <w:start w:val="1"/>
      <w:numFmt w:val="none"/>
      <w:lvlText w:val=""/>
      <w:legacy w:legacy="1" w:legacySpace="0" w:legacyIndent="0"/>
      <w:lvlJc w:val="left"/>
    </w:lvl>
  </w:abstractNum>
  <w:abstractNum w:abstractNumId="251" w15:restartNumberingAfterBreak="0">
    <w:nsid w:val="52FD6DE6"/>
    <w:multiLevelType w:val="singleLevel"/>
    <w:tmpl w:val="542CAD48"/>
    <w:lvl w:ilvl="0">
      <w:start w:val="1"/>
      <w:numFmt w:val="none"/>
      <w:lvlText w:val=""/>
      <w:legacy w:legacy="1" w:legacySpace="0" w:legacyIndent="0"/>
      <w:lvlJc w:val="left"/>
    </w:lvl>
  </w:abstractNum>
  <w:abstractNum w:abstractNumId="252" w15:restartNumberingAfterBreak="0">
    <w:nsid w:val="532B5A55"/>
    <w:multiLevelType w:val="singleLevel"/>
    <w:tmpl w:val="C5A26DBE"/>
    <w:lvl w:ilvl="0">
      <w:start w:val="1"/>
      <w:numFmt w:val="none"/>
      <w:lvlText w:val=""/>
      <w:legacy w:legacy="1" w:legacySpace="0" w:legacyIndent="0"/>
      <w:lvlJc w:val="left"/>
    </w:lvl>
  </w:abstractNum>
  <w:abstractNum w:abstractNumId="253" w15:restartNumberingAfterBreak="0">
    <w:nsid w:val="5371561F"/>
    <w:multiLevelType w:val="singleLevel"/>
    <w:tmpl w:val="542CAD48"/>
    <w:lvl w:ilvl="0">
      <w:start w:val="1"/>
      <w:numFmt w:val="none"/>
      <w:lvlText w:val=""/>
      <w:legacy w:legacy="1" w:legacySpace="0" w:legacyIndent="0"/>
      <w:lvlJc w:val="left"/>
    </w:lvl>
  </w:abstractNum>
  <w:abstractNum w:abstractNumId="254" w15:restartNumberingAfterBreak="0">
    <w:nsid w:val="54231360"/>
    <w:multiLevelType w:val="singleLevel"/>
    <w:tmpl w:val="542CAD48"/>
    <w:lvl w:ilvl="0">
      <w:start w:val="1"/>
      <w:numFmt w:val="none"/>
      <w:lvlText w:val=""/>
      <w:legacy w:legacy="1" w:legacySpace="0" w:legacyIndent="0"/>
      <w:lvlJc w:val="left"/>
    </w:lvl>
  </w:abstractNum>
  <w:abstractNum w:abstractNumId="255" w15:restartNumberingAfterBreak="0">
    <w:nsid w:val="54F74A05"/>
    <w:multiLevelType w:val="singleLevel"/>
    <w:tmpl w:val="542CAD48"/>
    <w:lvl w:ilvl="0">
      <w:start w:val="1"/>
      <w:numFmt w:val="none"/>
      <w:lvlText w:val=""/>
      <w:legacy w:legacy="1" w:legacySpace="0" w:legacyIndent="0"/>
      <w:lvlJc w:val="left"/>
    </w:lvl>
  </w:abstractNum>
  <w:abstractNum w:abstractNumId="256" w15:restartNumberingAfterBreak="0">
    <w:nsid w:val="560F483B"/>
    <w:multiLevelType w:val="singleLevel"/>
    <w:tmpl w:val="542CAD48"/>
    <w:lvl w:ilvl="0">
      <w:start w:val="1"/>
      <w:numFmt w:val="none"/>
      <w:lvlText w:val=""/>
      <w:legacy w:legacy="1" w:legacySpace="0" w:legacyIndent="0"/>
      <w:lvlJc w:val="left"/>
    </w:lvl>
  </w:abstractNum>
  <w:abstractNum w:abstractNumId="257" w15:restartNumberingAfterBreak="0">
    <w:nsid w:val="56F24E12"/>
    <w:multiLevelType w:val="singleLevel"/>
    <w:tmpl w:val="542CAD48"/>
    <w:lvl w:ilvl="0">
      <w:start w:val="1"/>
      <w:numFmt w:val="none"/>
      <w:lvlText w:val=""/>
      <w:legacy w:legacy="1" w:legacySpace="0" w:legacyIndent="0"/>
      <w:lvlJc w:val="left"/>
    </w:lvl>
  </w:abstractNum>
  <w:abstractNum w:abstractNumId="258" w15:restartNumberingAfterBreak="0">
    <w:nsid w:val="57790A14"/>
    <w:multiLevelType w:val="singleLevel"/>
    <w:tmpl w:val="542CAD48"/>
    <w:lvl w:ilvl="0">
      <w:start w:val="1"/>
      <w:numFmt w:val="none"/>
      <w:lvlText w:val=""/>
      <w:legacy w:legacy="1" w:legacySpace="0" w:legacyIndent="0"/>
      <w:lvlJc w:val="left"/>
    </w:lvl>
  </w:abstractNum>
  <w:abstractNum w:abstractNumId="259" w15:restartNumberingAfterBreak="0">
    <w:nsid w:val="57EF21D3"/>
    <w:multiLevelType w:val="singleLevel"/>
    <w:tmpl w:val="C5A26DBE"/>
    <w:lvl w:ilvl="0">
      <w:start w:val="1"/>
      <w:numFmt w:val="none"/>
      <w:lvlText w:val=""/>
      <w:legacy w:legacy="1" w:legacySpace="0" w:legacyIndent="0"/>
      <w:lvlJc w:val="left"/>
    </w:lvl>
  </w:abstractNum>
  <w:abstractNum w:abstractNumId="260" w15:restartNumberingAfterBreak="0">
    <w:nsid w:val="57F77264"/>
    <w:multiLevelType w:val="singleLevel"/>
    <w:tmpl w:val="542CAD48"/>
    <w:lvl w:ilvl="0">
      <w:start w:val="1"/>
      <w:numFmt w:val="none"/>
      <w:lvlText w:val=""/>
      <w:legacy w:legacy="1" w:legacySpace="0" w:legacyIndent="0"/>
      <w:lvlJc w:val="left"/>
    </w:lvl>
  </w:abstractNum>
  <w:abstractNum w:abstractNumId="261" w15:restartNumberingAfterBreak="0">
    <w:nsid w:val="58FD3CFF"/>
    <w:multiLevelType w:val="singleLevel"/>
    <w:tmpl w:val="542CAD48"/>
    <w:lvl w:ilvl="0">
      <w:start w:val="1"/>
      <w:numFmt w:val="none"/>
      <w:lvlText w:val=""/>
      <w:legacy w:legacy="1" w:legacySpace="0" w:legacyIndent="0"/>
      <w:lvlJc w:val="left"/>
    </w:lvl>
  </w:abstractNum>
  <w:abstractNum w:abstractNumId="262" w15:restartNumberingAfterBreak="0">
    <w:nsid w:val="594A47FE"/>
    <w:multiLevelType w:val="singleLevel"/>
    <w:tmpl w:val="542CAD48"/>
    <w:lvl w:ilvl="0">
      <w:start w:val="1"/>
      <w:numFmt w:val="none"/>
      <w:lvlText w:val=""/>
      <w:legacy w:legacy="1" w:legacySpace="0" w:legacyIndent="0"/>
      <w:lvlJc w:val="left"/>
    </w:lvl>
  </w:abstractNum>
  <w:abstractNum w:abstractNumId="263" w15:restartNumberingAfterBreak="0">
    <w:nsid w:val="59E26D66"/>
    <w:multiLevelType w:val="singleLevel"/>
    <w:tmpl w:val="542CAD48"/>
    <w:lvl w:ilvl="0">
      <w:start w:val="1"/>
      <w:numFmt w:val="none"/>
      <w:lvlText w:val=""/>
      <w:legacy w:legacy="1" w:legacySpace="0" w:legacyIndent="0"/>
      <w:lvlJc w:val="left"/>
    </w:lvl>
  </w:abstractNum>
  <w:abstractNum w:abstractNumId="264" w15:restartNumberingAfterBreak="0">
    <w:nsid w:val="5A1C228D"/>
    <w:multiLevelType w:val="singleLevel"/>
    <w:tmpl w:val="542CAD48"/>
    <w:lvl w:ilvl="0">
      <w:start w:val="1"/>
      <w:numFmt w:val="none"/>
      <w:lvlText w:val=""/>
      <w:legacy w:legacy="1" w:legacySpace="0" w:legacyIndent="0"/>
      <w:lvlJc w:val="left"/>
    </w:lvl>
  </w:abstractNum>
  <w:abstractNum w:abstractNumId="265" w15:restartNumberingAfterBreak="0">
    <w:nsid w:val="5AED0545"/>
    <w:multiLevelType w:val="singleLevel"/>
    <w:tmpl w:val="C5A26DBE"/>
    <w:lvl w:ilvl="0">
      <w:start w:val="1"/>
      <w:numFmt w:val="none"/>
      <w:lvlText w:val=""/>
      <w:legacy w:legacy="1" w:legacySpace="0" w:legacyIndent="0"/>
      <w:lvlJc w:val="left"/>
    </w:lvl>
  </w:abstractNum>
  <w:abstractNum w:abstractNumId="266" w15:restartNumberingAfterBreak="0">
    <w:nsid w:val="5B865DA3"/>
    <w:multiLevelType w:val="singleLevel"/>
    <w:tmpl w:val="542CAD48"/>
    <w:lvl w:ilvl="0">
      <w:start w:val="1"/>
      <w:numFmt w:val="none"/>
      <w:lvlText w:val=""/>
      <w:legacy w:legacy="1" w:legacySpace="0" w:legacyIndent="0"/>
      <w:lvlJc w:val="left"/>
    </w:lvl>
  </w:abstractNum>
  <w:abstractNum w:abstractNumId="267" w15:restartNumberingAfterBreak="0">
    <w:nsid w:val="5BC030C9"/>
    <w:multiLevelType w:val="singleLevel"/>
    <w:tmpl w:val="542CAD48"/>
    <w:lvl w:ilvl="0">
      <w:start w:val="1"/>
      <w:numFmt w:val="none"/>
      <w:lvlText w:val=""/>
      <w:legacy w:legacy="1" w:legacySpace="0" w:legacyIndent="0"/>
      <w:lvlJc w:val="left"/>
    </w:lvl>
  </w:abstractNum>
  <w:abstractNum w:abstractNumId="268" w15:restartNumberingAfterBreak="0">
    <w:nsid w:val="5BD66E11"/>
    <w:multiLevelType w:val="singleLevel"/>
    <w:tmpl w:val="542CAD48"/>
    <w:lvl w:ilvl="0">
      <w:start w:val="1"/>
      <w:numFmt w:val="none"/>
      <w:lvlText w:val=""/>
      <w:legacy w:legacy="1" w:legacySpace="0" w:legacyIndent="0"/>
      <w:lvlJc w:val="left"/>
    </w:lvl>
  </w:abstractNum>
  <w:abstractNum w:abstractNumId="269" w15:restartNumberingAfterBreak="0">
    <w:nsid w:val="5BDC416E"/>
    <w:multiLevelType w:val="singleLevel"/>
    <w:tmpl w:val="542CAD48"/>
    <w:lvl w:ilvl="0">
      <w:start w:val="1"/>
      <w:numFmt w:val="none"/>
      <w:lvlText w:val=""/>
      <w:legacy w:legacy="1" w:legacySpace="0" w:legacyIndent="0"/>
      <w:lvlJc w:val="left"/>
    </w:lvl>
  </w:abstractNum>
  <w:abstractNum w:abstractNumId="270" w15:restartNumberingAfterBreak="0">
    <w:nsid w:val="5C0E536B"/>
    <w:multiLevelType w:val="singleLevel"/>
    <w:tmpl w:val="542CAD48"/>
    <w:lvl w:ilvl="0">
      <w:start w:val="1"/>
      <w:numFmt w:val="none"/>
      <w:lvlText w:val=""/>
      <w:legacy w:legacy="1" w:legacySpace="0" w:legacyIndent="0"/>
      <w:lvlJc w:val="left"/>
    </w:lvl>
  </w:abstractNum>
  <w:abstractNum w:abstractNumId="271" w15:restartNumberingAfterBreak="0">
    <w:nsid w:val="5C1C6CF7"/>
    <w:multiLevelType w:val="singleLevel"/>
    <w:tmpl w:val="C5A26DBE"/>
    <w:lvl w:ilvl="0">
      <w:start w:val="1"/>
      <w:numFmt w:val="none"/>
      <w:lvlText w:val=""/>
      <w:legacy w:legacy="1" w:legacySpace="0" w:legacyIndent="0"/>
      <w:lvlJc w:val="left"/>
    </w:lvl>
  </w:abstractNum>
  <w:abstractNum w:abstractNumId="272" w15:restartNumberingAfterBreak="0">
    <w:nsid w:val="5C323877"/>
    <w:multiLevelType w:val="singleLevel"/>
    <w:tmpl w:val="542CAD48"/>
    <w:lvl w:ilvl="0">
      <w:start w:val="1"/>
      <w:numFmt w:val="none"/>
      <w:lvlText w:val=""/>
      <w:legacy w:legacy="1" w:legacySpace="0" w:legacyIndent="0"/>
      <w:lvlJc w:val="left"/>
    </w:lvl>
  </w:abstractNum>
  <w:abstractNum w:abstractNumId="273" w15:restartNumberingAfterBreak="0">
    <w:nsid w:val="5C6D085B"/>
    <w:multiLevelType w:val="singleLevel"/>
    <w:tmpl w:val="542CAD48"/>
    <w:lvl w:ilvl="0">
      <w:start w:val="1"/>
      <w:numFmt w:val="none"/>
      <w:lvlText w:val=""/>
      <w:legacy w:legacy="1" w:legacySpace="0" w:legacyIndent="0"/>
      <w:lvlJc w:val="left"/>
    </w:lvl>
  </w:abstractNum>
  <w:abstractNum w:abstractNumId="274" w15:restartNumberingAfterBreak="0">
    <w:nsid w:val="5DBC51FE"/>
    <w:multiLevelType w:val="singleLevel"/>
    <w:tmpl w:val="542CAD48"/>
    <w:lvl w:ilvl="0">
      <w:start w:val="1"/>
      <w:numFmt w:val="none"/>
      <w:lvlText w:val=""/>
      <w:legacy w:legacy="1" w:legacySpace="0" w:legacyIndent="0"/>
      <w:lvlJc w:val="left"/>
    </w:lvl>
  </w:abstractNum>
  <w:abstractNum w:abstractNumId="275" w15:restartNumberingAfterBreak="0">
    <w:nsid w:val="5DD5033E"/>
    <w:multiLevelType w:val="singleLevel"/>
    <w:tmpl w:val="542CAD48"/>
    <w:lvl w:ilvl="0">
      <w:start w:val="1"/>
      <w:numFmt w:val="none"/>
      <w:lvlText w:val=""/>
      <w:legacy w:legacy="1" w:legacySpace="0" w:legacyIndent="0"/>
      <w:lvlJc w:val="left"/>
    </w:lvl>
  </w:abstractNum>
  <w:abstractNum w:abstractNumId="276" w15:restartNumberingAfterBreak="0">
    <w:nsid w:val="5E2A4455"/>
    <w:multiLevelType w:val="singleLevel"/>
    <w:tmpl w:val="542CAD48"/>
    <w:lvl w:ilvl="0">
      <w:start w:val="1"/>
      <w:numFmt w:val="none"/>
      <w:lvlText w:val=""/>
      <w:legacy w:legacy="1" w:legacySpace="0" w:legacyIndent="0"/>
      <w:lvlJc w:val="left"/>
    </w:lvl>
  </w:abstractNum>
  <w:abstractNum w:abstractNumId="277" w15:restartNumberingAfterBreak="0">
    <w:nsid w:val="5E4A1755"/>
    <w:multiLevelType w:val="singleLevel"/>
    <w:tmpl w:val="542CAD48"/>
    <w:lvl w:ilvl="0">
      <w:start w:val="1"/>
      <w:numFmt w:val="none"/>
      <w:lvlText w:val=""/>
      <w:legacy w:legacy="1" w:legacySpace="0" w:legacyIndent="0"/>
      <w:lvlJc w:val="left"/>
    </w:lvl>
  </w:abstractNum>
  <w:abstractNum w:abstractNumId="278" w15:restartNumberingAfterBreak="0">
    <w:nsid w:val="5E6F097A"/>
    <w:multiLevelType w:val="singleLevel"/>
    <w:tmpl w:val="542CAD48"/>
    <w:lvl w:ilvl="0">
      <w:start w:val="1"/>
      <w:numFmt w:val="none"/>
      <w:lvlText w:val=""/>
      <w:legacy w:legacy="1" w:legacySpace="0" w:legacyIndent="0"/>
      <w:lvlJc w:val="left"/>
    </w:lvl>
  </w:abstractNum>
  <w:abstractNum w:abstractNumId="279" w15:restartNumberingAfterBreak="0">
    <w:nsid w:val="5E9B21B5"/>
    <w:multiLevelType w:val="singleLevel"/>
    <w:tmpl w:val="542CAD48"/>
    <w:lvl w:ilvl="0">
      <w:start w:val="1"/>
      <w:numFmt w:val="none"/>
      <w:lvlText w:val=""/>
      <w:legacy w:legacy="1" w:legacySpace="0" w:legacyIndent="0"/>
      <w:lvlJc w:val="left"/>
    </w:lvl>
  </w:abstractNum>
  <w:abstractNum w:abstractNumId="280" w15:restartNumberingAfterBreak="0">
    <w:nsid w:val="5F190703"/>
    <w:multiLevelType w:val="singleLevel"/>
    <w:tmpl w:val="542CAD48"/>
    <w:lvl w:ilvl="0">
      <w:start w:val="1"/>
      <w:numFmt w:val="none"/>
      <w:lvlText w:val=""/>
      <w:legacy w:legacy="1" w:legacySpace="0" w:legacyIndent="0"/>
      <w:lvlJc w:val="left"/>
    </w:lvl>
  </w:abstractNum>
  <w:abstractNum w:abstractNumId="281" w15:restartNumberingAfterBreak="0">
    <w:nsid w:val="5F29024C"/>
    <w:multiLevelType w:val="singleLevel"/>
    <w:tmpl w:val="542CAD48"/>
    <w:lvl w:ilvl="0">
      <w:start w:val="1"/>
      <w:numFmt w:val="none"/>
      <w:lvlText w:val=""/>
      <w:legacy w:legacy="1" w:legacySpace="0" w:legacyIndent="0"/>
      <w:lvlJc w:val="left"/>
    </w:lvl>
  </w:abstractNum>
  <w:abstractNum w:abstractNumId="282" w15:restartNumberingAfterBreak="0">
    <w:nsid w:val="5F296C79"/>
    <w:multiLevelType w:val="singleLevel"/>
    <w:tmpl w:val="542CAD48"/>
    <w:lvl w:ilvl="0">
      <w:start w:val="1"/>
      <w:numFmt w:val="none"/>
      <w:lvlText w:val=""/>
      <w:legacy w:legacy="1" w:legacySpace="0" w:legacyIndent="0"/>
      <w:lvlJc w:val="left"/>
    </w:lvl>
  </w:abstractNum>
  <w:abstractNum w:abstractNumId="283" w15:restartNumberingAfterBreak="0">
    <w:nsid w:val="5FC55EE1"/>
    <w:multiLevelType w:val="singleLevel"/>
    <w:tmpl w:val="542CAD48"/>
    <w:lvl w:ilvl="0">
      <w:start w:val="1"/>
      <w:numFmt w:val="none"/>
      <w:lvlText w:val=""/>
      <w:legacy w:legacy="1" w:legacySpace="0" w:legacyIndent="0"/>
      <w:lvlJc w:val="left"/>
    </w:lvl>
  </w:abstractNum>
  <w:abstractNum w:abstractNumId="284" w15:restartNumberingAfterBreak="0">
    <w:nsid w:val="5FE06614"/>
    <w:multiLevelType w:val="singleLevel"/>
    <w:tmpl w:val="542CAD48"/>
    <w:lvl w:ilvl="0">
      <w:start w:val="1"/>
      <w:numFmt w:val="none"/>
      <w:lvlText w:val=""/>
      <w:legacy w:legacy="1" w:legacySpace="0" w:legacyIndent="0"/>
      <w:lvlJc w:val="left"/>
    </w:lvl>
  </w:abstractNum>
  <w:abstractNum w:abstractNumId="285" w15:restartNumberingAfterBreak="0">
    <w:nsid w:val="5FF80499"/>
    <w:multiLevelType w:val="singleLevel"/>
    <w:tmpl w:val="542CAD48"/>
    <w:lvl w:ilvl="0">
      <w:start w:val="1"/>
      <w:numFmt w:val="none"/>
      <w:lvlText w:val=""/>
      <w:legacy w:legacy="1" w:legacySpace="0" w:legacyIndent="0"/>
      <w:lvlJc w:val="left"/>
    </w:lvl>
  </w:abstractNum>
  <w:abstractNum w:abstractNumId="286" w15:restartNumberingAfterBreak="0">
    <w:nsid w:val="60090119"/>
    <w:multiLevelType w:val="singleLevel"/>
    <w:tmpl w:val="542CAD48"/>
    <w:lvl w:ilvl="0">
      <w:start w:val="1"/>
      <w:numFmt w:val="none"/>
      <w:lvlText w:val=""/>
      <w:legacy w:legacy="1" w:legacySpace="0" w:legacyIndent="0"/>
      <w:lvlJc w:val="left"/>
    </w:lvl>
  </w:abstractNum>
  <w:abstractNum w:abstractNumId="287" w15:restartNumberingAfterBreak="0">
    <w:nsid w:val="606D7A29"/>
    <w:multiLevelType w:val="singleLevel"/>
    <w:tmpl w:val="C5A26DBE"/>
    <w:lvl w:ilvl="0">
      <w:start w:val="1"/>
      <w:numFmt w:val="none"/>
      <w:lvlText w:val=""/>
      <w:legacy w:legacy="1" w:legacySpace="0" w:legacyIndent="0"/>
      <w:lvlJc w:val="left"/>
    </w:lvl>
  </w:abstractNum>
  <w:abstractNum w:abstractNumId="288" w15:restartNumberingAfterBreak="0">
    <w:nsid w:val="61153391"/>
    <w:multiLevelType w:val="singleLevel"/>
    <w:tmpl w:val="542CAD48"/>
    <w:lvl w:ilvl="0">
      <w:start w:val="1"/>
      <w:numFmt w:val="none"/>
      <w:lvlText w:val=""/>
      <w:legacy w:legacy="1" w:legacySpace="0" w:legacyIndent="0"/>
      <w:lvlJc w:val="left"/>
    </w:lvl>
  </w:abstractNum>
  <w:abstractNum w:abstractNumId="289" w15:restartNumberingAfterBreak="0">
    <w:nsid w:val="61181546"/>
    <w:multiLevelType w:val="singleLevel"/>
    <w:tmpl w:val="542CAD48"/>
    <w:lvl w:ilvl="0">
      <w:start w:val="1"/>
      <w:numFmt w:val="none"/>
      <w:lvlText w:val=""/>
      <w:legacy w:legacy="1" w:legacySpace="0" w:legacyIndent="0"/>
      <w:lvlJc w:val="left"/>
    </w:lvl>
  </w:abstractNum>
  <w:abstractNum w:abstractNumId="290" w15:restartNumberingAfterBreak="0">
    <w:nsid w:val="6150103A"/>
    <w:multiLevelType w:val="singleLevel"/>
    <w:tmpl w:val="542CAD48"/>
    <w:lvl w:ilvl="0">
      <w:start w:val="1"/>
      <w:numFmt w:val="none"/>
      <w:lvlText w:val=""/>
      <w:legacy w:legacy="1" w:legacySpace="0" w:legacyIndent="0"/>
      <w:lvlJc w:val="left"/>
    </w:lvl>
  </w:abstractNum>
  <w:abstractNum w:abstractNumId="291" w15:restartNumberingAfterBreak="0">
    <w:nsid w:val="62051EC1"/>
    <w:multiLevelType w:val="singleLevel"/>
    <w:tmpl w:val="542CAD48"/>
    <w:lvl w:ilvl="0">
      <w:start w:val="1"/>
      <w:numFmt w:val="none"/>
      <w:lvlText w:val=""/>
      <w:legacy w:legacy="1" w:legacySpace="0" w:legacyIndent="0"/>
      <w:lvlJc w:val="left"/>
    </w:lvl>
  </w:abstractNum>
  <w:abstractNum w:abstractNumId="292" w15:restartNumberingAfterBreak="0">
    <w:nsid w:val="62576584"/>
    <w:multiLevelType w:val="singleLevel"/>
    <w:tmpl w:val="542CAD48"/>
    <w:lvl w:ilvl="0">
      <w:start w:val="1"/>
      <w:numFmt w:val="none"/>
      <w:lvlText w:val=""/>
      <w:legacy w:legacy="1" w:legacySpace="0" w:legacyIndent="0"/>
      <w:lvlJc w:val="left"/>
    </w:lvl>
  </w:abstractNum>
  <w:abstractNum w:abstractNumId="293" w15:restartNumberingAfterBreak="0">
    <w:nsid w:val="62EC4663"/>
    <w:multiLevelType w:val="singleLevel"/>
    <w:tmpl w:val="C5A26DBE"/>
    <w:lvl w:ilvl="0">
      <w:start w:val="1"/>
      <w:numFmt w:val="none"/>
      <w:lvlText w:val=""/>
      <w:legacy w:legacy="1" w:legacySpace="0" w:legacyIndent="0"/>
      <w:lvlJc w:val="left"/>
    </w:lvl>
  </w:abstractNum>
  <w:abstractNum w:abstractNumId="294" w15:restartNumberingAfterBreak="0">
    <w:nsid w:val="62F17C91"/>
    <w:multiLevelType w:val="singleLevel"/>
    <w:tmpl w:val="542CAD48"/>
    <w:lvl w:ilvl="0">
      <w:start w:val="1"/>
      <w:numFmt w:val="none"/>
      <w:lvlText w:val=""/>
      <w:legacy w:legacy="1" w:legacySpace="0" w:legacyIndent="0"/>
      <w:lvlJc w:val="left"/>
    </w:lvl>
  </w:abstractNum>
  <w:abstractNum w:abstractNumId="295" w15:restartNumberingAfterBreak="0">
    <w:nsid w:val="632E3926"/>
    <w:multiLevelType w:val="singleLevel"/>
    <w:tmpl w:val="542CAD48"/>
    <w:lvl w:ilvl="0">
      <w:start w:val="1"/>
      <w:numFmt w:val="none"/>
      <w:lvlText w:val=""/>
      <w:legacy w:legacy="1" w:legacySpace="0" w:legacyIndent="0"/>
      <w:lvlJc w:val="left"/>
    </w:lvl>
  </w:abstractNum>
  <w:abstractNum w:abstractNumId="296" w15:restartNumberingAfterBreak="0">
    <w:nsid w:val="63394614"/>
    <w:multiLevelType w:val="singleLevel"/>
    <w:tmpl w:val="C5A26DBE"/>
    <w:lvl w:ilvl="0">
      <w:start w:val="1"/>
      <w:numFmt w:val="none"/>
      <w:lvlText w:val=""/>
      <w:legacy w:legacy="1" w:legacySpace="0" w:legacyIndent="0"/>
      <w:lvlJc w:val="left"/>
    </w:lvl>
  </w:abstractNum>
  <w:abstractNum w:abstractNumId="297" w15:restartNumberingAfterBreak="0">
    <w:nsid w:val="64450238"/>
    <w:multiLevelType w:val="singleLevel"/>
    <w:tmpl w:val="542CAD48"/>
    <w:lvl w:ilvl="0">
      <w:start w:val="1"/>
      <w:numFmt w:val="none"/>
      <w:lvlText w:val=""/>
      <w:legacy w:legacy="1" w:legacySpace="0" w:legacyIndent="0"/>
      <w:lvlJc w:val="left"/>
    </w:lvl>
  </w:abstractNum>
  <w:abstractNum w:abstractNumId="298" w15:restartNumberingAfterBreak="0">
    <w:nsid w:val="647E050B"/>
    <w:multiLevelType w:val="singleLevel"/>
    <w:tmpl w:val="542CAD48"/>
    <w:lvl w:ilvl="0">
      <w:start w:val="1"/>
      <w:numFmt w:val="none"/>
      <w:lvlText w:val=""/>
      <w:legacy w:legacy="1" w:legacySpace="0" w:legacyIndent="0"/>
      <w:lvlJc w:val="left"/>
    </w:lvl>
  </w:abstractNum>
  <w:abstractNum w:abstractNumId="299" w15:restartNumberingAfterBreak="0">
    <w:nsid w:val="64986EA8"/>
    <w:multiLevelType w:val="singleLevel"/>
    <w:tmpl w:val="542CAD48"/>
    <w:lvl w:ilvl="0">
      <w:start w:val="1"/>
      <w:numFmt w:val="none"/>
      <w:lvlText w:val=""/>
      <w:legacy w:legacy="1" w:legacySpace="0" w:legacyIndent="0"/>
      <w:lvlJc w:val="left"/>
    </w:lvl>
  </w:abstractNum>
  <w:abstractNum w:abstractNumId="300" w15:restartNumberingAfterBreak="0">
    <w:nsid w:val="64E7342C"/>
    <w:multiLevelType w:val="singleLevel"/>
    <w:tmpl w:val="542CAD48"/>
    <w:lvl w:ilvl="0">
      <w:start w:val="1"/>
      <w:numFmt w:val="none"/>
      <w:lvlText w:val=""/>
      <w:legacy w:legacy="1" w:legacySpace="0" w:legacyIndent="0"/>
      <w:lvlJc w:val="left"/>
    </w:lvl>
  </w:abstractNum>
  <w:abstractNum w:abstractNumId="301" w15:restartNumberingAfterBreak="0">
    <w:nsid w:val="651479F6"/>
    <w:multiLevelType w:val="singleLevel"/>
    <w:tmpl w:val="542CAD48"/>
    <w:lvl w:ilvl="0">
      <w:start w:val="1"/>
      <w:numFmt w:val="none"/>
      <w:lvlText w:val=""/>
      <w:legacy w:legacy="1" w:legacySpace="0" w:legacyIndent="0"/>
      <w:lvlJc w:val="left"/>
    </w:lvl>
  </w:abstractNum>
  <w:abstractNum w:abstractNumId="302" w15:restartNumberingAfterBreak="0">
    <w:nsid w:val="652A3877"/>
    <w:multiLevelType w:val="singleLevel"/>
    <w:tmpl w:val="C5A26DBE"/>
    <w:lvl w:ilvl="0">
      <w:start w:val="1"/>
      <w:numFmt w:val="none"/>
      <w:lvlText w:val=""/>
      <w:legacy w:legacy="1" w:legacySpace="0" w:legacyIndent="0"/>
      <w:lvlJc w:val="left"/>
    </w:lvl>
  </w:abstractNum>
  <w:abstractNum w:abstractNumId="303" w15:restartNumberingAfterBreak="0">
    <w:nsid w:val="65A95F15"/>
    <w:multiLevelType w:val="singleLevel"/>
    <w:tmpl w:val="542CAD48"/>
    <w:lvl w:ilvl="0">
      <w:start w:val="1"/>
      <w:numFmt w:val="none"/>
      <w:lvlText w:val=""/>
      <w:legacy w:legacy="1" w:legacySpace="0" w:legacyIndent="0"/>
      <w:lvlJc w:val="left"/>
    </w:lvl>
  </w:abstractNum>
  <w:abstractNum w:abstractNumId="304" w15:restartNumberingAfterBreak="0">
    <w:nsid w:val="65D565C6"/>
    <w:multiLevelType w:val="singleLevel"/>
    <w:tmpl w:val="542CAD48"/>
    <w:lvl w:ilvl="0">
      <w:start w:val="1"/>
      <w:numFmt w:val="none"/>
      <w:lvlText w:val=""/>
      <w:legacy w:legacy="1" w:legacySpace="0" w:legacyIndent="0"/>
      <w:lvlJc w:val="left"/>
    </w:lvl>
  </w:abstractNum>
  <w:abstractNum w:abstractNumId="305" w15:restartNumberingAfterBreak="0">
    <w:nsid w:val="663727DA"/>
    <w:multiLevelType w:val="singleLevel"/>
    <w:tmpl w:val="542CAD48"/>
    <w:lvl w:ilvl="0">
      <w:start w:val="1"/>
      <w:numFmt w:val="none"/>
      <w:lvlText w:val=""/>
      <w:legacy w:legacy="1" w:legacySpace="0" w:legacyIndent="0"/>
      <w:lvlJc w:val="left"/>
    </w:lvl>
  </w:abstractNum>
  <w:abstractNum w:abstractNumId="306" w15:restartNumberingAfterBreak="0">
    <w:nsid w:val="66935F92"/>
    <w:multiLevelType w:val="singleLevel"/>
    <w:tmpl w:val="542CAD48"/>
    <w:lvl w:ilvl="0">
      <w:start w:val="1"/>
      <w:numFmt w:val="none"/>
      <w:lvlText w:val=""/>
      <w:legacy w:legacy="1" w:legacySpace="0" w:legacyIndent="0"/>
      <w:lvlJc w:val="left"/>
    </w:lvl>
  </w:abstractNum>
  <w:abstractNum w:abstractNumId="307" w15:restartNumberingAfterBreak="0">
    <w:nsid w:val="66AB740B"/>
    <w:multiLevelType w:val="singleLevel"/>
    <w:tmpl w:val="542CAD48"/>
    <w:lvl w:ilvl="0">
      <w:start w:val="1"/>
      <w:numFmt w:val="none"/>
      <w:lvlText w:val=""/>
      <w:legacy w:legacy="1" w:legacySpace="0" w:legacyIndent="0"/>
      <w:lvlJc w:val="left"/>
    </w:lvl>
  </w:abstractNum>
  <w:abstractNum w:abstractNumId="308" w15:restartNumberingAfterBreak="0">
    <w:nsid w:val="676D14E0"/>
    <w:multiLevelType w:val="singleLevel"/>
    <w:tmpl w:val="C5A26DBE"/>
    <w:lvl w:ilvl="0">
      <w:start w:val="1"/>
      <w:numFmt w:val="none"/>
      <w:lvlText w:val=""/>
      <w:legacy w:legacy="1" w:legacySpace="0" w:legacyIndent="0"/>
      <w:lvlJc w:val="left"/>
    </w:lvl>
  </w:abstractNum>
  <w:abstractNum w:abstractNumId="309" w15:restartNumberingAfterBreak="0">
    <w:nsid w:val="67992DD0"/>
    <w:multiLevelType w:val="singleLevel"/>
    <w:tmpl w:val="542CAD48"/>
    <w:lvl w:ilvl="0">
      <w:start w:val="1"/>
      <w:numFmt w:val="none"/>
      <w:lvlText w:val=""/>
      <w:legacy w:legacy="1" w:legacySpace="0" w:legacyIndent="0"/>
      <w:lvlJc w:val="left"/>
    </w:lvl>
  </w:abstractNum>
  <w:abstractNum w:abstractNumId="310" w15:restartNumberingAfterBreak="0">
    <w:nsid w:val="682E7BD7"/>
    <w:multiLevelType w:val="singleLevel"/>
    <w:tmpl w:val="542CAD48"/>
    <w:lvl w:ilvl="0">
      <w:start w:val="1"/>
      <w:numFmt w:val="none"/>
      <w:lvlText w:val=""/>
      <w:legacy w:legacy="1" w:legacySpace="0" w:legacyIndent="0"/>
      <w:lvlJc w:val="left"/>
    </w:lvl>
  </w:abstractNum>
  <w:abstractNum w:abstractNumId="311" w15:restartNumberingAfterBreak="0">
    <w:nsid w:val="69437E5C"/>
    <w:multiLevelType w:val="singleLevel"/>
    <w:tmpl w:val="542CAD48"/>
    <w:lvl w:ilvl="0">
      <w:start w:val="1"/>
      <w:numFmt w:val="none"/>
      <w:lvlText w:val=""/>
      <w:legacy w:legacy="1" w:legacySpace="0" w:legacyIndent="0"/>
      <w:lvlJc w:val="left"/>
    </w:lvl>
  </w:abstractNum>
  <w:abstractNum w:abstractNumId="312" w15:restartNumberingAfterBreak="0">
    <w:nsid w:val="69564716"/>
    <w:multiLevelType w:val="singleLevel"/>
    <w:tmpl w:val="542CAD48"/>
    <w:lvl w:ilvl="0">
      <w:start w:val="1"/>
      <w:numFmt w:val="none"/>
      <w:lvlText w:val=""/>
      <w:legacy w:legacy="1" w:legacySpace="0" w:legacyIndent="0"/>
      <w:lvlJc w:val="left"/>
    </w:lvl>
  </w:abstractNum>
  <w:abstractNum w:abstractNumId="313" w15:restartNumberingAfterBreak="0">
    <w:nsid w:val="698309C1"/>
    <w:multiLevelType w:val="singleLevel"/>
    <w:tmpl w:val="542CAD48"/>
    <w:lvl w:ilvl="0">
      <w:start w:val="1"/>
      <w:numFmt w:val="none"/>
      <w:lvlText w:val=""/>
      <w:legacy w:legacy="1" w:legacySpace="0" w:legacyIndent="0"/>
      <w:lvlJc w:val="left"/>
    </w:lvl>
  </w:abstractNum>
  <w:abstractNum w:abstractNumId="314" w15:restartNumberingAfterBreak="0">
    <w:nsid w:val="6A046E27"/>
    <w:multiLevelType w:val="singleLevel"/>
    <w:tmpl w:val="542CAD48"/>
    <w:lvl w:ilvl="0">
      <w:start w:val="1"/>
      <w:numFmt w:val="none"/>
      <w:lvlText w:val=""/>
      <w:legacy w:legacy="1" w:legacySpace="0" w:legacyIndent="0"/>
      <w:lvlJc w:val="left"/>
    </w:lvl>
  </w:abstractNum>
  <w:abstractNum w:abstractNumId="315" w15:restartNumberingAfterBreak="0">
    <w:nsid w:val="6A1D165E"/>
    <w:multiLevelType w:val="singleLevel"/>
    <w:tmpl w:val="542CAD48"/>
    <w:lvl w:ilvl="0">
      <w:start w:val="1"/>
      <w:numFmt w:val="none"/>
      <w:lvlText w:val=""/>
      <w:legacy w:legacy="1" w:legacySpace="0" w:legacyIndent="0"/>
      <w:lvlJc w:val="left"/>
    </w:lvl>
  </w:abstractNum>
  <w:abstractNum w:abstractNumId="316" w15:restartNumberingAfterBreak="0">
    <w:nsid w:val="6A256470"/>
    <w:multiLevelType w:val="singleLevel"/>
    <w:tmpl w:val="542CAD48"/>
    <w:lvl w:ilvl="0">
      <w:start w:val="1"/>
      <w:numFmt w:val="none"/>
      <w:lvlText w:val=""/>
      <w:legacy w:legacy="1" w:legacySpace="0" w:legacyIndent="0"/>
      <w:lvlJc w:val="left"/>
    </w:lvl>
  </w:abstractNum>
  <w:abstractNum w:abstractNumId="317" w15:restartNumberingAfterBreak="0">
    <w:nsid w:val="6A5C2213"/>
    <w:multiLevelType w:val="singleLevel"/>
    <w:tmpl w:val="C5A26DBE"/>
    <w:lvl w:ilvl="0">
      <w:start w:val="1"/>
      <w:numFmt w:val="none"/>
      <w:lvlText w:val=""/>
      <w:legacy w:legacy="1" w:legacySpace="0" w:legacyIndent="0"/>
      <w:lvlJc w:val="left"/>
    </w:lvl>
  </w:abstractNum>
  <w:abstractNum w:abstractNumId="318" w15:restartNumberingAfterBreak="0">
    <w:nsid w:val="6A5F0056"/>
    <w:multiLevelType w:val="singleLevel"/>
    <w:tmpl w:val="542CAD48"/>
    <w:lvl w:ilvl="0">
      <w:start w:val="1"/>
      <w:numFmt w:val="none"/>
      <w:lvlText w:val=""/>
      <w:legacy w:legacy="1" w:legacySpace="0" w:legacyIndent="0"/>
      <w:lvlJc w:val="left"/>
    </w:lvl>
  </w:abstractNum>
  <w:abstractNum w:abstractNumId="319" w15:restartNumberingAfterBreak="0">
    <w:nsid w:val="6AED47AA"/>
    <w:multiLevelType w:val="singleLevel"/>
    <w:tmpl w:val="542CAD48"/>
    <w:lvl w:ilvl="0">
      <w:start w:val="1"/>
      <w:numFmt w:val="none"/>
      <w:lvlText w:val=""/>
      <w:legacy w:legacy="1" w:legacySpace="0" w:legacyIndent="0"/>
      <w:lvlJc w:val="left"/>
    </w:lvl>
  </w:abstractNum>
  <w:abstractNum w:abstractNumId="320" w15:restartNumberingAfterBreak="0">
    <w:nsid w:val="6B3071DF"/>
    <w:multiLevelType w:val="singleLevel"/>
    <w:tmpl w:val="542CAD48"/>
    <w:lvl w:ilvl="0">
      <w:start w:val="1"/>
      <w:numFmt w:val="none"/>
      <w:lvlText w:val=""/>
      <w:legacy w:legacy="1" w:legacySpace="0" w:legacyIndent="0"/>
      <w:lvlJc w:val="left"/>
    </w:lvl>
  </w:abstractNum>
  <w:abstractNum w:abstractNumId="321" w15:restartNumberingAfterBreak="0">
    <w:nsid w:val="6BBA7A16"/>
    <w:multiLevelType w:val="singleLevel"/>
    <w:tmpl w:val="542CAD48"/>
    <w:lvl w:ilvl="0">
      <w:start w:val="1"/>
      <w:numFmt w:val="none"/>
      <w:lvlText w:val=""/>
      <w:legacy w:legacy="1" w:legacySpace="0" w:legacyIndent="0"/>
      <w:lvlJc w:val="left"/>
    </w:lvl>
  </w:abstractNum>
  <w:abstractNum w:abstractNumId="322" w15:restartNumberingAfterBreak="0">
    <w:nsid w:val="6BF84F77"/>
    <w:multiLevelType w:val="singleLevel"/>
    <w:tmpl w:val="542CAD48"/>
    <w:lvl w:ilvl="0">
      <w:start w:val="1"/>
      <w:numFmt w:val="none"/>
      <w:lvlText w:val=""/>
      <w:legacy w:legacy="1" w:legacySpace="0" w:legacyIndent="0"/>
      <w:lvlJc w:val="left"/>
    </w:lvl>
  </w:abstractNum>
  <w:abstractNum w:abstractNumId="323" w15:restartNumberingAfterBreak="0">
    <w:nsid w:val="6C072942"/>
    <w:multiLevelType w:val="singleLevel"/>
    <w:tmpl w:val="542CAD48"/>
    <w:lvl w:ilvl="0">
      <w:start w:val="1"/>
      <w:numFmt w:val="none"/>
      <w:lvlText w:val=""/>
      <w:legacy w:legacy="1" w:legacySpace="0" w:legacyIndent="0"/>
      <w:lvlJc w:val="left"/>
    </w:lvl>
  </w:abstractNum>
  <w:abstractNum w:abstractNumId="324" w15:restartNumberingAfterBreak="0">
    <w:nsid w:val="6C2F16CE"/>
    <w:multiLevelType w:val="singleLevel"/>
    <w:tmpl w:val="542CAD48"/>
    <w:lvl w:ilvl="0">
      <w:start w:val="1"/>
      <w:numFmt w:val="none"/>
      <w:lvlText w:val=""/>
      <w:legacy w:legacy="1" w:legacySpace="0" w:legacyIndent="0"/>
      <w:lvlJc w:val="left"/>
    </w:lvl>
  </w:abstractNum>
  <w:abstractNum w:abstractNumId="325" w15:restartNumberingAfterBreak="0">
    <w:nsid w:val="6C35792D"/>
    <w:multiLevelType w:val="singleLevel"/>
    <w:tmpl w:val="542CAD48"/>
    <w:lvl w:ilvl="0">
      <w:start w:val="1"/>
      <w:numFmt w:val="none"/>
      <w:lvlText w:val=""/>
      <w:legacy w:legacy="1" w:legacySpace="0" w:legacyIndent="0"/>
      <w:lvlJc w:val="left"/>
    </w:lvl>
  </w:abstractNum>
  <w:abstractNum w:abstractNumId="326" w15:restartNumberingAfterBreak="0">
    <w:nsid w:val="6C4C5CB8"/>
    <w:multiLevelType w:val="singleLevel"/>
    <w:tmpl w:val="542CAD48"/>
    <w:lvl w:ilvl="0">
      <w:start w:val="1"/>
      <w:numFmt w:val="none"/>
      <w:lvlText w:val=""/>
      <w:legacy w:legacy="1" w:legacySpace="0" w:legacyIndent="0"/>
      <w:lvlJc w:val="left"/>
    </w:lvl>
  </w:abstractNum>
  <w:abstractNum w:abstractNumId="327" w15:restartNumberingAfterBreak="0">
    <w:nsid w:val="6C4E2CDA"/>
    <w:multiLevelType w:val="singleLevel"/>
    <w:tmpl w:val="542CAD48"/>
    <w:lvl w:ilvl="0">
      <w:start w:val="1"/>
      <w:numFmt w:val="none"/>
      <w:lvlText w:val=""/>
      <w:legacy w:legacy="1" w:legacySpace="0" w:legacyIndent="0"/>
      <w:lvlJc w:val="left"/>
    </w:lvl>
  </w:abstractNum>
  <w:abstractNum w:abstractNumId="328" w15:restartNumberingAfterBreak="0">
    <w:nsid w:val="6C832EA9"/>
    <w:multiLevelType w:val="singleLevel"/>
    <w:tmpl w:val="542CAD48"/>
    <w:lvl w:ilvl="0">
      <w:start w:val="1"/>
      <w:numFmt w:val="none"/>
      <w:lvlText w:val=""/>
      <w:legacy w:legacy="1" w:legacySpace="0" w:legacyIndent="0"/>
      <w:lvlJc w:val="left"/>
    </w:lvl>
  </w:abstractNum>
  <w:abstractNum w:abstractNumId="329" w15:restartNumberingAfterBreak="0">
    <w:nsid w:val="6C926E4F"/>
    <w:multiLevelType w:val="singleLevel"/>
    <w:tmpl w:val="542CAD48"/>
    <w:lvl w:ilvl="0">
      <w:start w:val="1"/>
      <w:numFmt w:val="none"/>
      <w:lvlText w:val=""/>
      <w:legacy w:legacy="1" w:legacySpace="0" w:legacyIndent="0"/>
      <w:lvlJc w:val="left"/>
    </w:lvl>
  </w:abstractNum>
  <w:abstractNum w:abstractNumId="330" w15:restartNumberingAfterBreak="0">
    <w:nsid w:val="6CC04D42"/>
    <w:multiLevelType w:val="singleLevel"/>
    <w:tmpl w:val="542CAD48"/>
    <w:lvl w:ilvl="0">
      <w:start w:val="1"/>
      <w:numFmt w:val="none"/>
      <w:lvlText w:val=""/>
      <w:legacy w:legacy="1" w:legacySpace="0" w:legacyIndent="0"/>
      <w:lvlJc w:val="left"/>
    </w:lvl>
  </w:abstractNum>
  <w:abstractNum w:abstractNumId="331" w15:restartNumberingAfterBreak="0">
    <w:nsid w:val="6D675730"/>
    <w:multiLevelType w:val="singleLevel"/>
    <w:tmpl w:val="542CAD48"/>
    <w:lvl w:ilvl="0">
      <w:start w:val="1"/>
      <w:numFmt w:val="none"/>
      <w:lvlText w:val=""/>
      <w:legacy w:legacy="1" w:legacySpace="0" w:legacyIndent="0"/>
      <w:lvlJc w:val="left"/>
    </w:lvl>
  </w:abstractNum>
  <w:abstractNum w:abstractNumId="332" w15:restartNumberingAfterBreak="0">
    <w:nsid w:val="6DAC1C68"/>
    <w:multiLevelType w:val="singleLevel"/>
    <w:tmpl w:val="542CAD48"/>
    <w:lvl w:ilvl="0">
      <w:start w:val="1"/>
      <w:numFmt w:val="none"/>
      <w:lvlText w:val=""/>
      <w:legacy w:legacy="1" w:legacySpace="0" w:legacyIndent="0"/>
      <w:lvlJc w:val="left"/>
    </w:lvl>
  </w:abstractNum>
  <w:abstractNum w:abstractNumId="333" w15:restartNumberingAfterBreak="0">
    <w:nsid w:val="6DCE4742"/>
    <w:multiLevelType w:val="singleLevel"/>
    <w:tmpl w:val="542CAD48"/>
    <w:lvl w:ilvl="0">
      <w:start w:val="1"/>
      <w:numFmt w:val="none"/>
      <w:lvlText w:val=""/>
      <w:legacy w:legacy="1" w:legacySpace="0" w:legacyIndent="0"/>
      <w:lvlJc w:val="left"/>
    </w:lvl>
  </w:abstractNum>
  <w:abstractNum w:abstractNumId="334" w15:restartNumberingAfterBreak="0">
    <w:nsid w:val="6E6D26EF"/>
    <w:multiLevelType w:val="singleLevel"/>
    <w:tmpl w:val="542CAD48"/>
    <w:lvl w:ilvl="0">
      <w:start w:val="1"/>
      <w:numFmt w:val="none"/>
      <w:lvlText w:val=""/>
      <w:legacy w:legacy="1" w:legacySpace="0" w:legacyIndent="0"/>
      <w:lvlJc w:val="left"/>
    </w:lvl>
  </w:abstractNum>
  <w:abstractNum w:abstractNumId="335" w15:restartNumberingAfterBreak="0">
    <w:nsid w:val="6F1A7F49"/>
    <w:multiLevelType w:val="singleLevel"/>
    <w:tmpl w:val="542CAD48"/>
    <w:lvl w:ilvl="0">
      <w:start w:val="1"/>
      <w:numFmt w:val="none"/>
      <w:lvlText w:val=""/>
      <w:legacy w:legacy="1" w:legacySpace="0" w:legacyIndent="0"/>
      <w:lvlJc w:val="left"/>
    </w:lvl>
  </w:abstractNum>
  <w:abstractNum w:abstractNumId="336" w15:restartNumberingAfterBreak="0">
    <w:nsid w:val="6FB23CBF"/>
    <w:multiLevelType w:val="singleLevel"/>
    <w:tmpl w:val="542CAD48"/>
    <w:lvl w:ilvl="0">
      <w:start w:val="1"/>
      <w:numFmt w:val="none"/>
      <w:lvlText w:val=""/>
      <w:legacy w:legacy="1" w:legacySpace="0" w:legacyIndent="0"/>
      <w:lvlJc w:val="left"/>
    </w:lvl>
  </w:abstractNum>
  <w:abstractNum w:abstractNumId="337" w15:restartNumberingAfterBreak="0">
    <w:nsid w:val="6FE505F3"/>
    <w:multiLevelType w:val="singleLevel"/>
    <w:tmpl w:val="542CAD48"/>
    <w:lvl w:ilvl="0">
      <w:start w:val="1"/>
      <w:numFmt w:val="none"/>
      <w:lvlText w:val=""/>
      <w:legacy w:legacy="1" w:legacySpace="0" w:legacyIndent="0"/>
      <w:lvlJc w:val="left"/>
    </w:lvl>
  </w:abstractNum>
  <w:abstractNum w:abstractNumId="338" w15:restartNumberingAfterBreak="0">
    <w:nsid w:val="70653066"/>
    <w:multiLevelType w:val="singleLevel"/>
    <w:tmpl w:val="542CAD48"/>
    <w:lvl w:ilvl="0">
      <w:start w:val="1"/>
      <w:numFmt w:val="none"/>
      <w:lvlText w:val=""/>
      <w:legacy w:legacy="1" w:legacySpace="0" w:legacyIndent="0"/>
      <w:lvlJc w:val="left"/>
    </w:lvl>
  </w:abstractNum>
  <w:abstractNum w:abstractNumId="339" w15:restartNumberingAfterBreak="0">
    <w:nsid w:val="70A07488"/>
    <w:multiLevelType w:val="singleLevel"/>
    <w:tmpl w:val="C5A26DBE"/>
    <w:lvl w:ilvl="0">
      <w:start w:val="1"/>
      <w:numFmt w:val="none"/>
      <w:lvlText w:val=""/>
      <w:legacy w:legacy="1" w:legacySpace="0" w:legacyIndent="0"/>
      <w:lvlJc w:val="left"/>
    </w:lvl>
  </w:abstractNum>
  <w:abstractNum w:abstractNumId="340" w15:restartNumberingAfterBreak="0">
    <w:nsid w:val="710408DB"/>
    <w:multiLevelType w:val="singleLevel"/>
    <w:tmpl w:val="542CAD48"/>
    <w:lvl w:ilvl="0">
      <w:start w:val="1"/>
      <w:numFmt w:val="none"/>
      <w:lvlText w:val=""/>
      <w:legacy w:legacy="1" w:legacySpace="0" w:legacyIndent="0"/>
      <w:lvlJc w:val="left"/>
    </w:lvl>
  </w:abstractNum>
  <w:abstractNum w:abstractNumId="341" w15:restartNumberingAfterBreak="0">
    <w:nsid w:val="712D1720"/>
    <w:multiLevelType w:val="singleLevel"/>
    <w:tmpl w:val="C5A26DBE"/>
    <w:lvl w:ilvl="0">
      <w:start w:val="1"/>
      <w:numFmt w:val="none"/>
      <w:lvlText w:val=""/>
      <w:legacy w:legacy="1" w:legacySpace="0" w:legacyIndent="0"/>
      <w:lvlJc w:val="left"/>
    </w:lvl>
  </w:abstractNum>
  <w:abstractNum w:abstractNumId="342" w15:restartNumberingAfterBreak="0">
    <w:nsid w:val="71A47912"/>
    <w:multiLevelType w:val="singleLevel"/>
    <w:tmpl w:val="542CAD48"/>
    <w:lvl w:ilvl="0">
      <w:start w:val="1"/>
      <w:numFmt w:val="none"/>
      <w:lvlText w:val=""/>
      <w:legacy w:legacy="1" w:legacySpace="0" w:legacyIndent="0"/>
      <w:lvlJc w:val="left"/>
    </w:lvl>
  </w:abstractNum>
  <w:abstractNum w:abstractNumId="343" w15:restartNumberingAfterBreak="0">
    <w:nsid w:val="71E53F5A"/>
    <w:multiLevelType w:val="singleLevel"/>
    <w:tmpl w:val="542CAD48"/>
    <w:lvl w:ilvl="0">
      <w:start w:val="1"/>
      <w:numFmt w:val="none"/>
      <w:lvlText w:val=""/>
      <w:legacy w:legacy="1" w:legacySpace="0" w:legacyIndent="0"/>
      <w:lvlJc w:val="left"/>
    </w:lvl>
  </w:abstractNum>
  <w:abstractNum w:abstractNumId="344" w15:restartNumberingAfterBreak="0">
    <w:nsid w:val="72062307"/>
    <w:multiLevelType w:val="singleLevel"/>
    <w:tmpl w:val="C5A26DBE"/>
    <w:lvl w:ilvl="0">
      <w:start w:val="1"/>
      <w:numFmt w:val="none"/>
      <w:lvlText w:val=""/>
      <w:legacy w:legacy="1" w:legacySpace="0" w:legacyIndent="0"/>
      <w:lvlJc w:val="left"/>
    </w:lvl>
  </w:abstractNum>
  <w:abstractNum w:abstractNumId="345" w15:restartNumberingAfterBreak="0">
    <w:nsid w:val="72126DA3"/>
    <w:multiLevelType w:val="singleLevel"/>
    <w:tmpl w:val="542CAD48"/>
    <w:lvl w:ilvl="0">
      <w:start w:val="1"/>
      <w:numFmt w:val="none"/>
      <w:lvlText w:val=""/>
      <w:legacy w:legacy="1" w:legacySpace="0" w:legacyIndent="0"/>
      <w:lvlJc w:val="left"/>
    </w:lvl>
  </w:abstractNum>
  <w:abstractNum w:abstractNumId="346" w15:restartNumberingAfterBreak="0">
    <w:nsid w:val="725F7FC4"/>
    <w:multiLevelType w:val="singleLevel"/>
    <w:tmpl w:val="542CAD48"/>
    <w:lvl w:ilvl="0">
      <w:start w:val="1"/>
      <w:numFmt w:val="none"/>
      <w:lvlText w:val=""/>
      <w:legacy w:legacy="1" w:legacySpace="0" w:legacyIndent="0"/>
      <w:lvlJc w:val="left"/>
    </w:lvl>
  </w:abstractNum>
  <w:abstractNum w:abstractNumId="347" w15:restartNumberingAfterBreak="0">
    <w:nsid w:val="7398660D"/>
    <w:multiLevelType w:val="singleLevel"/>
    <w:tmpl w:val="542CAD48"/>
    <w:lvl w:ilvl="0">
      <w:start w:val="1"/>
      <w:numFmt w:val="none"/>
      <w:lvlText w:val=""/>
      <w:legacy w:legacy="1" w:legacySpace="0" w:legacyIndent="0"/>
      <w:lvlJc w:val="left"/>
    </w:lvl>
  </w:abstractNum>
  <w:abstractNum w:abstractNumId="348" w15:restartNumberingAfterBreak="0">
    <w:nsid w:val="74233648"/>
    <w:multiLevelType w:val="singleLevel"/>
    <w:tmpl w:val="542CAD48"/>
    <w:lvl w:ilvl="0">
      <w:start w:val="1"/>
      <w:numFmt w:val="none"/>
      <w:lvlText w:val=""/>
      <w:legacy w:legacy="1" w:legacySpace="0" w:legacyIndent="0"/>
      <w:lvlJc w:val="left"/>
    </w:lvl>
  </w:abstractNum>
  <w:abstractNum w:abstractNumId="349" w15:restartNumberingAfterBreak="0">
    <w:nsid w:val="750D4357"/>
    <w:multiLevelType w:val="singleLevel"/>
    <w:tmpl w:val="542CAD48"/>
    <w:lvl w:ilvl="0">
      <w:start w:val="1"/>
      <w:numFmt w:val="none"/>
      <w:lvlText w:val=""/>
      <w:legacy w:legacy="1" w:legacySpace="0" w:legacyIndent="0"/>
      <w:lvlJc w:val="left"/>
    </w:lvl>
  </w:abstractNum>
  <w:abstractNum w:abstractNumId="350" w15:restartNumberingAfterBreak="0">
    <w:nsid w:val="75C41F61"/>
    <w:multiLevelType w:val="singleLevel"/>
    <w:tmpl w:val="542CAD48"/>
    <w:lvl w:ilvl="0">
      <w:start w:val="1"/>
      <w:numFmt w:val="none"/>
      <w:lvlText w:val=""/>
      <w:legacy w:legacy="1" w:legacySpace="0" w:legacyIndent="0"/>
      <w:lvlJc w:val="left"/>
    </w:lvl>
  </w:abstractNum>
  <w:abstractNum w:abstractNumId="351" w15:restartNumberingAfterBreak="0">
    <w:nsid w:val="768A6FC5"/>
    <w:multiLevelType w:val="singleLevel"/>
    <w:tmpl w:val="542CAD48"/>
    <w:lvl w:ilvl="0">
      <w:start w:val="1"/>
      <w:numFmt w:val="none"/>
      <w:lvlText w:val=""/>
      <w:legacy w:legacy="1" w:legacySpace="0" w:legacyIndent="0"/>
      <w:lvlJc w:val="left"/>
    </w:lvl>
  </w:abstractNum>
  <w:abstractNum w:abstractNumId="352" w15:restartNumberingAfterBreak="0">
    <w:nsid w:val="76F84E11"/>
    <w:multiLevelType w:val="singleLevel"/>
    <w:tmpl w:val="542CAD48"/>
    <w:lvl w:ilvl="0">
      <w:start w:val="1"/>
      <w:numFmt w:val="none"/>
      <w:lvlText w:val=""/>
      <w:legacy w:legacy="1" w:legacySpace="0" w:legacyIndent="0"/>
      <w:lvlJc w:val="left"/>
    </w:lvl>
  </w:abstractNum>
  <w:abstractNum w:abstractNumId="353" w15:restartNumberingAfterBreak="0">
    <w:nsid w:val="77026221"/>
    <w:multiLevelType w:val="singleLevel"/>
    <w:tmpl w:val="542CAD48"/>
    <w:lvl w:ilvl="0">
      <w:start w:val="1"/>
      <w:numFmt w:val="none"/>
      <w:lvlText w:val=""/>
      <w:legacy w:legacy="1" w:legacySpace="0" w:legacyIndent="0"/>
      <w:lvlJc w:val="left"/>
    </w:lvl>
  </w:abstractNum>
  <w:abstractNum w:abstractNumId="354" w15:restartNumberingAfterBreak="0">
    <w:nsid w:val="77415402"/>
    <w:multiLevelType w:val="singleLevel"/>
    <w:tmpl w:val="542CAD48"/>
    <w:lvl w:ilvl="0">
      <w:start w:val="1"/>
      <w:numFmt w:val="none"/>
      <w:lvlText w:val=""/>
      <w:legacy w:legacy="1" w:legacySpace="0" w:legacyIndent="0"/>
      <w:lvlJc w:val="left"/>
    </w:lvl>
  </w:abstractNum>
  <w:abstractNum w:abstractNumId="355" w15:restartNumberingAfterBreak="0">
    <w:nsid w:val="774A32F0"/>
    <w:multiLevelType w:val="singleLevel"/>
    <w:tmpl w:val="542CAD48"/>
    <w:lvl w:ilvl="0">
      <w:start w:val="1"/>
      <w:numFmt w:val="none"/>
      <w:lvlText w:val=""/>
      <w:legacy w:legacy="1" w:legacySpace="0" w:legacyIndent="0"/>
      <w:lvlJc w:val="left"/>
    </w:lvl>
  </w:abstractNum>
  <w:abstractNum w:abstractNumId="356" w15:restartNumberingAfterBreak="0">
    <w:nsid w:val="7759617D"/>
    <w:multiLevelType w:val="singleLevel"/>
    <w:tmpl w:val="542CAD48"/>
    <w:lvl w:ilvl="0">
      <w:start w:val="1"/>
      <w:numFmt w:val="none"/>
      <w:lvlText w:val=""/>
      <w:legacy w:legacy="1" w:legacySpace="0" w:legacyIndent="0"/>
      <w:lvlJc w:val="left"/>
    </w:lvl>
  </w:abstractNum>
  <w:abstractNum w:abstractNumId="357" w15:restartNumberingAfterBreak="0">
    <w:nsid w:val="77845FC6"/>
    <w:multiLevelType w:val="singleLevel"/>
    <w:tmpl w:val="542CAD48"/>
    <w:lvl w:ilvl="0">
      <w:start w:val="1"/>
      <w:numFmt w:val="none"/>
      <w:lvlText w:val=""/>
      <w:legacy w:legacy="1" w:legacySpace="0" w:legacyIndent="0"/>
      <w:lvlJc w:val="left"/>
    </w:lvl>
  </w:abstractNum>
  <w:abstractNum w:abstractNumId="358" w15:restartNumberingAfterBreak="0">
    <w:nsid w:val="779C73B9"/>
    <w:multiLevelType w:val="singleLevel"/>
    <w:tmpl w:val="542CAD48"/>
    <w:lvl w:ilvl="0">
      <w:start w:val="1"/>
      <w:numFmt w:val="none"/>
      <w:lvlText w:val=""/>
      <w:legacy w:legacy="1" w:legacySpace="0" w:legacyIndent="0"/>
      <w:lvlJc w:val="left"/>
    </w:lvl>
  </w:abstractNum>
  <w:abstractNum w:abstractNumId="359" w15:restartNumberingAfterBreak="0">
    <w:nsid w:val="77C22134"/>
    <w:multiLevelType w:val="singleLevel"/>
    <w:tmpl w:val="542CAD48"/>
    <w:lvl w:ilvl="0">
      <w:start w:val="1"/>
      <w:numFmt w:val="none"/>
      <w:lvlText w:val=""/>
      <w:legacy w:legacy="1" w:legacySpace="0" w:legacyIndent="0"/>
      <w:lvlJc w:val="left"/>
    </w:lvl>
  </w:abstractNum>
  <w:abstractNum w:abstractNumId="360" w15:restartNumberingAfterBreak="0">
    <w:nsid w:val="782B5DEC"/>
    <w:multiLevelType w:val="singleLevel"/>
    <w:tmpl w:val="542CAD48"/>
    <w:lvl w:ilvl="0">
      <w:start w:val="1"/>
      <w:numFmt w:val="none"/>
      <w:lvlText w:val=""/>
      <w:legacy w:legacy="1" w:legacySpace="0" w:legacyIndent="0"/>
      <w:lvlJc w:val="left"/>
    </w:lvl>
  </w:abstractNum>
  <w:abstractNum w:abstractNumId="361" w15:restartNumberingAfterBreak="0">
    <w:nsid w:val="788C7446"/>
    <w:multiLevelType w:val="singleLevel"/>
    <w:tmpl w:val="542CAD48"/>
    <w:lvl w:ilvl="0">
      <w:start w:val="1"/>
      <w:numFmt w:val="none"/>
      <w:lvlText w:val=""/>
      <w:legacy w:legacy="1" w:legacySpace="0" w:legacyIndent="0"/>
      <w:lvlJc w:val="left"/>
    </w:lvl>
  </w:abstractNum>
  <w:abstractNum w:abstractNumId="362" w15:restartNumberingAfterBreak="0">
    <w:nsid w:val="78C74656"/>
    <w:multiLevelType w:val="singleLevel"/>
    <w:tmpl w:val="542CAD48"/>
    <w:lvl w:ilvl="0">
      <w:start w:val="1"/>
      <w:numFmt w:val="none"/>
      <w:lvlText w:val=""/>
      <w:legacy w:legacy="1" w:legacySpace="0" w:legacyIndent="0"/>
      <w:lvlJc w:val="left"/>
    </w:lvl>
  </w:abstractNum>
  <w:abstractNum w:abstractNumId="363" w15:restartNumberingAfterBreak="0">
    <w:nsid w:val="78CD2CB2"/>
    <w:multiLevelType w:val="singleLevel"/>
    <w:tmpl w:val="542CAD48"/>
    <w:lvl w:ilvl="0">
      <w:start w:val="1"/>
      <w:numFmt w:val="none"/>
      <w:lvlText w:val=""/>
      <w:legacy w:legacy="1" w:legacySpace="0" w:legacyIndent="0"/>
      <w:lvlJc w:val="left"/>
    </w:lvl>
  </w:abstractNum>
  <w:abstractNum w:abstractNumId="364" w15:restartNumberingAfterBreak="0">
    <w:nsid w:val="795634DD"/>
    <w:multiLevelType w:val="singleLevel"/>
    <w:tmpl w:val="542CAD48"/>
    <w:lvl w:ilvl="0">
      <w:start w:val="1"/>
      <w:numFmt w:val="none"/>
      <w:lvlText w:val=""/>
      <w:legacy w:legacy="1" w:legacySpace="0" w:legacyIndent="0"/>
      <w:lvlJc w:val="left"/>
    </w:lvl>
  </w:abstractNum>
  <w:abstractNum w:abstractNumId="365" w15:restartNumberingAfterBreak="0">
    <w:nsid w:val="7A1B3D15"/>
    <w:multiLevelType w:val="singleLevel"/>
    <w:tmpl w:val="542CAD48"/>
    <w:lvl w:ilvl="0">
      <w:start w:val="1"/>
      <w:numFmt w:val="none"/>
      <w:lvlText w:val=""/>
      <w:legacy w:legacy="1" w:legacySpace="0" w:legacyIndent="0"/>
      <w:lvlJc w:val="left"/>
    </w:lvl>
  </w:abstractNum>
  <w:abstractNum w:abstractNumId="366" w15:restartNumberingAfterBreak="0">
    <w:nsid w:val="7C2B63B2"/>
    <w:multiLevelType w:val="singleLevel"/>
    <w:tmpl w:val="542CAD48"/>
    <w:lvl w:ilvl="0">
      <w:start w:val="1"/>
      <w:numFmt w:val="none"/>
      <w:lvlText w:val=""/>
      <w:legacy w:legacy="1" w:legacySpace="0" w:legacyIndent="0"/>
      <w:lvlJc w:val="left"/>
    </w:lvl>
  </w:abstractNum>
  <w:abstractNum w:abstractNumId="367" w15:restartNumberingAfterBreak="0">
    <w:nsid w:val="7CF34EF0"/>
    <w:multiLevelType w:val="singleLevel"/>
    <w:tmpl w:val="C5A26DBE"/>
    <w:lvl w:ilvl="0">
      <w:start w:val="1"/>
      <w:numFmt w:val="none"/>
      <w:lvlText w:val=""/>
      <w:legacy w:legacy="1" w:legacySpace="0" w:legacyIndent="0"/>
      <w:lvlJc w:val="left"/>
    </w:lvl>
  </w:abstractNum>
  <w:abstractNum w:abstractNumId="368" w15:restartNumberingAfterBreak="0">
    <w:nsid w:val="7D131832"/>
    <w:multiLevelType w:val="singleLevel"/>
    <w:tmpl w:val="C5A26DBE"/>
    <w:lvl w:ilvl="0">
      <w:start w:val="1"/>
      <w:numFmt w:val="none"/>
      <w:lvlText w:val=""/>
      <w:legacy w:legacy="1" w:legacySpace="0" w:legacyIndent="0"/>
      <w:lvlJc w:val="left"/>
    </w:lvl>
  </w:abstractNum>
  <w:abstractNum w:abstractNumId="369" w15:restartNumberingAfterBreak="0">
    <w:nsid w:val="7D3B20D0"/>
    <w:multiLevelType w:val="singleLevel"/>
    <w:tmpl w:val="542CAD48"/>
    <w:lvl w:ilvl="0">
      <w:start w:val="1"/>
      <w:numFmt w:val="none"/>
      <w:lvlText w:val=""/>
      <w:legacy w:legacy="1" w:legacySpace="0" w:legacyIndent="0"/>
      <w:lvlJc w:val="left"/>
    </w:lvl>
  </w:abstractNum>
  <w:abstractNum w:abstractNumId="370" w15:restartNumberingAfterBreak="0">
    <w:nsid w:val="7D6A1693"/>
    <w:multiLevelType w:val="singleLevel"/>
    <w:tmpl w:val="542CAD48"/>
    <w:lvl w:ilvl="0">
      <w:start w:val="1"/>
      <w:numFmt w:val="none"/>
      <w:lvlText w:val=""/>
      <w:legacy w:legacy="1" w:legacySpace="0" w:legacyIndent="0"/>
      <w:lvlJc w:val="left"/>
    </w:lvl>
  </w:abstractNum>
  <w:abstractNum w:abstractNumId="371" w15:restartNumberingAfterBreak="0">
    <w:nsid w:val="7DA3196E"/>
    <w:multiLevelType w:val="singleLevel"/>
    <w:tmpl w:val="542CAD48"/>
    <w:lvl w:ilvl="0">
      <w:start w:val="1"/>
      <w:numFmt w:val="none"/>
      <w:lvlText w:val=""/>
      <w:legacy w:legacy="1" w:legacySpace="0" w:legacyIndent="0"/>
      <w:lvlJc w:val="left"/>
    </w:lvl>
  </w:abstractNum>
  <w:abstractNum w:abstractNumId="372" w15:restartNumberingAfterBreak="0">
    <w:nsid w:val="7DDF153E"/>
    <w:multiLevelType w:val="singleLevel"/>
    <w:tmpl w:val="542CAD48"/>
    <w:lvl w:ilvl="0">
      <w:start w:val="1"/>
      <w:numFmt w:val="none"/>
      <w:lvlText w:val=""/>
      <w:legacy w:legacy="1" w:legacySpace="0" w:legacyIndent="0"/>
      <w:lvlJc w:val="left"/>
    </w:lvl>
  </w:abstractNum>
  <w:abstractNum w:abstractNumId="373" w15:restartNumberingAfterBreak="0">
    <w:nsid w:val="7E083AB0"/>
    <w:multiLevelType w:val="singleLevel"/>
    <w:tmpl w:val="542CAD48"/>
    <w:lvl w:ilvl="0">
      <w:start w:val="1"/>
      <w:numFmt w:val="none"/>
      <w:lvlText w:val=""/>
      <w:legacy w:legacy="1" w:legacySpace="0" w:legacyIndent="0"/>
      <w:lvlJc w:val="left"/>
    </w:lvl>
  </w:abstractNum>
  <w:abstractNum w:abstractNumId="374" w15:restartNumberingAfterBreak="0">
    <w:nsid w:val="7F234764"/>
    <w:multiLevelType w:val="singleLevel"/>
    <w:tmpl w:val="542CAD48"/>
    <w:lvl w:ilvl="0">
      <w:start w:val="1"/>
      <w:numFmt w:val="none"/>
      <w:lvlText w:val=""/>
      <w:legacy w:legacy="1" w:legacySpace="0" w:legacyIndent="0"/>
      <w:lvlJc w:val="left"/>
    </w:lvl>
  </w:abstractNum>
  <w:num w:numId="1">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num>
  <w:num w:numId="3">
    <w:abstractNumId w:val="265"/>
  </w:num>
  <w:num w:numId="4">
    <w:abstractNumId w:val="182"/>
  </w:num>
  <w:num w:numId="5">
    <w:abstractNumId w:val="339"/>
  </w:num>
  <w:num w:numId="6">
    <w:abstractNumId w:val="81"/>
  </w:num>
  <w:num w:numId="7">
    <w:abstractNumId w:val="83"/>
  </w:num>
  <w:num w:numId="8">
    <w:abstractNumId w:val="73"/>
  </w:num>
  <w:num w:numId="9">
    <w:abstractNumId w:val="62"/>
  </w:num>
  <w:num w:numId="10">
    <w:abstractNumId w:val="302"/>
  </w:num>
  <w:num w:numId="11">
    <w:abstractNumId w:val="252"/>
  </w:num>
  <w:num w:numId="12">
    <w:abstractNumId w:val="116"/>
  </w:num>
  <w:num w:numId="13">
    <w:abstractNumId w:val="115"/>
  </w:num>
  <w:num w:numId="14">
    <w:abstractNumId w:val="70"/>
  </w:num>
  <w:num w:numId="15">
    <w:abstractNumId w:val="186"/>
  </w:num>
  <w:num w:numId="16">
    <w:abstractNumId w:val="141"/>
  </w:num>
  <w:num w:numId="17">
    <w:abstractNumId w:val="41"/>
  </w:num>
  <w:num w:numId="18">
    <w:abstractNumId w:val="18"/>
  </w:num>
  <w:num w:numId="19">
    <w:abstractNumId w:val="230"/>
  </w:num>
  <w:num w:numId="20">
    <w:abstractNumId w:val="308"/>
  </w:num>
  <w:num w:numId="21">
    <w:abstractNumId w:val="293"/>
  </w:num>
  <w:num w:numId="22">
    <w:abstractNumId w:val="30"/>
  </w:num>
  <w:num w:numId="23">
    <w:abstractNumId w:val="259"/>
  </w:num>
  <w:num w:numId="24">
    <w:abstractNumId w:val="183"/>
  </w:num>
  <w:num w:numId="25">
    <w:abstractNumId w:val="271"/>
  </w:num>
  <w:num w:numId="26">
    <w:abstractNumId w:val="140"/>
  </w:num>
  <w:num w:numId="27">
    <w:abstractNumId w:val="367"/>
  </w:num>
  <w:num w:numId="28">
    <w:abstractNumId w:val="126"/>
  </w:num>
  <w:num w:numId="29">
    <w:abstractNumId w:val="106"/>
  </w:num>
  <w:num w:numId="30">
    <w:abstractNumId w:val="341"/>
  </w:num>
  <w:num w:numId="31">
    <w:abstractNumId w:val="296"/>
  </w:num>
  <w:num w:numId="32">
    <w:abstractNumId w:val="17"/>
  </w:num>
  <w:num w:numId="33">
    <w:abstractNumId w:val="191"/>
  </w:num>
  <w:num w:numId="34">
    <w:abstractNumId w:val="317"/>
  </w:num>
  <w:num w:numId="35">
    <w:abstractNumId w:val="344"/>
  </w:num>
  <w:num w:numId="36">
    <w:abstractNumId w:val="168"/>
  </w:num>
  <w:num w:numId="37">
    <w:abstractNumId w:val="138"/>
  </w:num>
  <w:num w:numId="38">
    <w:abstractNumId w:val="69"/>
  </w:num>
  <w:num w:numId="39">
    <w:abstractNumId w:val="109"/>
  </w:num>
  <w:num w:numId="40">
    <w:abstractNumId w:val="110"/>
  </w:num>
  <w:num w:numId="41">
    <w:abstractNumId w:val="334"/>
  </w:num>
  <w:num w:numId="42">
    <w:abstractNumId w:val="150"/>
  </w:num>
  <w:num w:numId="43">
    <w:abstractNumId w:val="9"/>
  </w:num>
  <w:num w:numId="44">
    <w:abstractNumId w:val="57"/>
  </w:num>
  <w:num w:numId="45">
    <w:abstractNumId w:val="237"/>
  </w:num>
  <w:num w:numId="46">
    <w:abstractNumId w:val="251"/>
  </w:num>
  <w:num w:numId="47">
    <w:abstractNumId w:val="42"/>
  </w:num>
  <w:num w:numId="48">
    <w:abstractNumId w:val="5"/>
  </w:num>
  <w:num w:numId="49">
    <w:abstractNumId w:val="24"/>
  </w:num>
  <w:num w:numId="50">
    <w:abstractNumId w:val="19"/>
  </w:num>
  <w:num w:numId="51">
    <w:abstractNumId w:val="95"/>
  </w:num>
  <w:num w:numId="52">
    <w:abstractNumId w:val="281"/>
  </w:num>
  <w:num w:numId="53">
    <w:abstractNumId w:val="322"/>
  </w:num>
  <w:num w:numId="54">
    <w:abstractNumId w:val="239"/>
  </w:num>
  <w:num w:numId="55">
    <w:abstractNumId w:val="48"/>
  </w:num>
  <w:num w:numId="56">
    <w:abstractNumId w:val="368"/>
  </w:num>
  <w:num w:numId="57">
    <w:abstractNumId w:val="80"/>
  </w:num>
  <w:num w:numId="58">
    <w:abstractNumId w:val="161"/>
  </w:num>
  <w:num w:numId="59">
    <w:abstractNumId w:val="287"/>
  </w:num>
  <w:num w:numId="60">
    <w:abstractNumId w:val="187"/>
  </w:num>
  <w:num w:numId="61">
    <w:abstractNumId w:val="262"/>
  </w:num>
  <w:num w:numId="62">
    <w:abstractNumId w:val="128"/>
  </w:num>
  <w:num w:numId="63">
    <w:abstractNumId w:val="214"/>
  </w:num>
  <w:num w:numId="64">
    <w:abstractNumId w:val="297"/>
  </w:num>
  <w:num w:numId="65">
    <w:abstractNumId w:val="22"/>
  </w:num>
  <w:num w:numId="66">
    <w:abstractNumId w:val="121"/>
  </w:num>
  <w:num w:numId="67">
    <w:abstractNumId w:val="124"/>
  </w:num>
  <w:num w:numId="68">
    <w:abstractNumId w:val="143"/>
  </w:num>
  <w:num w:numId="69">
    <w:abstractNumId w:val="139"/>
  </w:num>
  <w:num w:numId="70">
    <w:abstractNumId w:val="113"/>
  </w:num>
  <w:num w:numId="71">
    <w:abstractNumId w:val="28"/>
  </w:num>
  <w:num w:numId="72">
    <w:abstractNumId w:val="60"/>
  </w:num>
  <w:num w:numId="73">
    <w:abstractNumId w:val="71"/>
  </w:num>
  <w:num w:numId="74">
    <w:abstractNumId w:val="148"/>
  </w:num>
  <w:num w:numId="75">
    <w:abstractNumId w:val="176"/>
  </w:num>
  <w:num w:numId="76">
    <w:abstractNumId w:val="328"/>
  </w:num>
  <w:num w:numId="77">
    <w:abstractNumId w:val="283"/>
  </w:num>
  <w:num w:numId="78">
    <w:abstractNumId w:val="45"/>
  </w:num>
  <w:num w:numId="79">
    <w:abstractNumId w:val="59"/>
  </w:num>
  <w:num w:numId="80">
    <w:abstractNumId w:val="229"/>
  </w:num>
  <w:num w:numId="81">
    <w:abstractNumId w:val="164"/>
  </w:num>
  <w:num w:numId="82">
    <w:abstractNumId w:val="29"/>
  </w:num>
  <w:num w:numId="83">
    <w:abstractNumId w:val="54"/>
  </w:num>
  <w:num w:numId="84">
    <w:abstractNumId w:val="85"/>
  </w:num>
  <w:num w:numId="85">
    <w:abstractNumId w:val="249"/>
  </w:num>
  <w:num w:numId="86">
    <w:abstractNumId w:val="68"/>
  </w:num>
  <w:num w:numId="87">
    <w:abstractNumId w:val="318"/>
  </w:num>
  <w:num w:numId="88">
    <w:abstractNumId w:val="154"/>
  </w:num>
  <w:num w:numId="89">
    <w:abstractNumId w:val="221"/>
  </w:num>
  <w:num w:numId="90">
    <w:abstractNumId w:val="75"/>
  </w:num>
  <w:num w:numId="91">
    <w:abstractNumId w:val="222"/>
  </w:num>
  <w:num w:numId="92">
    <w:abstractNumId w:val="325"/>
  </w:num>
  <w:num w:numId="93">
    <w:abstractNumId w:val="188"/>
  </w:num>
  <w:num w:numId="94">
    <w:abstractNumId w:val="103"/>
  </w:num>
  <w:num w:numId="95">
    <w:abstractNumId w:val="351"/>
  </w:num>
  <w:num w:numId="96">
    <w:abstractNumId w:val="72"/>
  </w:num>
  <w:num w:numId="97">
    <w:abstractNumId w:val="63"/>
  </w:num>
  <w:num w:numId="98">
    <w:abstractNumId w:val="362"/>
  </w:num>
  <w:num w:numId="99">
    <w:abstractNumId w:val="350"/>
  </w:num>
  <w:num w:numId="100">
    <w:abstractNumId w:val="215"/>
  </w:num>
  <w:num w:numId="101">
    <w:abstractNumId w:val="203"/>
  </w:num>
  <w:num w:numId="102">
    <w:abstractNumId w:val="105"/>
  </w:num>
  <w:num w:numId="103">
    <w:abstractNumId w:val="102"/>
  </w:num>
  <w:num w:numId="104">
    <w:abstractNumId w:val="190"/>
  </w:num>
  <w:num w:numId="105">
    <w:abstractNumId w:val="231"/>
  </w:num>
  <w:num w:numId="106">
    <w:abstractNumId w:val="366"/>
  </w:num>
  <w:num w:numId="107">
    <w:abstractNumId w:val="280"/>
  </w:num>
  <w:num w:numId="108">
    <w:abstractNumId w:val="4"/>
  </w:num>
  <w:num w:numId="109">
    <w:abstractNumId w:val="177"/>
  </w:num>
  <w:num w:numId="110">
    <w:abstractNumId w:val="169"/>
  </w:num>
  <w:num w:numId="111">
    <w:abstractNumId w:val="163"/>
  </w:num>
  <w:num w:numId="112">
    <w:abstractNumId w:val="48"/>
    <w:lvlOverride w:ilvl="0">
      <w:lvl w:ilvl="0">
        <w:start w:val="1"/>
        <w:numFmt w:val="decimal"/>
        <w:pStyle w:val="GPMOHeading1"/>
        <w:lvlText w:val="%1."/>
        <w:lvlJc w:val="left"/>
        <w:pPr>
          <w:tabs>
            <w:tab w:val="num" w:pos="0"/>
          </w:tabs>
          <w:ind w:left="0" w:firstLine="0"/>
        </w:pPr>
        <w:rPr>
          <w:rFonts w:hint="default"/>
        </w:rPr>
      </w:lvl>
    </w:lvlOverride>
    <w:lvlOverride w:ilvl="1">
      <w:lvl w:ilvl="1">
        <w:start w:val="1"/>
        <w:numFmt w:val="decimal"/>
        <w:pStyle w:val="GPMOHeading2"/>
        <w:lvlText w:val="%1.%2"/>
        <w:lvlJc w:val="left"/>
        <w:pPr>
          <w:tabs>
            <w:tab w:val="num" w:pos="0"/>
          </w:tabs>
          <w:ind w:left="0" w:firstLine="0"/>
        </w:pPr>
        <w:rPr>
          <w:rFonts w:hint="default"/>
          <w:color w:val="auto"/>
        </w:rPr>
      </w:lvl>
    </w:lvlOverride>
    <w:lvlOverride w:ilvl="2">
      <w:lvl w:ilvl="2">
        <w:start w:val="1"/>
        <w:numFmt w:val="decimal"/>
        <w:pStyle w:val="GPMOHeading3"/>
        <w:lvlText w:val="%1.%2.%3"/>
        <w:lvlJc w:val="left"/>
        <w:pPr>
          <w:tabs>
            <w:tab w:val="num" w:pos="0"/>
          </w:tabs>
          <w:ind w:left="0" w:firstLine="0"/>
        </w:pPr>
        <w:rPr>
          <w:rFonts w:hint="default"/>
        </w:rPr>
      </w:lvl>
    </w:lvlOverride>
    <w:lvlOverride w:ilvl="3">
      <w:lvl w:ilvl="3">
        <w:start w:val="1"/>
        <w:numFmt w:val="decimal"/>
        <w:pStyle w:val="GPMOHeading4"/>
        <w:lvlText w:val="%1.%2.%3.%4"/>
        <w:lvlJc w:val="left"/>
        <w:pPr>
          <w:tabs>
            <w:tab w:val="num" w:pos="0"/>
          </w:tabs>
          <w:ind w:left="0" w:firstLine="0"/>
        </w:pPr>
        <w:rPr>
          <w:rFonts w:hint="default"/>
        </w:rPr>
      </w:lvl>
    </w:lvlOverride>
    <w:lvlOverride w:ilvl="4">
      <w:lvl w:ilvl="4">
        <w:start w:val="1"/>
        <w:numFmt w:val="decimal"/>
        <w:lvlText w:val="%1.%2.%3.%4.%5"/>
        <w:lvlJc w:val="left"/>
        <w:pPr>
          <w:tabs>
            <w:tab w:val="num" w:pos="0"/>
          </w:tabs>
          <w:ind w:left="0" w:firstLine="0"/>
        </w:pPr>
        <w:rPr>
          <w:rFonts w:ascii="Arial Bold" w:hAnsi="Arial Bold" w:hint="default"/>
          <w:b/>
          <w:i w:val="0"/>
          <w:sz w:val="20"/>
        </w:rPr>
      </w:lvl>
    </w:lvlOverride>
    <w:lvlOverride w:ilvl="5">
      <w:lvl w:ilvl="5">
        <w:start w:val="1"/>
        <w:numFmt w:val="decimal"/>
        <w:lvlText w:val="%1.%2.%3.%4.%5.%6"/>
        <w:lvlJc w:val="left"/>
        <w:pPr>
          <w:tabs>
            <w:tab w:val="num" w:pos="0"/>
          </w:tabs>
          <w:ind w:left="0" w:firstLine="0"/>
        </w:pPr>
        <w:rPr>
          <w:rFonts w:hint="default"/>
        </w:rPr>
      </w:lvl>
    </w:lvlOverride>
    <w:lvlOverride w:ilvl="6">
      <w:lvl w:ilvl="6">
        <w:start w:val="1"/>
        <w:numFmt w:val="decimal"/>
        <w:lvlText w:val="%1.%2.%3.%4.%5.%6.%7"/>
        <w:lvlJc w:val="left"/>
        <w:pPr>
          <w:tabs>
            <w:tab w:val="num" w:pos="0"/>
          </w:tabs>
          <w:ind w:left="0" w:firstLine="0"/>
        </w:pPr>
        <w:rPr>
          <w:rFonts w:hint="default"/>
        </w:rPr>
      </w:lvl>
    </w:lvlOverride>
    <w:lvlOverride w:ilvl="7">
      <w:lvl w:ilvl="7">
        <w:start w:val="1"/>
        <w:numFmt w:val="decimal"/>
        <w:lvlText w:val="%1.%2.%3.%4.%5.%6.%7.%8"/>
        <w:lvlJc w:val="left"/>
        <w:pPr>
          <w:tabs>
            <w:tab w:val="num" w:pos="0"/>
          </w:tabs>
          <w:ind w:left="0" w:firstLine="0"/>
        </w:pPr>
        <w:rPr>
          <w:rFonts w:hint="default"/>
        </w:rPr>
      </w:lvl>
    </w:lvlOverride>
    <w:lvlOverride w:ilvl="8">
      <w:lvl w:ilvl="8">
        <w:start w:val="1"/>
        <w:numFmt w:val="decimal"/>
        <w:lvlText w:val="%1.%2.%3.%4.%5.%6.%7.%8.%9"/>
        <w:lvlJc w:val="left"/>
        <w:pPr>
          <w:tabs>
            <w:tab w:val="num" w:pos="0"/>
          </w:tabs>
          <w:ind w:left="0" w:firstLine="0"/>
        </w:pPr>
        <w:rPr>
          <w:rFonts w:hint="default"/>
        </w:rPr>
      </w:lvl>
    </w:lvlOverride>
  </w:num>
  <w:num w:numId="113">
    <w:abstractNumId w:val="16"/>
  </w:num>
  <w:num w:numId="114">
    <w:abstractNumId w:val="76"/>
  </w:num>
  <w:num w:numId="115">
    <w:abstractNumId w:val="213"/>
  </w:num>
  <w:num w:numId="116">
    <w:abstractNumId w:val="372"/>
  </w:num>
  <w:num w:numId="117">
    <w:abstractNumId w:val="180"/>
  </w:num>
  <w:num w:numId="118">
    <w:abstractNumId w:val="247"/>
  </w:num>
  <w:num w:numId="119">
    <w:abstractNumId w:val="84"/>
  </w:num>
  <w:num w:numId="120">
    <w:abstractNumId w:val="270"/>
  </w:num>
  <w:num w:numId="121">
    <w:abstractNumId w:val="330"/>
  </w:num>
  <w:num w:numId="122">
    <w:abstractNumId w:val="171"/>
  </w:num>
  <w:num w:numId="123">
    <w:abstractNumId w:val="6"/>
  </w:num>
  <w:num w:numId="124">
    <w:abstractNumId w:val="92"/>
  </w:num>
  <w:num w:numId="125">
    <w:abstractNumId w:val="225"/>
  </w:num>
  <w:num w:numId="126">
    <w:abstractNumId w:val="104"/>
  </w:num>
  <w:num w:numId="127">
    <w:abstractNumId w:val="189"/>
  </w:num>
  <w:num w:numId="128">
    <w:abstractNumId w:val="268"/>
  </w:num>
  <w:num w:numId="129">
    <w:abstractNumId w:val="371"/>
  </w:num>
  <w:num w:numId="130">
    <w:abstractNumId w:val="99"/>
  </w:num>
  <w:num w:numId="131">
    <w:abstractNumId w:val="137"/>
  </w:num>
  <w:num w:numId="132">
    <w:abstractNumId w:val="178"/>
  </w:num>
  <w:num w:numId="133">
    <w:abstractNumId w:val="134"/>
  </w:num>
  <w:num w:numId="134">
    <w:abstractNumId w:val="51"/>
  </w:num>
  <w:num w:numId="135">
    <w:abstractNumId w:val="263"/>
  </w:num>
  <w:num w:numId="136">
    <w:abstractNumId w:val="175"/>
  </w:num>
  <w:num w:numId="137">
    <w:abstractNumId w:val="173"/>
  </w:num>
  <w:num w:numId="138">
    <w:abstractNumId w:val="243"/>
  </w:num>
  <w:num w:numId="139">
    <w:abstractNumId w:val="349"/>
  </w:num>
  <w:num w:numId="140">
    <w:abstractNumId w:val="23"/>
  </w:num>
  <w:num w:numId="141">
    <w:abstractNumId w:val="333"/>
  </w:num>
  <w:num w:numId="142">
    <w:abstractNumId w:val="284"/>
  </w:num>
  <w:num w:numId="143">
    <w:abstractNumId w:val="33"/>
  </w:num>
  <w:num w:numId="144">
    <w:abstractNumId w:val="108"/>
  </w:num>
  <w:num w:numId="145">
    <w:abstractNumId w:val="7"/>
  </w:num>
  <w:num w:numId="146">
    <w:abstractNumId w:val="206"/>
  </w:num>
  <w:num w:numId="147">
    <w:abstractNumId w:val="21"/>
  </w:num>
  <w:num w:numId="148">
    <w:abstractNumId w:val="65"/>
  </w:num>
  <w:num w:numId="149">
    <w:abstractNumId w:val="199"/>
  </w:num>
  <w:num w:numId="150">
    <w:abstractNumId w:val="43"/>
  </w:num>
  <w:num w:numId="151">
    <w:abstractNumId w:val="39"/>
  </w:num>
  <w:num w:numId="152">
    <w:abstractNumId w:val="347"/>
  </w:num>
  <w:num w:numId="153">
    <w:abstractNumId w:val="157"/>
  </w:num>
  <w:num w:numId="154">
    <w:abstractNumId w:val="248"/>
  </w:num>
  <w:num w:numId="155">
    <w:abstractNumId w:val="338"/>
  </w:num>
  <w:num w:numId="156">
    <w:abstractNumId w:val="34"/>
  </w:num>
  <w:num w:numId="157">
    <w:abstractNumId w:val="201"/>
  </w:num>
  <w:num w:numId="158">
    <w:abstractNumId w:val="369"/>
  </w:num>
  <w:num w:numId="159">
    <w:abstractNumId w:val="129"/>
  </w:num>
  <w:num w:numId="160">
    <w:abstractNumId w:val="14"/>
  </w:num>
  <w:num w:numId="161">
    <w:abstractNumId w:val="50"/>
  </w:num>
  <w:num w:numId="162">
    <w:abstractNumId w:val="234"/>
  </w:num>
  <w:num w:numId="163">
    <w:abstractNumId w:val="220"/>
  </w:num>
  <w:num w:numId="164">
    <w:abstractNumId w:val="97"/>
  </w:num>
  <w:num w:numId="165">
    <w:abstractNumId w:val="8"/>
  </w:num>
  <w:num w:numId="166">
    <w:abstractNumId w:val="40"/>
  </w:num>
  <w:num w:numId="167">
    <w:abstractNumId w:val="56"/>
  </w:num>
  <w:num w:numId="168">
    <w:abstractNumId w:val="269"/>
  </w:num>
  <w:num w:numId="169">
    <w:abstractNumId w:val="209"/>
  </w:num>
  <w:num w:numId="170">
    <w:abstractNumId w:val="266"/>
  </w:num>
  <w:num w:numId="171">
    <w:abstractNumId w:val="181"/>
  </w:num>
  <w:num w:numId="172">
    <w:abstractNumId w:val="254"/>
  </w:num>
  <w:num w:numId="173">
    <w:abstractNumId w:val="304"/>
  </w:num>
  <w:num w:numId="174">
    <w:abstractNumId w:val="52"/>
  </w:num>
  <w:num w:numId="175">
    <w:abstractNumId w:val="195"/>
  </w:num>
  <w:num w:numId="176">
    <w:abstractNumId w:val="179"/>
  </w:num>
  <w:num w:numId="177">
    <w:abstractNumId w:val="292"/>
  </w:num>
  <w:num w:numId="178">
    <w:abstractNumId w:val="309"/>
  </w:num>
  <w:num w:numId="179">
    <w:abstractNumId w:val="250"/>
  </w:num>
  <w:num w:numId="180">
    <w:abstractNumId w:val="253"/>
  </w:num>
  <w:num w:numId="181">
    <w:abstractNumId w:val="352"/>
  </w:num>
  <w:num w:numId="182">
    <w:abstractNumId w:val="316"/>
  </w:num>
  <w:num w:numId="183">
    <w:abstractNumId w:val="118"/>
  </w:num>
  <w:num w:numId="184">
    <w:abstractNumId w:val="212"/>
  </w:num>
  <w:num w:numId="185">
    <w:abstractNumId w:val="288"/>
  </w:num>
  <w:num w:numId="186">
    <w:abstractNumId w:val="25"/>
  </w:num>
  <w:num w:numId="187">
    <w:abstractNumId w:val="306"/>
  </w:num>
  <w:num w:numId="188">
    <w:abstractNumId w:val="291"/>
  </w:num>
  <w:num w:numId="189">
    <w:abstractNumId w:val="295"/>
  </w:num>
  <w:num w:numId="190">
    <w:abstractNumId w:val="276"/>
  </w:num>
  <w:num w:numId="191">
    <w:abstractNumId w:val="166"/>
  </w:num>
  <w:num w:numId="192">
    <w:abstractNumId w:val="77"/>
  </w:num>
  <w:num w:numId="193">
    <w:abstractNumId w:val="299"/>
  </w:num>
  <w:num w:numId="194">
    <w:abstractNumId w:val="61"/>
  </w:num>
  <w:num w:numId="195">
    <w:abstractNumId w:val="160"/>
  </w:num>
  <w:num w:numId="196">
    <w:abstractNumId w:val="200"/>
  </w:num>
  <w:num w:numId="197">
    <w:abstractNumId w:val="111"/>
  </w:num>
  <w:num w:numId="198">
    <w:abstractNumId w:val="272"/>
  </w:num>
  <w:num w:numId="199">
    <w:abstractNumId w:val="363"/>
  </w:num>
  <w:num w:numId="200">
    <w:abstractNumId w:val="340"/>
  </w:num>
  <w:num w:numId="201">
    <w:abstractNumId w:val="114"/>
  </w:num>
  <w:num w:numId="202">
    <w:abstractNumId w:val="15"/>
  </w:num>
  <w:num w:numId="203">
    <w:abstractNumId w:val="286"/>
  </w:num>
  <w:num w:numId="204">
    <w:abstractNumId w:val="32"/>
  </w:num>
  <w:num w:numId="205">
    <w:abstractNumId w:val="185"/>
  </w:num>
  <w:num w:numId="206">
    <w:abstractNumId w:val="55"/>
  </w:num>
  <w:num w:numId="207">
    <w:abstractNumId w:val="151"/>
  </w:num>
  <w:num w:numId="208">
    <w:abstractNumId w:val="355"/>
  </w:num>
  <w:num w:numId="209">
    <w:abstractNumId w:val="370"/>
  </w:num>
  <w:num w:numId="210">
    <w:abstractNumId w:val="277"/>
  </w:num>
  <w:num w:numId="211">
    <w:abstractNumId w:val="153"/>
  </w:num>
  <w:num w:numId="212">
    <w:abstractNumId w:val="310"/>
  </w:num>
  <w:num w:numId="213">
    <w:abstractNumId w:val="194"/>
  </w:num>
  <w:num w:numId="214">
    <w:abstractNumId w:val="112"/>
  </w:num>
  <w:num w:numId="215">
    <w:abstractNumId w:val="311"/>
  </w:num>
  <w:num w:numId="216">
    <w:abstractNumId w:val="135"/>
  </w:num>
  <w:num w:numId="217">
    <w:abstractNumId w:val="44"/>
  </w:num>
  <w:num w:numId="218">
    <w:abstractNumId w:val="332"/>
  </w:num>
  <w:num w:numId="219">
    <w:abstractNumId w:val="192"/>
  </w:num>
  <w:num w:numId="220">
    <w:abstractNumId w:val="301"/>
  </w:num>
  <w:num w:numId="221">
    <w:abstractNumId w:val="205"/>
  </w:num>
  <w:num w:numId="222">
    <w:abstractNumId w:val="145"/>
  </w:num>
  <w:num w:numId="223">
    <w:abstractNumId w:val="96"/>
  </w:num>
  <w:num w:numId="224">
    <w:abstractNumId w:val="360"/>
  </w:num>
  <w:num w:numId="225">
    <w:abstractNumId w:val="155"/>
  </w:num>
  <w:num w:numId="226">
    <w:abstractNumId w:val="184"/>
  </w:num>
  <w:num w:numId="227">
    <w:abstractNumId w:val="294"/>
  </w:num>
  <w:num w:numId="228">
    <w:abstractNumId w:val="170"/>
  </w:num>
  <w:num w:numId="229">
    <w:abstractNumId w:val="242"/>
  </w:num>
  <w:num w:numId="230">
    <w:abstractNumId w:val="49"/>
  </w:num>
  <w:num w:numId="231">
    <w:abstractNumId w:val="348"/>
  </w:num>
  <w:num w:numId="232">
    <w:abstractNumId w:val="93"/>
  </w:num>
  <w:num w:numId="233">
    <w:abstractNumId w:val="165"/>
  </w:num>
  <w:num w:numId="234">
    <w:abstractNumId w:val="346"/>
  </w:num>
  <w:num w:numId="235">
    <w:abstractNumId w:val="264"/>
  </w:num>
  <w:num w:numId="236">
    <w:abstractNumId w:val="245"/>
  </w:num>
  <w:num w:numId="237">
    <w:abstractNumId w:val="202"/>
  </w:num>
  <w:num w:numId="238">
    <w:abstractNumId w:val="210"/>
  </w:num>
  <w:num w:numId="239">
    <w:abstractNumId w:val="132"/>
  </w:num>
  <w:num w:numId="240">
    <w:abstractNumId w:val="323"/>
  </w:num>
  <w:num w:numId="241">
    <w:abstractNumId w:val="315"/>
  </w:num>
  <w:num w:numId="242">
    <w:abstractNumId w:val="35"/>
  </w:num>
  <w:num w:numId="243">
    <w:abstractNumId w:val="204"/>
  </w:num>
  <w:num w:numId="244">
    <w:abstractNumId w:val="373"/>
  </w:num>
  <w:num w:numId="245">
    <w:abstractNumId w:val="335"/>
  </w:num>
  <w:num w:numId="246">
    <w:abstractNumId w:val="303"/>
  </w:num>
  <w:num w:numId="247">
    <w:abstractNumId w:val="354"/>
  </w:num>
  <w:num w:numId="248">
    <w:abstractNumId w:val="298"/>
  </w:num>
  <w:num w:numId="249">
    <w:abstractNumId w:val="241"/>
  </w:num>
  <w:num w:numId="250">
    <w:abstractNumId w:val="123"/>
  </w:num>
  <w:num w:numId="251">
    <w:abstractNumId w:val="196"/>
  </w:num>
  <w:num w:numId="252">
    <w:abstractNumId w:val="261"/>
  </w:num>
  <w:num w:numId="253">
    <w:abstractNumId w:val="198"/>
  </w:num>
  <w:num w:numId="254">
    <w:abstractNumId w:val="38"/>
  </w:num>
  <w:num w:numId="255">
    <w:abstractNumId w:val="74"/>
  </w:num>
  <w:num w:numId="256">
    <w:abstractNumId w:val="232"/>
  </w:num>
  <w:num w:numId="257">
    <w:abstractNumId w:val="331"/>
  </w:num>
  <w:num w:numId="258">
    <w:abstractNumId w:val="20"/>
  </w:num>
  <w:num w:numId="259">
    <w:abstractNumId w:val="258"/>
  </w:num>
  <w:num w:numId="260">
    <w:abstractNumId w:val="305"/>
  </w:num>
  <w:num w:numId="261">
    <w:abstractNumId w:val="319"/>
  </w:num>
  <w:num w:numId="262">
    <w:abstractNumId w:val="224"/>
  </w:num>
  <w:num w:numId="263">
    <w:abstractNumId w:val="86"/>
  </w:num>
  <w:num w:numId="264">
    <w:abstractNumId w:val="88"/>
  </w:num>
  <w:num w:numId="265">
    <w:abstractNumId w:val="365"/>
  </w:num>
  <w:num w:numId="266">
    <w:abstractNumId w:val="193"/>
  </w:num>
  <w:num w:numId="267">
    <w:abstractNumId w:val="158"/>
  </w:num>
  <w:num w:numId="268">
    <w:abstractNumId w:val="149"/>
  </w:num>
  <w:num w:numId="269">
    <w:abstractNumId w:val="364"/>
  </w:num>
  <w:num w:numId="270">
    <w:abstractNumId w:val="53"/>
  </w:num>
  <w:num w:numId="271">
    <w:abstractNumId w:val="64"/>
  </w:num>
  <w:num w:numId="272">
    <w:abstractNumId w:val="336"/>
  </w:num>
  <w:num w:numId="273">
    <w:abstractNumId w:val="217"/>
  </w:num>
  <w:num w:numId="274">
    <w:abstractNumId w:val="300"/>
  </w:num>
  <w:num w:numId="275">
    <w:abstractNumId w:val="337"/>
  </w:num>
  <w:num w:numId="276">
    <w:abstractNumId w:val="278"/>
  </w:num>
  <w:num w:numId="277">
    <w:abstractNumId w:val="273"/>
  </w:num>
  <w:num w:numId="278">
    <w:abstractNumId w:val="101"/>
  </w:num>
  <w:num w:numId="279">
    <w:abstractNumId w:val="290"/>
  </w:num>
  <w:num w:numId="280">
    <w:abstractNumId w:val="87"/>
  </w:num>
  <w:num w:numId="281">
    <w:abstractNumId w:val="120"/>
  </w:num>
  <w:num w:numId="282">
    <w:abstractNumId w:val="345"/>
  </w:num>
  <w:num w:numId="283">
    <w:abstractNumId w:val="358"/>
  </w:num>
  <w:num w:numId="284">
    <w:abstractNumId w:val="329"/>
  </w:num>
  <w:num w:numId="285">
    <w:abstractNumId w:val="130"/>
  </w:num>
  <w:num w:numId="286">
    <w:abstractNumId w:val="146"/>
  </w:num>
  <w:num w:numId="287">
    <w:abstractNumId w:val="361"/>
  </w:num>
  <w:num w:numId="288">
    <w:abstractNumId w:val="58"/>
  </w:num>
  <w:num w:numId="289">
    <w:abstractNumId w:val="359"/>
  </w:num>
  <w:num w:numId="290">
    <w:abstractNumId w:val="94"/>
  </w:num>
  <w:num w:numId="291">
    <w:abstractNumId w:val="282"/>
  </w:num>
  <w:num w:numId="292">
    <w:abstractNumId w:val="13"/>
  </w:num>
  <w:num w:numId="293">
    <w:abstractNumId w:val="321"/>
  </w:num>
  <w:num w:numId="294">
    <w:abstractNumId w:val="0"/>
  </w:num>
  <w:num w:numId="295">
    <w:abstractNumId w:val="342"/>
  </w:num>
  <w:num w:numId="296">
    <w:abstractNumId w:val="312"/>
  </w:num>
  <w:num w:numId="297">
    <w:abstractNumId w:val="98"/>
  </w:num>
  <w:num w:numId="298">
    <w:abstractNumId w:val="356"/>
  </w:num>
  <w:num w:numId="299">
    <w:abstractNumId w:val="211"/>
  </w:num>
  <w:num w:numId="300">
    <w:abstractNumId w:val="91"/>
  </w:num>
  <w:num w:numId="301">
    <w:abstractNumId w:val="267"/>
  </w:num>
  <w:num w:numId="302">
    <w:abstractNumId w:val="125"/>
  </w:num>
  <w:num w:numId="303">
    <w:abstractNumId w:val="90"/>
  </w:num>
  <w:num w:numId="304">
    <w:abstractNumId w:val="235"/>
  </w:num>
  <w:num w:numId="305">
    <w:abstractNumId w:val="156"/>
  </w:num>
  <w:num w:numId="306">
    <w:abstractNumId w:val="147"/>
  </w:num>
  <w:num w:numId="307">
    <w:abstractNumId w:val="313"/>
  </w:num>
  <w:num w:numId="308">
    <w:abstractNumId w:val="142"/>
  </w:num>
  <w:num w:numId="309">
    <w:abstractNumId w:val="26"/>
  </w:num>
  <w:num w:numId="310">
    <w:abstractNumId w:val="255"/>
  </w:num>
  <w:num w:numId="311">
    <w:abstractNumId w:val="159"/>
  </w:num>
  <w:num w:numId="312">
    <w:abstractNumId w:val="228"/>
  </w:num>
  <w:num w:numId="313">
    <w:abstractNumId w:val="11"/>
  </w:num>
  <w:num w:numId="314">
    <w:abstractNumId w:val="226"/>
  </w:num>
  <w:num w:numId="315">
    <w:abstractNumId w:val="31"/>
  </w:num>
  <w:num w:numId="316">
    <w:abstractNumId w:val="327"/>
  </w:num>
  <w:num w:numId="317">
    <w:abstractNumId w:val="216"/>
  </w:num>
  <w:num w:numId="318">
    <w:abstractNumId w:val="79"/>
  </w:num>
  <w:num w:numId="319">
    <w:abstractNumId w:val="127"/>
  </w:num>
  <w:num w:numId="320">
    <w:abstractNumId w:val="78"/>
  </w:num>
  <w:num w:numId="321">
    <w:abstractNumId w:val="320"/>
  </w:num>
  <w:num w:numId="322">
    <w:abstractNumId w:val="37"/>
  </w:num>
  <w:num w:numId="323">
    <w:abstractNumId w:val="122"/>
  </w:num>
  <w:num w:numId="324">
    <w:abstractNumId w:val="257"/>
  </w:num>
  <w:num w:numId="325">
    <w:abstractNumId w:val="174"/>
  </w:num>
  <w:num w:numId="326">
    <w:abstractNumId w:val="119"/>
  </w:num>
  <w:num w:numId="327">
    <w:abstractNumId w:val="218"/>
  </w:num>
  <w:num w:numId="328">
    <w:abstractNumId w:val="207"/>
  </w:num>
  <w:num w:numId="329">
    <w:abstractNumId w:val="353"/>
  </w:num>
  <w:num w:numId="330">
    <w:abstractNumId w:val="100"/>
  </w:num>
  <w:num w:numId="331">
    <w:abstractNumId w:val="82"/>
  </w:num>
  <w:num w:numId="332">
    <w:abstractNumId w:val="133"/>
  </w:num>
  <w:num w:numId="333">
    <w:abstractNumId w:val="219"/>
  </w:num>
  <w:num w:numId="334">
    <w:abstractNumId w:val="227"/>
  </w:num>
  <w:num w:numId="335">
    <w:abstractNumId w:val="107"/>
  </w:num>
  <w:num w:numId="336">
    <w:abstractNumId w:val="167"/>
  </w:num>
  <w:num w:numId="337">
    <w:abstractNumId w:val="46"/>
  </w:num>
  <w:num w:numId="338">
    <w:abstractNumId w:val="307"/>
  </w:num>
  <w:num w:numId="339">
    <w:abstractNumId w:val="172"/>
  </w:num>
  <w:num w:numId="340">
    <w:abstractNumId w:val="279"/>
  </w:num>
  <w:num w:numId="341">
    <w:abstractNumId w:val="357"/>
  </w:num>
  <w:num w:numId="342">
    <w:abstractNumId w:val="274"/>
  </w:num>
  <w:num w:numId="343">
    <w:abstractNumId w:val="12"/>
  </w:num>
  <w:num w:numId="344">
    <w:abstractNumId w:val="326"/>
  </w:num>
  <w:num w:numId="345">
    <w:abstractNumId w:val="131"/>
  </w:num>
  <w:num w:numId="346">
    <w:abstractNumId w:val="289"/>
  </w:num>
  <w:num w:numId="347">
    <w:abstractNumId w:val="208"/>
  </w:num>
  <w:num w:numId="348">
    <w:abstractNumId w:val="285"/>
  </w:num>
  <w:num w:numId="349">
    <w:abstractNumId w:val="275"/>
  </w:num>
  <w:num w:numId="350">
    <w:abstractNumId w:val="238"/>
  </w:num>
  <w:num w:numId="351">
    <w:abstractNumId w:val="67"/>
  </w:num>
  <w:num w:numId="352">
    <w:abstractNumId w:val="223"/>
  </w:num>
  <w:num w:numId="353">
    <w:abstractNumId w:val="117"/>
  </w:num>
  <w:num w:numId="354">
    <w:abstractNumId w:val="260"/>
  </w:num>
  <w:num w:numId="355">
    <w:abstractNumId w:val="314"/>
  </w:num>
  <w:num w:numId="356">
    <w:abstractNumId w:val="256"/>
  </w:num>
  <w:num w:numId="357">
    <w:abstractNumId w:val="324"/>
  </w:num>
  <w:num w:numId="358">
    <w:abstractNumId w:val="236"/>
  </w:num>
  <w:num w:numId="359">
    <w:abstractNumId w:val="246"/>
  </w:num>
  <w:num w:numId="360">
    <w:abstractNumId w:val="144"/>
  </w:num>
  <w:num w:numId="361">
    <w:abstractNumId w:val="152"/>
  </w:num>
  <w:num w:numId="362">
    <w:abstractNumId w:val="343"/>
  </w:num>
  <w:num w:numId="363">
    <w:abstractNumId w:val="233"/>
  </w:num>
  <w:num w:numId="364">
    <w:abstractNumId w:val="240"/>
  </w:num>
  <w:num w:numId="365">
    <w:abstractNumId w:val="36"/>
  </w:num>
  <w:num w:numId="366">
    <w:abstractNumId w:val="374"/>
  </w:num>
  <w:num w:numId="367">
    <w:abstractNumId w:val="27"/>
  </w:num>
  <w:num w:numId="368">
    <w:abstractNumId w:val="244"/>
  </w:num>
  <w:num w:numId="369">
    <w:abstractNumId w:val="197"/>
  </w:num>
  <w:num w:numId="370">
    <w:abstractNumId w:val="162"/>
  </w:num>
  <w:num w:numId="371">
    <w:abstractNumId w:val="136"/>
  </w:num>
  <w:num w:numId="372">
    <w:abstractNumId w:val="66"/>
  </w:num>
  <w:num w:numId="373">
    <w:abstractNumId w:val="47"/>
  </w:num>
  <w:numIdMacAtCleanup w:val="3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061A"/>
    <w:rsid w:val="000006AA"/>
    <w:rsid w:val="0000254A"/>
    <w:rsid w:val="00005653"/>
    <w:rsid w:val="000070DD"/>
    <w:rsid w:val="000072B1"/>
    <w:rsid w:val="00007FCA"/>
    <w:rsid w:val="000117F0"/>
    <w:rsid w:val="00014FDE"/>
    <w:rsid w:val="00015166"/>
    <w:rsid w:val="00016DA6"/>
    <w:rsid w:val="00017E63"/>
    <w:rsid w:val="00024BA0"/>
    <w:rsid w:val="000268D4"/>
    <w:rsid w:val="00034841"/>
    <w:rsid w:val="00036834"/>
    <w:rsid w:val="00036DBE"/>
    <w:rsid w:val="00041242"/>
    <w:rsid w:val="00042000"/>
    <w:rsid w:val="00044021"/>
    <w:rsid w:val="00044C9F"/>
    <w:rsid w:val="00050C1E"/>
    <w:rsid w:val="0005128F"/>
    <w:rsid w:val="00052FE9"/>
    <w:rsid w:val="00053A56"/>
    <w:rsid w:val="00064288"/>
    <w:rsid w:val="00065CB6"/>
    <w:rsid w:val="00065DE2"/>
    <w:rsid w:val="000671AB"/>
    <w:rsid w:val="000750E8"/>
    <w:rsid w:val="000771E8"/>
    <w:rsid w:val="00077760"/>
    <w:rsid w:val="000805D4"/>
    <w:rsid w:val="00085988"/>
    <w:rsid w:val="0008699B"/>
    <w:rsid w:val="000906A4"/>
    <w:rsid w:val="00091BC0"/>
    <w:rsid w:val="0009277B"/>
    <w:rsid w:val="00093819"/>
    <w:rsid w:val="00094909"/>
    <w:rsid w:val="000A0EB5"/>
    <w:rsid w:val="000A1016"/>
    <w:rsid w:val="000A1A13"/>
    <w:rsid w:val="000A658B"/>
    <w:rsid w:val="000B68D7"/>
    <w:rsid w:val="000B79DD"/>
    <w:rsid w:val="000C04CF"/>
    <w:rsid w:val="000C199A"/>
    <w:rsid w:val="000C1E10"/>
    <w:rsid w:val="000C3C65"/>
    <w:rsid w:val="000C4A65"/>
    <w:rsid w:val="000C7368"/>
    <w:rsid w:val="000C7D3E"/>
    <w:rsid w:val="000D0163"/>
    <w:rsid w:val="000D0785"/>
    <w:rsid w:val="000D0DE1"/>
    <w:rsid w:val="000D176D"/>
    <w:rsid w:val="000E07A7"/>
    <w:rsid w:val="000E135E"/>
    <w:rsid w:val="000E6DE5"/>
    <w:rsid w:val="000F0D76"/>
    <w:rsid w:val="000F2000"/>
    <w:rsid w:val="000F24FA"/>
    <w:rsid w:val="000F7BE3"/>
    <w:rsid w:val="001004E6"/>
    <w:rsid w:val="001023B0"/>
    <w:rsid w:val="00104462"/>
    <w:rsid w:val="0010647E"/>
    <w:rsid w:val="00115586"/>
    <w:rsid w:val="001173A7"/>
    <w:rsid w:val="001225B3"/>
    <w:rsid w:val="00124251"/>
    <w:rsid w:val="00124CC3"/>
    <w:rsid w:val="00127185"/>
    <w:rsid w:val="00127DA8"/>
    <w:rsid w:val="00131BF7"/>
    <w:rsid w:val="00132377"/>
    <w:rsid w:val="00141E3F"/>
    <w:rsid w:val="001431D5"/>
    <w:rsid w:val="001433AE"/>
    <w:rsid w:val="0014526C"/>
    <w:rsid w:val="00146DDE"/>
    <w:rsid w:val="00147F4F"/>
    <w:rsid w:val="0015187F"/>
    <w:rsid w:val="0015346D"/>
    <w:rsid w:val="00155B74"/>
    <w:rsid w:val="001604DE"/>
    <w:rsid w:val="00162F05"/>
    <w:rsid w:val="00163736"/>
    <w:rsid w:val="00164A78"/>
    <w:rsid w:val="00170A1D"/>
    <w:rsid w:val="00174D06"/>
    <w:rsid w:val="00180699"/>
    <w:rsid w:val="00185954"/>
    <w:rsid w:val="00186074"/>
    <w:rsid w:val="00187B65"/>
    <w:rsid w:val="0019111D"/>
    <w:rsid w:val="00194B3B"/>
    <w:rsid w:val="0019615B"/>
    <w:rsid w:val="001A246A"/>
    <w:rsid w:val="001A65BB"/>
    <w:rsid w:val="001B0E3A"/>
    <w:rsid w:val="001B20C6"/>
    <w:rsid w:val="001B2AB1"/>
    <w:rsid w:val="001B3128"/>
    <w:rsid w:val="001B3A75"/>
    <w:rsid w:val="001B4044"/>
    <w:rsid w:val="001B480D"/>
    <w:rsid w:val="001B4DA5"/>
    <w:rsid w:val="001B525B"/>
    <w:rsid w:val="001B7344"/>
    <w:rsid w:val="001C061E"/>
    <w:rsid w:val="001C6536"/>
    <w:rsid w:val="001D061A"/>
    <w:rsid w:val="001D2EC6"/>
    <w:rsid w:val="001D3082"/>
    <w:rsid w:val="001D6DAC"/>
    <w:rsid w:val="001D7F91"/>
    <w:rsid w:val="001E076E"/>
    <w:rsid w:val="001E39F0"/>
    <w:rsid w:val="001E59EB"/>
    <w:rsid w:val="001F16C9"/>
    <w:rsid w:val="001F1CCC"/>
    <w:rsid w:val="001F2C3F"/>
    <w:rsid w:val="001F3458"/>
    <w:rsid w:val="001F3652"/>
    <w:rsid w:val="001F4E6A"/>
    <w:rsid w:val="002036E6"/>
    <w:rsid w:val="00204F67"/>
    <w:rsid w:val="00210A3A"/>
    <w:rsid w:val="0021403C"/>
    <w:rsid w:val="00220604"/>
    <w:rsid w:val="00222766"/>
    <w:rsid w:val="002325DD"/>
    <w:rsid w:val="00232F64"/>
    <w:rsid w:val="00233434"/>
    <w:rsid w:val="00237DAE"/>
    <w:rsid w:val="00244A59"/>
    <w:rsid w:val="0024562C"/>
    <w:rsid w:val="00246B27"/>
    <w:rsid w:val="0025047C"/>
    <w:rsid w:val="00252D8B"/>
    <w:rsid w:val="00253744"/>
    <w:rsid w:val="00257277"/>
    <w:rsid w:val="002653F8"/>
    <w:rsid w:val="00265FE8"/>
    <w:rsid w:val="002672A9"/>
    <w:rsid w:val="00274BA0"/>
    <w:rsid w:val="00277B40"/>
    <w:rsid w:val="00281A26"/>
    <w:rsid w:val="00286E47"/>
    <w:rsid w:val="00286F51"/>
    <w:rsid w:val="0029525E"/>
    <w:rsid w:val="00296007"/>
    <w:rsid w:val="002965B8"/>
    <w:rsid w:val="002A195F"/>
    <w:rsid w:val="002A4D2F"/>
    <w:rsid w:val="002A5D18"/>
    <w:rsid w:val="002B001C"/>
    <w:rsid w:val="002B2698"/>
    <w:rsid w:val="002B305F"/>
    <w:rsid w:val="002B4DBA"/>
    <w:rsid w:val="002B73AC"/>
    <w:rsid w:val="002B79A0"/>
    <w:rsid w:val="002C5116"/>
    <w:rsid w:val="002C67AF"/>
    <w:rsid w:val="002C6FB9"/>
    <w:rsid w:val="002C70B1"/>
    <w:rsid w:val="002D0EC1"/>
    <w:rsid w:val="002D4911"/>
    <w:rsid w:val="002D4A5D"/>
    <w:rsid w:val="002D5E52"/>
    <w:rsid w:val="002E0E9C"/>
    <w:rsid w:val="002E237C"/>
    <w:rsid w:val="002E58AA"/>
    <w:rsid w:val="002F66DE"/>
    <w:rsid w:val="003044F8"/>
    <w:rsid w:val="003045F1"/>
    <w:rsid w:val="00304F68"/>
    <w:rsid w:val="00314C71"/>
    <w:rsid w:val="00316594"/>
    <w:rsid w:val="0032027A"/>
    <w:rsid w:val="00320638"/>
    <w:rsid w:val="00321973"/>
    <w:rsid w:val="00325613"/>
    <w:rsid w:val="00326193"/>
    <w:rsid w:val="0032773E"/>
    <w:rsid w:val="0033549D"/>
    <w:rsid w:val="00340A28"/>
    <w:rsid w:val="0035412C"/>
    <w:rsid w:val="003555E7"/>
    <w:rsid w:val="003566FE"/>
    <w:rsid w:val="00360237"/>
    <w:rsid w:val="003622FD"/>
    <w:rsid w:val="00362B24"/>
    <w:rsid w:val="003635E4"/>
    <w:rsid w:val="003677A0"/>
    <w:rsid w:val="00371E9B"/>
    <w:rsid w:val="0037659B"/>
    <w:rsid w:val="00380233"/>
    <w:rsid w:val="0038166D"/>
    <w:rsid w:val="00384FEA"/>
    <w:rsid w:val="00390F9E"/>
    <w:rsid w:val="003914D6"/>
    <w:rsid w:val="003919DA"/>
    <w:rsid w:val="003977D7"/>
    <w:rsid w:val="003A4DCE"/>
    <w:rsid w:val="003A74C4"/>
    <w:rsid w:val="003A7541"/>
    <w:rsid w:val="003B4EB6"/>
    <w:rsid w:val="003B7295"/>
    <w:rsid w:val="003C3710"/>
    <w:rsid w:val="003C391F"/>
    <w:rsid w:val="003C7BDB"/>
    <w:rsid w:val="003C7DEF"/>
    <w:rsid w:val="003D406A"/>
    <w:rsid w:val="003D413E"/>
    <w:rsid w:val="003D4BBE"/>
    <w:rsid w:val="003D6047"/>
    <w:rsid w:val="003E2F3F"/>
    <w:rsid w:val="003E4DF3"/>
    <w:rsid w:val="003E5170"/>
    <w:rsid w:val="003E789A"/>
    <w:rsid w:val="003F4755"/>
    <w:rsid w:val="003F4B69"/>
    <w:rsid w:val="003F4C97"/>
    <w:rsid w:val="00402523"/>
    <w:rsid w:val="004230CC"/>
    <w:rsid w:val="00423766"/>
    <w:rsid w:val="00425393"/>
    <w:rsid w:val="004256FC"/>
    <w:rsid w:val="00435702"/>
    <w:rsid w:val="00436692"/>
    <w:rsid w:val="0044317B"/>
    <w:rsid w:val="00445DCC"/>
    <w:rsid w:val="00446B6B"/>
    <w:rsid w:val="00447355"/>
    <w:rsid w:val="004476F4"/>
    <w:rsid w:val="00450578"/>
    <w:rsid w:val="00450E3F"/>
    <w:rsid w:val="00452393"/>
    <w:rsid w:val="0045284D"/>
    <w:rsid w:val="00452C3B"/>
    <w:rsid w:val="00452DB7"/>
    <w:rsid w:val="00453F51"/>
    <w:rsid w:val="00454CEB"/>
    <w:rsid w:val="00455C6D"/>
    <w:rsid w:val="004616B6"/>
    <w:rsid w:val="004666FA"/>
    <w:rsid w:val="004708CC"/>
    <w:rsid w:val="00471AC9"/>
    <w:rsid w:val="00471BCA"/>
    <w:rsid w:val="00472349"/>
    <w:rsid w:val="00477D5C"/>
    <w:rsid w:val="004809BE"/>
    <w:rsid w:val="00485BA2"/>
    <w:rsid w:val="0049017B"/>
    <w:rsid w:val="004979A6"/>
    <w:rsid w:val="004A063C"/>
    <w:rsid w:val="004A1C3E"/>
    <w:rsid w:val="004A57E4"/>
    <w:rsid w:val="004A69AB"/>
    <w:rsid w:val="004B44E5"/>
    <w:rsid w:val="004B67DF"/>
    <w:rsid w:val="004B6EFE"/>
    <w:rsid w:val="004B7AC0"/>
    <w:rsid w:val="004B7D20"/>
    <w:rsid w:val="004C1188"/>
    <w:rsid w:val="004C2BC5"/>
    <w:rsid w:val="004C2EAB"/>
    <w:rsid w:val="004C4686"/>
    <w:rsid w:val="004C58A3"/>
    <w:rsid w:val="004D1E01"/>
    <w:rsid w:val="004D5CDF"/>
    <w:rsid w:val="004E07B5"/>
    <w:rsid w:val="004E0CC0"/>
    <w:rsid w:val="004E318D"/>
    <w:rsid w:val="004E5C38"/>
    <w:rsid w:val="004E6CC6"/>
    <w:rsid w:val="004E76C4"/>
    <w:rsid w:val="004F50DF"/>
    <w:rsid w:val="004F52D6"/>
    <w:rsid w:val="005068E2"/>
    <w:rsid w:val="00511F59"/>
    <w:rsid w:val="00513690"/>
    <w:rsid w:val="005140CC"/>
    <w:rsid w:val="00515D1D"/>
    <w:rsid w:val="00520549"/>
    <w:rsid w:val="00520C2A"/>
    <w:rsid w:val="0052413B"/>
    <w:rsid w:val="00525B92"/>
    <w:rsid w:val="00530518"/>
    <w:rsid w:val="00533782"/>
    <w:rsid w:val="005352E1"/>
    <w:rsid w:val="0054193D"/>
    <w:rsid w:val="00545111"/>
    <w:rsid w:val="005458A9"/>
    <w:rsid w:val="00552BB5"/>
    <w:rsid w:val="005623FD"/>
    <w:rsid w:val="0056495E"/>
    <w:rsid w:val="005664B3"/>
    <w:rsid w:val="0057191E"/>
    <w:rsid w:val="00572570"/>
    <w:rsid w:val="005803BC"/>
    <w:rsid w:val="00584C1F"/>
    <w:rsid w:val="00585078"/>
    <w:rsid w:val="00586F6C"/>
    <w:rsid w:val="005875E8"/>
    <w:rsid w:val="0059080F"/>
    <w:rsid w:val="00592936"/>
    <w:rsid w:val="005945B4"/>
    <w:rsid w:val="00594896"/>
    <w:rsid w:val="005955F5"/>
    <w:rsid w:val="00596528"/>
    <w:rsid w:val="005A057E"/>
    <w:rsid w:val="005A0C66"/>
    <w:rsid w:val="005A3912"/>
    <w:rsid w:val="005B2322"/>
    <w:rsid w:val="005B50C1"/>
    <w:rsid w:val="005B6E51"/>
    <w:rsid w:val="005B75FA"/>
    <w:rsid w:val="005C0841"/>
    <w:rsid w:val="005C133D"/>
    <w:rsid w:val="005C4B13"/>
    <w:rsid w:val="005C63F7"/>
    <w:rsid w:val="005C7FCF"/>
    <w:rsid w:val="005D31DA"/>
    <w:rsid w:val="005D559A"/>
    <w:rsid w:val="005D6229"/>
    <w:rsid w:val="005E0E72"/>
    <w:rsid w:val="005E16CF"/>
    <w:rsid w:val="005E26CE"/>
    <w:rsid w:val="005E3031"/>
    <w:rsid w:val="005E3371"/>
    <w:rsid w:val="005E3CBE"/>
    <w:rsid w:val="005E5441"/>
    <w:rsid w:val="005E60D9"/>
    <w:rsid w:val="005F1846"/>
    <w:rsid w:val="005F2539"/>
    <w:rsid w:val="005F63D4"/>
    <w:rsid w:val="005F6A7D"/>
    <w:rsid w:val="00600F34"/>
    <w:rsid w:val="006035FA"/>
    <w:rsid w:val="00605528"/>
    <w:rsid w:val="00605E29"/>
    <w:rsid w:val="00606BED"/>
    <w:rsid w:val="00610105"/>
    <w:rsid w:val="00610C6D"/>
    <w:rsid w:val="00611A49"/>
    <w:rsid w:val="00612747"/>
    <w:rsid w:val="00612F7A"/>
    <w:rsid w:val="00614627"/>
    <w:rsid w:val="00616B04"/>
    <w:rsid w:val="00622ADB"/>
    <w:rsid w:val="00627964"/>
    <w:rsid w:val="0063224D"/>
    <w:rsid w:val="00637FEB"/>
    <w:rsid w:val="006404A3"/>
    <w:rsid w:val="006411A8"/>
    <w:rsid w:val="006519FB"/>
    <w:rsid w:val="00651FAE"/>
    <w:rsid w:val="006541D7"/>
    <w:rsid w:val="00655B1E"/>
    <w:rsid w:val="0066052F"/>
    <w:rsid w:val="006606B3"/>
    <w:rsid w:val="00660E3C"/>
    <w:rsid w:val="006611B6"/>
    <w:rsid w:val="0066243E"/>
    <w:rsid w:val="00662B6C"/>
    <w:rsid w:val="00664D71"/>
    <w:rsid w:val="006734EE"/>
    <w:rsid w:val="006756F7"/>
    <w:rsid w:val="0067630C"/>
    <w:rsid w:val="00676538"/>
    <w:rsid w:val="0067784B"/>
    <w:rsid w:val="00680AE2"/>
    <w:rsid w:val="0068530D"/>
    <w:rsid w:val="006905C6"/>
    <w:rsid w:val="00690BB6"/>
    <w:rsid w:val="0069346E"/>
    <w:rsid w:val="006939E3"/>
    <w:rsid w:val="00694CA6"/>
    <w:rsid w:val="006951E1"/>
    <w:rsid w:val="00697B20"/>
    <w:rsid w:val="006A4EDD"/>
    <w:rsid w:val="006B312A"/>
    <w:rsid w:val="006B3AD2"/>
    <w:rsid w:val="006B4F58"/>
    <w:rsid w:val="006C356F"/>
    <w:rsid w:val="006C4808"/>
    <w:rsid w:val="006D1A03"/>
    <w:rsid w:val="006D32D6"/>
    <w:rsid w:val="006D4FC6"/>
    <w:rsid w:val="006D6636"/>
    <w:rsid w:val="006E13BB"/>
    <w:rsid w:val="006E22BF"/>
    <w:rsid w:val="006E2828"/>
    <w:rsid w:val="006E30BC"/>
    <w:rsid w:val="006E45B5"/>
    <w:rsid w:val="006E4663"/>
    <w:rsid w:val="006E4C83"/>
    <w:rsid w:val="006E5615"/>
    <w:rsid w:val="006F0340"/>
    <w:rsid w:val="006F204B"/>
    <w:rsid w:val="006F3B2A"/>
    <w:rsid w:val="00703A2D"/>
    <w:rsid w:val="00703DFC"/>
    <w:rsid w:val="00704149"/>
    <w:rsid w:val="00706A8D"/>
    <w:rsid w:val="00707D73"/>
    <w:rsid w:val="00711A67"/>
    <w:rsid w:val="00711A9F"/>
    <w:rsid w:val="00712D0C"/>
    <w:rsid w:val="007149DC"/>
    <w:rsid w:val="00721222"/>
    <w:rsid w:val="007213AA"/>
    <w:rsid w:val="00721723"/>
    <w:rsid w:val="00724C2C"/>
    <w:rsid w:val="00725C32"/>
    <w:rsid w:val="00726F4D"/>
    <w:rsid w:val="0072752F"/>
    <w:rsid w:val="00731866"/>
    <w:rsid w:val="0073424B"/>
    <w:rsid w:val="00736756"/>
    <w:rsid w:val="00737BFD"/>
    <w:rsid w:val="00741F53"/>
    <w:rsid w:val="007426F7"/>
    <w:rsid w:val="00752B4B"/>
    <w:rsid w:val="0075548F"/>
    <w:rsid w:val="007570D2"/>
    <w:rsid w:val="0076029C"/>
    <w:rsid w:val="007634EC"/>
    <w:rsid w:val="00764154"/>
    <w:rsid w:val="00767E29"/>
    <w:rsid w:val="00772617"/>
    <w:rsid w:val="00775F07"/>
    <w:rsid w:val="007815E8"/>
    <w:rsid w:val="00781788"/>
    <w:rsid w:val="00782635"/>
    <w:rsid w:val="007835DD"/>
    <w:rsid w:val="00784EC7"/>
    <w:rsid w:val="007869DA"/>
    <w:rsid w:val="007903BD"/>
    <w:rsid w:val="00791E96"/>
    <w:rsid w:val="00792C78"/>
    <w:rsid w:val="007971D3"/>
    <w:rsid w:val="007A1D0F"/>
    <w:rsid w:val="007A460D"/>
    <w:rsid w:val="007A6B08"/>
    <w:rsid w:val="007B0577"/>
    <w:rsid w:val="007C2A78"/>
    <w:rsid w:val="007C6204"/>
    <w:rsid w:val="007C706E"/>
    <w:rsid w:val="007C7FBD"/>
    <w:rsid w:val="007D1910"/>
    <w:rsid w:val="007D6B0D"/>
    <w:rsid w:val="007D6E02"/>
    <w:rsid w:val="007D7BBE"/>
    <w:rsid w:val="007E14FB"/>
    <w:rsid w:val="007E215C"/>
    <w:rsid w:val="007E5516"/>
    <w:rsid w:val="007E6C68"/>
    <w:rsid w:val="007F23B2"/>
    <w:rsid w:val="007F3AEE"/>
    <w:rsid w:val="007F618E"/>
    <w:rsid w:val="00800BE7"/>
    <w:rsid w:val="008043C2"/>
    <w:rsid w:val="00804454"/>
    <w:rsid w:val="0081395D"/>
    <w:rsid w:val="008163F4"/>
    <w:rsid w:val="00817B04"/>
    <w:rsid w:val="0082067C"/>
    <w:rsid w:val="00826305"/>
    <w:rsid w:val="00826E67"/>
    <w:rsid w:val="008363BD"/>
    <w:rsid w:val="00843480"/>
    <w:rsid w:val="0084436A"/>
    <w:rsid w:val="00846E0F"/>
    <w:rsid w:val="0084710E"/>
    <w:rsid w:val="00847DDF"/>
    <w:rsid w:val="008510F1"/>
    <w:rsid w:val="00854B5E"/>
    <w:rsid w:val="00855114"/>
    <w:rsid w:val="008621E2"/>
    <w:rsid w:val="00862C01"/>
    <w:rsid w:val="008666F5"/>
    <w:rsid w:val="008673AC"/>
    <w:rsid w:val="00883557"/>
    <w:rsid w:val="00886954"/>
    <w:rsid w:val="008905D2"/>
    <w:rsid w:val="0089171A"/>
    <w:rsid w:val="00895E19"/>
    <w:rsid w:val="008971DF"/>
    <w:rsid w:val="00897E1E"/>
    <w:rsid w:val="008A37FF"/>
    <w:rsid w:val="008A5948"/>
    <w:rsid w:val="008A79E9"/>
    <w:rsid w:val="008B2C51"/>
    <w:rsid w:val="008B4220"/>
    <w:rsid w:val="008B626B"/>
    <w:rsid w:val="008B6BA4"/>
    <w:rsid w:val="008C012D"/>
    <w:rsid w:val="008C5F9F"/>
    <w:rsid w:val="008C738F"/>
    <w:rsid w:val="008D0A34"/>
    <w:rsid w:val="008D0FCD"/>
    <w:rsid w:val="008D5DC3"/>
    <w:rsid w:val="008D73F8"/>
    <w:rsid w:val="008E06C8"/>
    <w:rsid w:val="008E0CF6"/>
    <w:rsid w:val="008E417E"/>
    <w:rsid w:val="008E6354"/>
    <w:rsid w:val="008F184A"/>
    <w:rsid w:val="008F2B97"/>
    <w:rsid w:val="008F49AD"/>
    <w:rsid w:val="008F710E"/>
    <w:rsid w:val="008F7966"/>
    <w:rsid w:val="00900671"/>
    <w:rsid w:val="009007EF"/>
    <w:rsid w:val="00900C79"/>
    <w:rsid w:val="009023C2"/>
    <w:rsid w:val="00903178"/>
    <w:rsid w:val="00905176"/>
    <w:rsid w:val="00905DA1"/>
    <w:rsid w:val="00911CC6"/>
    <w:rsid w:val="0091314F"/>
    <w:rsid w:val="00913734"/>
    <w:rsid w:val="00915117"/>
    <w:rsid w:val="00916CBD"/>
    <w:rsid w:val="00922220"/>
    <w:rsid w:val="009247F4"/>
    <w:rsid w:val="00927ECD"/>
    <w:rsid w:val="009332DB"/>
    <w:rsid w:val="00934610"/>
    <w:rsid w:val="00940D5C"/>
    <w:rsid w:val="00941D75"/>
    <w:rsid w:val="00945C93"/>
    <w:rsid w:val="00951532"/>
    <w:rsid w:val="00951DCC"/>
    <w:rsid w:val="009542A9"/>
    <w:rsid w:val="00962B2B"/>
    <w:rsid w:val="00963B4B"/>
    <w:rsid w:val="00966DAE"/>
    <w:rsid w:val="0097287E"/>
    <w:rsid w:val="00974DE8"/>
    <w:rsid w:val="00976E92"/>
    <w:rsid w:val="00980D95"/>
    <w:rsid w:val="0098311E"/>
    <w:rsid w:val="00983857"/>
    <w:rsid w:val="00987B54"/>
    <w:rsid w:val="009A10D1"/>
    <w:rsid w:val="009A40C4"/>
    <w:rsid w:val="009A71F0"/>
    <w:rsid w:val="009A7300"/>
    <w:rsid w:val="009B0B25"/>
    <w:rsid w:val="009B0D6A"/>
    <w:rsid w:val="009B1C5B"/>
    <w:rsid w:val="009B52EB"/>
    <w:rsid w:val="009B68C7"/>
    <w:rsid w:val="009C0840"/>
    <w:rsid w:val="009C08A0"/>
    <w:rsid w:val="009C1D0A"/>
    <w:rsid w:val="009C21B2"/>
    <w:rsid w:val="009C6512"/>
    <w:rsid w:val="009C7F2F"/>
    <w:rsid w:val="009D301C"/>
    <w:rsid w:val="009D442D"/>
    <w:rsid w:val="009E1462"/>
    <w:rsid w:val="009E325D"/>
    <w:rsid w:val="009E3C6B"/>
    <w:rsid w:val="009E3C7D"/>
    <w:rsid w:val="009E3D6F"/>
    <w:rsid w:val="009E5FB2"/>
    <w:rsid w:val="009F0873"/>
    <w:rsid w:val="009F1D75"/>
    <w:rsid w:val="009F2130"/>
    <w:rsid w:val="00A003F9"/>
    <w:rsid w:val="00A02B9C"/>
    <w:rsid w:val="00A02C91"/>
    <w:rsid w:val="00A03B8E"/>
    <w:rsid w:val="00A04E7E"/>
    <w:rsid w:val="00A04F50"/>
    <w:rsid w:val="00A10647"/>
    <w:rsid w:val="00A10B25"/>
    <w:rsid w:val="00A10E0F"/>
    <w:rsid w:val="00A141F2"/>
    <w:rsid w:val="00A16690"/>
    <w:rsid w:val="00A17765"/>
    <w:rsid w:val="00A2484C"/>
    <w:rsid w:val="00A24E1F"/>
    <w:rsid w:val="00A34D34"/>
    <w:rsid w:val="00A427A9"/>
    <w:rsid w:val="00A44D35"/>
    <w:rsid w:val="00A5028F"/>
    <w:rsid w:val="00A507A0"/>
    <w:rsid w:val="00A510E3"/>
    <w:rsid w:val="00A52443"/>
    <w:rsid w:val="00A52C2C"/>
    <w:rsid w:val="00A5352E"/>
    <w:rsid w:val="00A53DA4"/>
    <w:rsid w:val="00A54597"/>
    <w:rsid w:val="00A564B0"/>
    <w:rsid w:val="00A56B55"/>
    <w:rsid w:val="00A56E97"/>
    <w:rsid w:val="00A60265"/>
    <w:rsid w:val="00A6232F"/>
    <w:rsid w:val="00A6309E"/>
    <w:rsid w:val="00A7264D"/>
    <w:rsid w:val="00A72D5E"/>
    <w:rsid w:val="00A77A5E"/>
    <w:rsid w:val="00A80C85"/>
    <w:rsid w:val="00A82A69"/>
    <w:rsid w:val="00A83A46"/>
    <w:rsid w:val="00A923D8"/>
    <w:rsid w:val="00A95B85"/>
    <w:rsid w:val="00AA0773"/>
    <w:rsid w:val="00AA125F"/>
    <w:rsid w:val="00AA5863"/>
    <w:rsid w:val="00AA69D0"/>
    <w:rsid w:val="00AB39E1"/>
    <w:rsid w:val="00AB5F21"/>
    <w:rsid w:val="00AB6A26"/>
    <w:rsid w:val="00AC2F9C"/>
    <w:rsid w:val="00AC7749"/>
    <w:rsid w:val="00AD1B4E"/>
    <w:rsid w:val="00AD235A"/>
    <w:rsid w:val="00AD4F8B"/>
    <w:rsid w:val="00AD739C"/>
    <w:rsid w:val="00AE2C17"/>
    <w:rsid w:val="00AE40FE"/>
    <w:rsid w:val="00AE4A8E"/>
    <w:rsid w:val="00AF1C7D"/>
    <w:rsid w:val="00AF72FF"/>
    <w:rsid w:val="00B10F1C"/>
    <w:rsid w:val="00B137F2"/>
    <w:rsid w:val="00B144CA"/>
    <w:rsid w:val="00B16888"/>
    <w:rsid w:val="00B16AEF"/>
    <w:rsid w:val="00B209CF"/>
    <w:rsid w:val="00B20F8D"/>
    <w:rsid w:val="00B225B4"/>
    <w:rsid w:val="00B23C6F"/>
    <w:rsid w:val="00B24CD4"/>
    <w:rsid w:val="00B25A43"/>
    <w:rsid w:val="00B25C27"/>
    <w:rsid w:val="00B2662D"/>
    <w:rsid w:val="00B27B86"/>
    <w:rsid w:val="00B314F2"/>
    <w:rsid w:val="00B31FF7"/>
    <w:rsid w:val="00B333FD"/>
    <w:rsid w:val="00B34567"/>
    <w:rsid w:val="00B35DCA"/>
    <w:rsid w:val="00B35E92"/>
    <w:rsid w:val="00B369A7"/>
    <w:rsid w:val="00B36A83"/>
    <w:rsid w:val="00B43C9E"/>
    <w:rsid w:val="00B50D49"/>
    <w:rsid w:val="00B519D7"/>
    <w:rsid w:val="00B52120"/>
    <w:rsid w:val="00B60E82"/>
    <w:rsid w:val="00B610F7"/>
    <w:rsid w:val="00B615B0"/>
    <w:rsid w:val="00B647A8"/>
    <w:rsid w:val="00B659AF"/>
    <w:rsid w:val="00B65ECD"/>
    <w:rsid w:val="00B6710A"/>
    <w:rsid w:val="00B71B4B"/>
    <w:rsid w:val="00B71CC5"/>
    <w:rsid w:val="00B72B5C"/>
    <w:rsid w:val="00B73FF1"/>
    <w:rsid w:val="00B756D0"/>
    <w:rsid w:val="00B76626"/>
    <w:rsid w:val="00B77B3A"/>
    <w:rsid w:val="00B8397F"/>
    <w:rsid w:val="00B8539C"/>
    <w:rsid w:val="00B854E5"/>
    <w:rsid w:val="00B85C82"/>
    <w:rsid w:val="00B9047A"/>
    <w:rsid w:val="00B92510"/>
    <w:rsid w:val="00B9276F"/>
    <w:rsid w:val="00B9529B"/>
    <w:rsid w:val="00BA33BE"/>
    <w:rsid w:val="00BA5E6D"/>
    <w:rsid w:val="00BA6D1A"/>
    <w:rsid w:val="00BB259B"/>
    <w:rsid w:val="00BB6AD7"/>
    <w:rsid w:val="00BC08CB"/>
    <w:rsid w:val="00BC2AD1"/>
    <w:rsid w:val="00BC3EC2"/>
    <w:rsid w:val="00BD171C"/>
    <w:rsid w:val="00BD1CAD"/>
    <w:rsid w:val="00BD2860"/>
    <w:rsid w:val="00BD6DF7"/>
    <w:rsid w:val="00BE19A4"/>
    <w:rsid w:val="00BE2BA5"/>
    <w:rsid w:val="00BF0214"/>
    <w:rsid w:val="00BF5A1E"/>
    <w:rsid w:val="00BF638B"/>
    <w:rsid w:val="00BF6937"/>
    <w:rsid w:val="00C00588"/>
    <w:rsid w:val="00C005BB"/>
    <w:rsid w:val="00C00B4D"/>
    <w:rsid w:val="00C016BA"/>
    <w:rsid w:val="00C01CD2"/>
    <w:rsid w:val="00C03D34"/>
    <w:rsid w:val="00C072FE"/>
    <w:rsid w:val="00C10FE1"/>
    <w:rsid w:val="00C1399C"/>
    <w:rsid w:val="00C164FD"/>
    <w:rsid w:val="00C1721E"/>
    <w:rsid w:val="00C2117F"/>
    <w:rsid w:val="00C2120A"/>
    <w:rsid w:val="00C231D0"/>
    <w:rsid w:val="00C239D9"/>
    <w:rsid w:val="00C25742"/>
    <w:rsid w:val="00C267BB"/>
    <w:rsid w:val="00C2769A"/>
    <w:rsid w:val="00C277BA"/>
    <w:rsid w:val="00C30A01"/>
    <w:rsid w:val="00C310C1"/>
    <w:rsid w:val="00C35B17"/>
    <w:rsid w:val="00C36B46"/>
    <w:rsid w:val="00C378CC"/>
    <w:rsid w:val="00C43B86"/>
    <w:rsid w:val="00C44440"/>
    <w:rsid w:val="00C45E63"/>
    <w:rsid w:val="00C4638B"/>
    <w:rsid w:val="00C4684B"/>
    <w:rsid w:val="00C46AB6"/>
    <w:rsid w:val="00C47B29"/>
    <w:rsid w:val="00C502F0"/>
    <w:rsid w:val="00C52410"/>
    <w:rsid w:val="00C53152"/>
    <w:rsid w:val="00C55577"/>
    <w:rsid w:val="00C63902"/>
    <w:rsid w:val="00C77724"/>
    <w:rsid w:val="00C80D88"/>
    <w:rsid w:val="00C8126C"/>
    <w:rsid w:val="00C83B02"/>
    <w:rsid w:val="00C85900"/>
    <w:rsid w:val="00C85F89"/>
    <w:rsid w:val="00C90C42"/>
    <w:rsid w:val="00C91926"/>
    <w:rsid w:val="00C93FD8"/>
    <w:rsid w:val="00C94145"/>
    <w:rsid w:val="00C95DBB"/>
    <w:rsid w:val="00CA0E8A"/>
    <w:rsid w:val="00CA2034"/>
    <w:rsid w:val="00CA4972"/>
    <w:rsid w:val="00CA5E9F"/>
    <w:rsid w:val="00CB2226"/>
    <w:rsid w:val="00CB22BA"/>
    <w:rsid w:val="00CB3C6D"/>
    <w:rsid w:val="00CB7FB6"/>
    <w:rsid w:val="00CC1FBD"/>
    <w:rsid w:val="00CC7F5A"/>
    <w:rsid w:val="00CD214F"/>
    <w:rsid w:val="00CD256F"/>
    <w:rsid w:val="00CD3B40"/>
    <w:rsid w:val="00CE2D88"/>
    <w:rsid w:val="00CE3D62"/>
    <w:rsid w:val="00CF542B"/>
    <w:rsid w:val="00CF58E9"/>
    <w:rsid w:val="00CF5952"/>
    <w:rsid w:val="00CF7FF3"/>
    <w:rsid w:val="00D023F1"/>
    <w:rsid w:val="00D0259A"/>
    <w:rsid w:val="00D03A25"/>
    <w:rsid w:val="00D05635"/>
    <w:rsid w:val="00D062C8"/>
    <w:rsid w:val="00D0685B"/>
    <w:rsid w:val="00D07621"/>
    <w:rsid w:val="00D1232A"/>
    <w:rsid w:val="00D1615C"/>
    <w:rsid w:val="00D1778C"/>
    <w:rsid w:val="00D17916"/>
    <w:rsid w:val="00D20DBA"/>
    <w:rsid w:val="00D27FDB"/>
    <w:rsid w:val="00D30CCD"/>
    <w:rsid w:val="00D37808"/>
    <w:rsid w:val="00D40EB1"/>
    <w:rsid w:val="00D40ED4"/>
    <w:rsid w:val="00D41963"/>
    <w:rsid w:val="00D42A99"/>
    <w:rsid w:val="00D4594B"/>
    <w:rsid w:val="00D57FB8"/>
    <w:rsid w:val="00D629CD"/>
    <w:rsid w:val="00D665C2"/>
    <w:rsid w:val="00D672BB"/>
    <w:rsid w:val="00D72CD8"/>
    <w:rsid w:val="00D74C89"/>
    <w:rsid w:val="00D75291"/>
    <w:rsid w:val="00D80A5E"/>
    <w:rsid w:val="00D92852"/>
    <w:rsid w:val="00DA3871"/>
    <w:rsid w:val="00DA6463"/>
    <w:rsid w:val="00DA6C2F"/>
    <w:rsid w:val="00DA7D1F"/>
    <w:rsid w:val="00DB1189"/>
    <w:rsid w:val="00DB3192"/>
    <w:rsid w:val="00DB3608"/>
    <w:rsid w:val="00DB48DA"/>
    <w:rsid w:val="00DB62BD"/>
    <w:rsid w:val="00DB6378"/>
    <w:rsid w:val="00DB6734"/>
    <w:rsid w:val="00DC0800"/>
    <w:rsid w:val="00DC703E"/>
    <w:rsid w:val="00DD2344"/>
    <w:rsid w:val="00DD3140"/>
    <w:rsid w:val="00DD43C1"/>
    <w:rsid w:val="00DD4FB0"/>
    <w:rsid w:val="00DD7BCF"/>
    <w:rsid w:val="00DE0DED"/>
    <w:rsid w:val="00DE0F04"/>
    <w:rsid w:val="00DE4D02"/>
    <w:rsid w:val="00DF11E3"/>
    <w:rsid w:val="00DF7461"/>
    <w:rsid w:val="00DF783F"/>
    <w:rsid w:val="00E00195"/>
    <w:rsid w:val="00E07A16"/>
    <w:rsid w:val="00E110EC"/>
    <w:rsid w:val="00E12015"/>
    <w:rsid w:val="00E122ED"/>
    <w:rsid w:val="00E16F0F"/>
    <w:rsid w:val="00E20913"/>
    <w:rsid w:val="00E243F6"/>
    <w:rsid w:val="00E257E4"/>
    <w:rsid w:val="00E30427"/>
    <w:rsid w:val="00E31840"/>
    <w:rsid w:val="00E33C82"/>
    <w:rsid w:val="00E403EF"/>
    <w:rsid w:val="00E40A62"/>
    <w:rsid w:val="00E5432F"/>
    <w:rsid w:val="00E54EDD"/>
    <w:rsid w:val="00E6180F"/>
    <w:rsid w:val="00E6341D"/>
    <w:rsid w:val="00E65C0B"/>
    <w:rsid w:val="00E65EF0"/>
    <w:rsid w:val="00E66429"/>
    <w:rsid w:val="00E710EF"/>
    <w:rsid w:val="00E72306"/>
    <w:rsid w:val="00E75C8D"/>
    <w:rsid w:val="00E75DCA"/>
    <w:rsid w:val="00E76DAD"/>
    <w:rsid w:val="00E801AE"/>
    <w:rsid w:val="00E81F26"/>
    <w:rsid w:val="00E869FB"/>
    <w:rsid w:val="00E90F3C"/>
    <w:rsid w:val="00E9223F"/>
    <w:rsid w:val="00E93677"/>
    <w:rsid w:val="00E96E44"/>
    <w:rsid w:val="00E97D89"/>
    <w:rsid w:val="00EA031F"/>
    <w:rsid w:val="00EA1966"/>
    <w:rsid w:val="00EA304D"/>
    <w:rsid w:val="00EA6428"/>
    <w:rsid w:val="00EA6834"/>
    <w:rsid w:val="00EB03BC"/>
    <w:rsid w:val="00EB7979"/>
    <w:rsid w:val="00EB7AD2"/>
    <w:rsid w:val="00EC1CEC"/>
    <w:rsid w:val="00EC6A65"/>
    <w:rsid w:val="00ED2AFE"/>
    <w:rsid w:val="00ED6CEB"/>
    <w:rsid w:val="00EE1EA4"/>
    <w:rsid w:val="00EE280D"/>
    <w:rsid w:val="00EE36A9"/>
    <w:rsid w:val="00EE3823"/>
    <w:rsid w:val="00EF1831"/>
    <w:rsid w:val="00EF6C7F"/>
    <w:rsid w:val="00EF7FDA"/>
    <w:rsid w:val="00F01782"/>
    <w:rsid w:val="00F0300E"/>
    <w:rsid w:val="00F04683"/>
    <w:rsid w:val="00F0502C"/>
    <w:rsid w:val="00F0771F"/>
    <w:rsid w:val="00F13654"/>
    <w:rsid w:val="00F1476E"/>
    <w:rsid w:val="00F24BFA"/>
    <w:rsid w:val="00F268C5"/>
    <w:rsid w:val="00F308DD"/>
    <w:rsid w:val="00F31B61"/>
    <w:rsid w:val="00F31D0F"/>
    <w:rsid w:val="00F415DF"/>
    <w:rsid w:val="00F41D20"/>
    <w:rsid w:val="00F43534"/>
    <w:rsid w:val="00F44A19"/>
    <w:rsid w:val="00F51134"/>
    <w:rsid w:val="00F51259"/>
    <w:rsid w:val="00F52034"/>
    <w:rsid w:val="00F535D7"/>
    <w:rsid w:val="00F538DA"/>
    <w:rsid w:val="00F566AA"/>
    <w:rsid w:val="00F61376"/>
    <w:rsid w:val="00F619F9"/>
    <w:rsid w:val="00F62231"/>
    <w:rsid w:val="00F70CF2"/>
    <w:rsid w:val="00F717C7"/>
    <w:rsid w:val="00F71A91"/>
    <w:rsid w:val="00F72DC6"/>
    <w:rsid w:val="00F73ACC"/>
    <w:rsid w:val="00F73D5D"/>
    <w:rsid w:val="00F75D47"/>
    <w:rsid w:val="00F75DE3"/>
    <w:rsid w:val="00F77FF0"/>
    <w:rsid w:val="00F81678"/>
    <w:rsid w:val="00F82A16"/>
    <w:rsid w:val="00F83DCC"/>
    <w:rsid w:val="00F95F79"/>
    <w:rsid w:val="00F971B4"/>
    <w:rsid w:val="00FA00D2"/>
    <w:rsid w:val="00FA0334"/>
    <w:rsid w:val="00FA0AEB"/>
    <w:rsid w:val="00FA1636"/>
    <w:rsid w:val="00FA3BF5"/>
    <w:rsid w:val="00FA3CD3"/>
    <w:rsid w:val="00FA447B"/>
    <w:rsid w:val="00FB1816"/>
    <w:rsid w:val="00FC0502"/>
    <w:rsid w:val="00FC25C6"/>
    <w:rsid w:val="00FC2F31"/>
    <w:rsid w:val="00FC3CE3"/>
    <w:rsid w:val="00FD3795"/>
    <w:rsid w:val="00FE3175"/>
    <w:rsid w:val="00FE32A5"/>
    <w:rsid w:val="00FE39CB"/>
    <w:rsid w:val="00FF1571"/>
    <w:rsid w:val="00FF26E4"/>
    <w:rsid w:val="00FF3666"/>
    <w:rsid w:val="00FF64C9"/>
    <w:rsid w:val="1C90370D"/>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FFF6AA"/>
  <w15:docId w15:val="{56C8FA22-024C-4337-B60C-892FE3CAF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441"/>
    <w:rPr>
      <w:rFonts w:ascii="Arial" w:hAnsi="Arial"/>
      <w:sz w:val="20"/>
    </w:rPr>
  </w:style>
  <w:style w:type="paragraph" w:styleId="Heading1">
    <w:name w:val="heading 1"/>
    <w:basedOn w:val="Title"/>
    <w:next w:val="Normal"/>
    <w:link w:val="Heading1Char"/>
    <w:uiPriority w:val="99"/>
    <w:qFormat/>
    <w:rsid w:val="000268D4"/>
    <w:pPr>
      <w:pBdr>
        <w:bottom w:val="single" w:sz="8" w:space="4" w:color="auto"/>
      </w:pBdr>
      <w:spacing w:before="600" w:line="360" w:lineRule="auto"/>
      <w:jc w:val="center"/>
      <w:outlineLvl w:val="0"/>
    </w:pPr>
    <w:rPr>
      <w:rFonts w:ascii="Arial" w:hAnsi="Arial"/>
      <w:caps/>
      <w:color w:val="000000" w:themeColor="text1"/>
      <w:sz w:val="36"/>
    </w:rPr>
  </w:style>
  <w:style w:type="paragraph" w:styleId="Heading2">
    <w:name w:val="heading 2"/>
    <w:basedOn w:val="Heading3"/>
    <w:next w:val="Normal"/>
    <w:link w:val="Heading2Char"/>
    <w:uiPriority w:val="9"/>
    <w:unhideWhenUsed/>
    <w:qFormat/>
    <w:rsid w:val="000268D4"/>
    <w:pPr>
      <w:outlineLvl w:val="1"/>
    </w:pPr>
    <w:rPr>
      <w:rFonts w:eastAsiaTheme="minorHAnsi"/>
      <w:szCs w:val="20"/>
    </w:rPr>
  </w:style>
  <w:style w:type="paragraph" w:styleId="Heading3">
    <w:name w:val="heading 3"/>
    <w:basedOn w:val="Normal"/>
    <w:next w:val="Normal"/>
    <w:link w:val="Heading3Char"/>
    <w:uiPriority w:val="9"/>
    <w:unhideWhenUsed/>
    <w:qFormat/>
    <w:rsid w:val="00FD3795"/>
    <w:pPr>
      <w:spacing w:before="360"/>
      <w:outlineLvl w:val="2"/>
    </w:pPr>
    <w:rPr>
      <w:rFonts w:cs="Arial"/>
      <w:b/>
    </w:rPr>
  </w:style>
  <w:style w:type="paragraph" w:styleId="Heading4">
    <w:name w:val="heading 4"/>
    <w:basedOn w:val="Normal"/>
    <w:next w:val="Normal"/>
    <w:link w:val="Heading4Char"/>
    <w:uiPriority w:val="9"/>
    <w:semiHidden/>
    <w:unhideWhenUsed/>
    <w:qFormat/>
    <w:rsid w:val="000268D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66D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
    <w:name w:val="Light Shading - Accent 11"/>
    <w:basedOn w:val="TableNormal"/>
    <w:uiPriority w:val="60"/>
    <w:rsid w:val="00E72306"/>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ListParagraph">
    <w:name w:val="List Paragraph"/>
    <w:basedOn w:val="Normal"/>
    <w:uiPriority w:val="99"/>
    <w:qFormat/>
    <w:rsid w:val="007570D2"/>
    <w:pPr>
      <w:ind w:left="720"/>
      <w:contextualSpacing/>
    </w:pPr>
  </w:style>
  <w:style w:type="paragraph" w:styleId="FootnoteText">
    <w:name w:val="footnote text"/>
    <w:basedOn w:val="Normal"/>
    <w:link w:val="FootnoteTextChar"/>
    <w:semiHidden/>
    <w:rsid w:val="007570D2"/>
    <w:pPr>
      <w:spacing w:after="120" w:line="240" w:lineRule="auto"/>
    </w:pPr>
    <w:rPr>
      <w:rFonts w:eastAsia="Times New Roman" w:cs="Arial"/>
      <w:szCs w:val="20"/>
    </w:rPr>
  </w:style>
  <w:style w:type="character" w:customStyle="1" w:styleId="FootnoteTextChar">
    <w:name w:val="Footnote Text Char"/>
    <w:basedOn w:val="DefaultParagraphFont"/>
    <w:link w:val="FootnoteText"/>
    <w:semiHidden/>
    <w:rsid w:val="007570D2"/>
    <w:rPr>
      <w:rFonts w:ascii="Arial" w:eastAsia="Times New Roman" w:hAnsi="Arial" w:cs="Arial"/>
      <w:sz w:val="20"/>
      <w:szCs w:val="20"/>
    </w:rPr>
  </w:style>
  <w:style w:type="character" w:styleId="FootnoteReference">
    <w:name w:val="footnote reference"/>
    <w:basedOn w:val="DefaultParagraphFont"/>
    <w:semiHidden/>
    <w:rsid w:val="007570D2"/>
    <w:rPr>
      <w:vertAlign w:val="superscript"/>
    </w:rPr>
  </w:style>
  <w:style w:type="table" w:customStyle="1" w:styleId="LightShading1">
    <w:name w:val="Light Shading1"/>
    <w:basedOn w:val="TableNormal"/>
    <w:uiPriority w:val="60"/>
    <w:rsid w:val="00B16AE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1Char">
    <w:name w:val="Heading 1 Char"/>
    <w:basedOn w:val="DefaultParagraphFont"/>
    <w:link w:val="Heading1"/>
    <w:uiPriority w:val="99"/>
    <w:rsid w:val="000268D4"/>
    <w:rPr>
      <w:rFonts w:ascii="Arial" w:eastAsiaTheme="majorEastAsia" w:hAnsi="Arial" w:cstheme="majorBidi"/>
      <w:caps/>
      <w:color w:val="000000" w:themeColor="text1"/>
      <w:spacing w:val="5"/>
      <w:kern w:val="28"/>
      <w:sz w:val="36"/>
      <w:szCs w:val="52"/>
    </w:rPr>
  </w:style>
  <w:style w:type="character" w:customStyle="1" w:styleId="Heading2Char">
    <w:name w:val="Heading 2 Char"/>
    <w:basedOn w:val="DefaultParagraphFont"/>
    <w:link w:val="Heading2"/>
    <w:uiPriority w:val="9"/>
    <w:rsid w:val="000268D4"/>
    <w:rPr>
      <w:rFonts w:ascii="Arial" w:eastAsiaTheme="minorHAnsi" w:hAnsi="Arial" w:cs="Arial"/>
      <w:b/>
      <w:szCs w:val="20"/>
    </w:rPr>
  </w:style>
  <w:style w:type="paragraph" w:styleId="Header">
    <w:name w:val="header"/>
    <w:basedOn w:val="Normal"/>
    <w:link w:val="HeaderChar"/>
    <w:uiPriority w:val="99"/>
    <w:unhideWhenUsed/>
    <w:rsid w:val="000A10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1016"/>
  </w:style>
  <w:style w:type="paragraph" w:styleId="Footer">
    <w:name w:val="footer"/>
    <w:basedOn w:val="Normal"/>
    <w:link w:val="FooterChar"/>
    <w:uiPriority w:val="99"/>
    <w:unhideWhenUsed/>
    <w:rsid w:val="000A10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1016"/>
  </w:style>
  <w:style w:type="paragraph" w:styleId="BodyText3">
    <w:name w:val="Body Text 3"/>
    <w:basedOn w:val="Normal"/>
    <w:link w:val="BodyText3Char"/>
    <w:rsid w:val="00585078"/>
    <w:pPr>
      <w:spacing w:after="120" w:line="240" w:lineRule="auto"/>
    </w:pPr>
    <w:rPr>
      <w:rFonts w:eastAsia="Times New Roman" w:cs="Arial"/>
      <w:szCs w:val="20"/>
    </w:rPr>
  </w:style>
  <w:style w:type="character" w:customStyle="1" w:styleId="BodyText3Char">
    <w:name w:val="Body Text 3 Char"/>
    <w:basedOn w:val="DefaultParagraphFont"/>
    <w:link w:val="BodyText3"/>
    <w:rsid w:val="00585078"/>
    <w:rPr>
      <w:rFonts w:ascii="Arial" w:eastAsia="Times New Roman" w:hAnsi="Arial" w:cs="Arial"/>
      <w:sz w:val="20"/>
      <w:szCs w:val="20"/>
    </w:rPr>
  </w:style>
  <w:style w:type="character" w:styleId="Strong">
    <w:name w:val="Strong"/>
    <w:basedOn w:val="DefaultParagraphFont"/>
    <w:uiPriority w:val="22"/>
    <w:qFormat/>
    <w:rsid w:val="00D665C2"/>
    <w:rPr>
      <w:b/>
      <w:bCs/>
    </w:rPr>
  </w:style>
  <w:style w:type="paragraph" w:styleId="BalloonText">
    <w:name w:val="Balloon Text"/>
    <w:basedOn w:val="Normal"/>
    <w:link w:val="BalloonTextChar"/>
    <w:uiPriority w:val="99"/>
    <w:semiHidden/>
    <w:unhideWhenUsed/>
    <w:rsid w:val="00F717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17C7"/>
    <w:rPr>
      <w:rFonts w:ascii="Tahoma" w:hAnsi="Tahoma" w:cs="Tahoma"/>
      <w:sz w:val="16"/>
      <w:szCs w:val="16"/>
    </w:rPr>
  </w:style>
  <w:style w:type="character" w:customStyle="1" w:styleId="Heading3Char">
    <w:name w:val="Heading 3 Char"/>
    <w:basedOn w:val="DefaultParagraphFont"/>
    <w:link w:val="Heading3"/>
    <w:uiPriority w:val="9"/>
    <w:rsid w:val="00FD3795"/>
    <w:rPr>
      <w:rFonts w:ascii="Arial" w:hAnsi="Arial" w:cs="Arial"/>
      <w:b/>
    </w:rPr>
  </w:style>
  <w:style w:type="paragraph" w:styleId="TOC1">
    <w:name w:val="toc 1"/>
    <w:basedOn w:val="Normal"/>
    <w:next w:val="Normal"/>
    <w:autoRedefine/>
    <w:uiPriority w:val="39"/>
    <w:unhideWhenUsed/>
    <w:rsid w:val="009E325D"/>
    <w:pPr>
      <w:tabs>
        <w:tab w:val="left" w:pos="440"/>
        <w:tab w:val="right" w:leader="dot" w:pos="9016"/>
      </w:tabs>
      <w:spacing w:after="100"/>
    </w:pPr>
    <w:rPr>
      <w:noProof/>
      <w:sz w:val="24"/>
      <w:szCs w:val="24"/>
    </w:rPr>
  </w:style>
  <w:style w:type="paragraph" w:styleId="TOC2">
    <w:name w:val="toc 2"/>
    <w:basedOn w:val="Normal"/>
    <w:next w:val="Normal"/>
    <w:autoRedefine/>
    <w:uiPriority w:val="39"/>
    <w:unhideWhenUsed/>
    <w:rsid w:val="00FD3795"/>
    <w:pPr>
      <w:spacing w:after="100"/>
      <w:ind w:left="220"/>
    </w:pPr>
  </w:style>
  <w:style w:type="paragraph" w:styleId="TOC3">
    <w:name w:val="toc 3"/>
    <w:basedOn w:val="Normal"/>
    <w:next w:val="Normal"/>
    <w:autoRedefine/>
    <w:uiPriority w:val="39"/>
    <w:unhideWhenUsed/>
    <w:rsid w:val="00FD3795"/>
    <w:pPr>
      <w:spacing w:after="100"/>
      <w:ind w:left="440"/>
    </w:pPr>
  </w:style>
  <w:style w:type="character" w:styleId="Hyperlink">
    <w:name w:val="Hyperlink"/>
    <w:basedOn w:val="DefaultParagraphFont"/>
    <w:uiPriority w:val="99"/>
    <w:unhideWhenUsed/>
    <w:rsid w:val="00FD3795"/>
    <w:rPr>
      <w:color w:val="0000FF" w:themeColor="hyperlink"/>
      <w:u w:val="single"/>
    </w:rPr>
  </w:style>
  <w:style w:type="paragraph" w:styleId="IntenseQuote">
    <w:name w:val="Intense Quote"/>
    <w:basedOn w:val="Normal"/>
    <w:next w:val="Normal"/>
    <w:link w:val="IntenseQuoteChar"/>
    <w:uiPriority w:val="30"/>
    <w:qFormat/>
    <w:rsid w:val="00C072F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C072FE"/>
    <w:rPr>
      <w:rFonts w:ascii="Arial" w:hAnsi="Arial"/>
      <w:b/>
      <w:bCs/>
      <w:i/>
      <w:iCs/>
      <w:color w:val="4F81BD" w:themeColor="accent1"/>
    </w:rPr>
  </w:style>
  <w:style w:type="paragraph" w:styleId="Title">
    <w:name w:val="Title"/>
    <w:basedOn w:val="Normal"/>
    <w:next w:val="Normal"/>
    <w:link w:val="TitleChar"/>
    <w:uiPriority w:val="99"/>
    <w:qFormat/>
    <w:rsid w:val="00D665C2"/>
    <w:pPr>
      <w:spacing w:after="300" w:line="240" w:lineRule="auto"/>
      <w:contextualSpacing/>
      <w:jc w:val="right"/>
    </w:pPr>
    <w:rPr>
      <w:rFonts w:ascii="Segoe UI Symbol" w:eastAsiaTheme="majorEastAsia" w:hAnsi="Segoe UI Symbol" w:cstheme="majorBidi"/>
      <w:color w:val="3BA9E0"/>
      <w:spacing w:val="5"/>
      <w:kern w:val="28"/>
      <w:sz w:val="88"/>
      <w:szCs w:val="88"/>
      <w:lang w:val="en-US" w:eastAsia="en-US"/>
    </w:rPr>
  </w:style>
  <w:style w:type="character" w:customStyle="1" w:styleId="TitleChar">
    <w:name w:val="Title Char"/>
    <w:basedOn w:val="DefaultParagraphFont"/>
    <w:link w:val="Title"/>
    <w:uiPriority w:val="99"/>
    <w:rsid w:val="00D665C2"/>
    <w:rPr>
      <w:rFonts w:ascii="Segoe UI Symbol" w:eastAsiaTheme="majorEastAsia" w:hAnsi="Segoe UI Symbol" w:cstheme="majorBidi"/>
      <w:color w:val="3BA9E0"/>
      <w:spacing w:val="5"/>
      <w:kern w:val="28"/>
      <w:sz w:val="88"/>
      <w:szCs w:val="88"/>
      <w:lang w:val="en-US" w:eastAsia="en-US"/>
    </w:rPr>
  </w:style>
  <w:style w:type="paragraph" w:styleId="NormalWeb">
    <w:name w:val="Normal (Web)"/>
    <w:basedOn w:val="Normal"/>
    <w:uiPriority w:val="99"/>
    <w:semiHidden/>
    <w:unhideWhenUsed/>
    <w:rsid w:val="002B2698"/>
    <w:pPr>
      <w:spacing w:before="100" w:beforeAutospacing="1" w:after="100" w:afterAutospacing="1" w:line="240" w:lineRule="auto"/>
    </w:pPr>
    <w:rPr>
      <w:rFonts w:ascii="Times New Roman" w:hAnsi="Times New Roman" w:cs="Times New Roman"/>
      <w:sz w:val="24"/>
      <w:szCs w:val="24"/>
    </w:rPr>
  </w:style>
  <w:style w:type="character" w:styleId="CommentReference">
    <w:name w:val="annotation reference"/>
    <w:basedOn w:val="DefaultParagraphFont"/>
    <w:semiHidden/>
    <w:unhideWhenUsed/>
    <w:rsid w:val="0091314F"/>
    <w:rPr>
      <w:sz w:val="16"/>
      <w:szCs w:val="16"/>
    </w:rPr>
  </w:style>
  <w:style w:type="paragraph" w:styleId="CommentText">
    <w:name w:val="annotation text"/>
    <w:basedOn w:val="Normal"/>
    <w:link w:val="CommentTextChar"/>
    <w:uiPriority w:val="99"/>
    <w:semiHidden/>
    <w:unhideWhenUsed/>
    <w:rsid w:val="0091314F"/>
    <w:pPr>
      <w:spacing w:line="240" w:lineRule="auto"/>
    </w:pPr>
    <w:rPr>
      <w:szCs w:val="20"/>
    </w:rPr>
  </w:style>
  <w:style w:type="character" w:customStyle="1" w:styleId="CommentTextChar">
    <w:name w:val="Comment Text Char"/>
    <w:basedOn w:val="DefaultParagraphFont"/>
    <w:link w:val="CommentText"/>
    <w:uiPriority w:val="99"/>
    <w:semiHidden/>
    <w:rsid w:val="0091314F"/>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91314F"/>
    <w:rPr>
      <w:b/>
      <w:bCs/>
    </w:rPr>
  </w:style>
  <w:style w:type="character" w:customStyle="1" w:styleId="CommentSubjectChar">
    <w:name w:val="Comment Subject Char"/>
    <w:basedOn w:val="CommentTextChar"/>
    <w:link w:val="CommentSubject"/>
    <w:uiPriority w:val="99"/>
    <w:semiHidden/>
    <w:rsid w:val="0091314F"/>
    <w:rPr>
      <w:rFonts w:ascii="Arial" w:hAnsi="Arial"/>
      <w:b/>
      <w:bCs/>
      <w:sz w:val="20"/>
      <w:szCs w:val="20"/>
    </w:rPr>
  </w:style>
  <w:style w:type="paragraph" w:styleId="EndnoteText">
    <w:name w:val="endnote text"/>
    <w:basedOn w:val="Normal"/>
    <w:link w:val="EndnoteTextChar"/>
    <w:uiPriority w:val="99"/>
    <w:semiHidden/>
    <w:unhideWhenUsed/>
    <w:rsid w:val="00897E1E"/>
    <w:pPr>
      <w:spacing w:after="0" w:line="240" w:lineRule="auto"/>
    </w:pPr>
    <w:rPr>
      <w:szCs w:val="20"/>
    </w:rPr>
  </w:style>
  <w:style w:type="character" w:customStyle="1" w:styleId="EndnoteTextChar">
    <w:name w:val="Endnote Text Char"/>
    <w:basedOn w:val="DefaultParagraphFont"/>
    <w:link w:val="EndnoteText"/>
    <w:uiPriority w:val="99"/>
    <w:semiHidden/>
    <w:rsid w:val="00897E1E"/>
    <w:rPr>
      <w:rFonts w:ascii="Arial" w:hAnsi="Arial"/>
      <w:sz w:val="20"/>
      <w:szCs w:val="20"/>
    </w:rPr>
  </w:style>
  <w:style w:type="character" w:styleId="EndnoteReference">
    <w:name w:val="endnote reference"/>
    <w:basedOn w:val="DefaultParagraphFont"/>
    <w:uiPriority w:val="99"/>
    <w:semiHidden/>
    <w:unhideWhenUsed/>
    <w:rsid w:val="00897E1E"/>
    <w:rPr>
      <w:vertAlign w:val="superscript"/>
    </w:rPr>
  </w:style>
  <w:style w:type="table" w:customStyle="1" w:styleId="TableGrid1">
    <w:name w:val="Table Grid1"/>
    <w:basedOn w:val="TableNormal"/>
    <w:next w:val="TableGrid"/>
    <w:uiPriority w:val="59"/>
    <w:rsid w:val="001B525B"/>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0268D4"/>
    <w:rPr>
      <w:rFonts w:asciiTheme="majorHAnsi" w:eastAsiaTheme="majorEastAsia" w:hAnsiTheme="majorHAnsi" w:cstheme="majorBidi"/>
      <w:b/>
      <w:bCs/>
      <w:i/>
      <w:iCs/>
      <w:color w:val="4F81BD" w:themeColor="accent1"/>
    </w:rPr>
  </w:style>
  <w:style w:type="paragraph" w:styleId="BodyText">
    <w:name w:val="Body Text"/>
    <w:basedOn w:val="Normal"/>
    <w:link w:val="BodyTextChar"/>
    <w:uiPriority w:val="99"/>
    <w:unhideWhenUsed/>
    <w:rsid w:val="000268D4"/>
    <w:pPr>
      <w:spacing w:after="120" w:line="240" w:lineRule="auto"/>
    </w:pPr>
    <w:rPr>
      <w:rFonts w:eastAsiaTheme="minorHAnsi" w:cs="Arial"/>
      <w:color w:val="404040" w:themeColor="text1" w:themeTint="BF"/>
      <w:lang w:val="en-US"/>
    </w:rPr>
  </w:style>
  <w:style w:type="character" w:customStyle="1" w:styleId="BodyTextChar">
    <w:name w:val="Body Text Char"/>
    <w:basedOn w:val="DefaultParagraphFont"/>
    <w:link w:val="BodyText"/>
    <w:uiPriority w:val="99"/>
    <w:rsid w:val="000268D4"/>
    <w:rPr>
      <w:rFonts w:ascii="Arial" w:eastAsiaTheme="minorHAnsi" w:hAnsi="Arial" w:cs="Arial"/>
      <w:color w:val="404040" w:themeColor="text1" w:themeTint="BF"/>
      <w:lang w:val="en-US"/>
    </w:rPr>
  </w:style>
  <w:style w:type="character" w:customStyle="1" w:styleId="content1">
    <w:name w:val="content1"/>
    <w:basedOn w:val="DefaultParagraphFont"/>
    <w:uiPriority w:val="99"/>
    <w:rsid w:val="000268D4"/>
    <w:rPr>
      <w:rFonts w:ascii="Verdana" w:hAnsi="Verdana" w:cs="Times New Roman"/>
      <w:color w:val="333333"/>
      <w:sz w:val="20"/>
      <w:szCs w:val="20"/>
    </w:rPr>
  </w:style>
  <w:style w:type="paragraph" w:styleId="Signature">
    <w:name w:val="Signature"/>
    <w:basedOn w:val="BodyText"/>
    <w:next w:val="Title"/>
    <w:link w:val="SignatureChar"/>
    <w:uiPriority w:val="99"/>
    <w:rsid w:val="000268D4"/>
    <w:pPr>
      <w:spacing w:before="1440" w:after="0" w:line="280" w:lineRule="atLeast"/>
    </w:pPr>
    <w:rPr>
      <w:rFonts w:ascii="Verdana" w:eastAsia="Times New Roman" w:hAnsi="Verdana" w:cs="Times New Roman"/>
      <w:color w:val="000000"/>
      <w:sz w:val="18"/>
      <w:szCs w:val="20"/>
      <w:lang w:val="en-AU" w:eastAsia="en-US"/>
    </w:rPr>
  </w:style>
  <w:style w:type="character" w:customStyle="1" w:styleId="SignatureChar">
    <w:name w:val="Signature Char"/>
    <w:basedOn w:val="DefaultParagraphFont"/>
    <w:link w:val="Signature"/>
    <w:uiPriority w:val="99"/>
    <w:rsid w:val="000268D4"/>
    <w:rPr>
      <w:rFonts w:ascii="Verdana" w:eastAsia="Times New Roman" w:hAnsi="Verdana" w:cs="Times New Roman"/>
      <w:color w:val="000000"/>
      <w:sz w:val="18"/>
      <w:szCs w:val="20"/>
      <w:lang w:eastAsia="en-US"/>
    </w:rPr>
  </w:style>
  <w:style w:type="paragraph" w:customStyle="1" w:styleId="STCH1">
    <w:name w:val="STC H1"/>
    <w:basedOn w:val="Normal"/>
    <w:qFormat/>
    <w:rsid w:val="000268D4"/>
    <w:pPr>
      <w:numPr>
        <w:numId w:val="1"/>
      </w:numPr>
      <w:spacing w:before="120" w:after="120" w:line="240" w:lineRule="auto"/>
      <w:ind w:left="641" w:hanging="357"/>
    </w:pPr>
    <w:rPr>
      <w:rFonts w:ascii="Calibri" w:eastAsiaTheme="minorHAnsi" w:hAnsi="Calibri" w:cs="Calibri"/>
      <w:b/>
      <w:bCs/>
    </w:rPr>
  </w:style>
  <w:style w:type="paragraph" w:customStyle="1" w:styleId="STCterm1">
    <w:name w:val="STC term1"/>
    <w:basedOn w:val="Normal"/>
    <w:qFormat/>
    <w:rsid w:val="000268D4"/>
    <w:pPr>
      <w:numPr>
        <w:ilvl w:val="1"/>
        <w:numId w:val="1"/>
      </w:numPr>
      <w:spacing w:after="120" w:line="240" w:lineRule="auto"/>
      <w:ind w:left="1361" w:hanging="357"/>
    </w:pPr>
    <w:rPr>
      <w:rFonts w:ascii="Calibri" w:eastAsiaTheme="minorHAnsi" w:hAnsi="Calibri" w:cs="Calibri"/>
    </w:rPr>
  </w:style>
  <w:style w:type="character" w:styleId="Emphasis">
    <w:name w:val="Emphasis"/>
    <w:basedOn w:val="DefaultParagraphFont"/>
    <w:uiPriority w:val="20"/>
    <w:qFormat/>
    <w:rsid w:val="00BE2BA5"/>
    <w:rPr>
      <w:i/>
      <w:iCs/>
    </w:rPr>
  </w:style>
  <w:style w:type="paragraph" w:styleId="Quote">
    <w:name w:val="Quote"/>
    <w:basedOn w:val="Normal"/>
    <w:next w:val="Normal"/>
    <w:link w:val="QuoteChar"/>
    <w:uiPriority w:val="29"/>
    <w:qFormat/>
    <w:rsid w:val="00BE2BA5"/>
    <w:pPr>
      <w:spacing w:after="0"/>
    </w:pPr>
    <w:rPr>
      <w:iCs/>
      <w:color w:val="000000" w:themeColor="text1"/>
    </w:rPr>
  </w:style>
  <w:style w:type="character" w:customStyle="1" w:styleId="QuoteChar">
    <w:name w:val="Quote Char"/>
    <w:basedOn w:val="DefaultParagraphFont"/>
    <w:link w:val="Quote"/>
    <w:uiPriority w:val="29"/>
    <w:rsid w:val="00BE2BA5"/>
    <w:rPr>
      <w:rFonts w:ascii="Arial" w:hAnsi="Arial"/>
      <w:iCs/>
      <w:color w:val="000000" w:themeColor="text1"/>
      <w:sz w:val="20"/>
    </w:rPr>
  </w:style>
  <w:style w:type="paragraph" w:styleId="Subtitle">
    <w:name w:val="Subtitle"/>
    <w:basedOn w:val="Normal"/>
    <w:next w:val="Normal"/>
    <w:link w:val="SubtitleChar"/>
    <w:uiPriority w:val="11"/>
    <w:qFormat/>
    <w:rsid w:val="00D665C2"/>
    <w:pPr>
      <w:spacing w:after="0" w:line="240" w:lineRule="auto"/>
      <w:jc w:val="right"/>
    </w:pPr>
    <w:rPr>
      <w:rFonts w:ascii="Segoe UI Symbol" w:eastAsiaTheme="minorHAnsi" w:hAnsi="Segoe UI Symbol"/>
      <w:color w:val="7F7F7F" w:themeColor="text1" w:themeTint="80"/>
      <w:sz w:val="52"/>
      <w:lang w:val="en-US" w:eastAsia="en-US"/>
    </w:rPr>
  </w:style>
  <w:style w:type="character" w:customStyle="1" w:styleId="SubtitleChar">
    <w:name w:val="Subtitle Char"/>
    <w:basedOn w:val="DefaultParagraphFont"/>
    <w:link w:val="Subtitle"/>
    <w:uiPriority w:val="11"/>
    <w:rsid w:val="00D665C2"/>
    <w:rPr>
      <w:rFonts w:ascii="Segoe UI Symbol" w:eastAsiaTheme="minorHAnsi" w:hAnsi="Segoe UI Symbol"/>
      <w:color w:val="7F7F7F" w:themeColor="text1" w:themeTint="80"/>
      <w:sz w:val="52"/>
      <w:lang w:val="en-US" w:eastAsia="en-US"/>
    </w:rPr>
  </w:style>
  <w:style w:type="paragraph" w:styleId="NoSpacing">
    <w:name w:val="No Spacing"/>
    <w:uiPriority w:val="1"/>
    <w:qFormat/>
    <w:rsid w:val="00B20F8D"/>
    <w:pPr>
      <w:spacing w:after="0" w:line="240" w:lineRule="auto"/>
    </w:pPr>
    <w:rPr>
      <w:rFonts w:ascii="Arial" w:hAnsi="Arial"/>
    </w:rPr>
  </w:style>
  <w:style w:type="character" w:styleId="SubtleEmphasis">
    <w:name w:val="Subtle Emphasis"/>
    <w:basedOn w:val="DefaultParagraphFont"/>
    <w:uiPriority w:val="19"/>
    <w:qFormat/>
    <w:rsid w:val="004E76C4"/>
    <w:rPr>
      <w:i/>
      <w:iCs/>
      <w:sz w:val="20"/>
    </w:rPr>
  </w:style>
  <w:style w:type="paragraph" w:styleId="Revision">
    <w:name w:val="Revision"/>
    <w:hidden/>
    <w:uiPriority w:val="99"/>
    <w:semiHidden/>
    <w:rsid w:val="001225B3"/>
    <w:pPr>
      <w:spacing w:after="0" w:line="240" w:lineRule="auto"/>
    </w:pPr>
    <w:rPr>
      <w:rFonts w:ascii="Arial" w:hAnsi="Arial"/>
      <w:sz w:val="20"/>
    </w:rPr>
  </w:style>
  <w:style w:type="paragraph" w:customStyle="1" w:styleId="TableText">
    <w:name w:val="Table Text"/>
    <w:link w:val="TableTextChar"/>
    <w:rsid w:val="00B52120"/>
    <w:pPr>
      <w:spacing w:before="60" w:after="60" w:line="240" w:lineRule="auto"/>
    </w:pPr>
    <w:rPr>
      <w:rFonts w:ascii="Arial" w:eastAsia="Times New Roman" w:hAnsi="Arial" w:cs="Times New Roman"/>
      <w:sz w:val="18"/>
      <w:szCs w:val="20"/>
      <w:lang w:eastAsia="en-US"/>
    </w:rPr>
  </w:style>
  <w:style w:type="character" w:customStyle="1" w:styleId="TableTextChar">
    <w:name w:val="Table Text Char"/>
    <w:basedOn w:val="DefaultParagraphFont"/>
    <w:link w:val="TableText"/>
    <w:rsid w:val="00B52120"/>
    <w:rPr>
      <w:rFonts w:ascii="Arial" w:eastAsia="Times New Roman" w:hAnsi="Arial" w:cs="Times New Roman"/>
      <w:sz w:val="18"/>
      <w:szCs w:val="20"/>
      <w:lang w:eastAsia="en-US"/>
    </w:rPr>
  </w:style>
  <w:style w:type="paragraph" w:customStyle="1" w:styleId="TableHeading">
    <w:name w:val="Table Heading"/>
    <w:next w:val="TableText"/>
    <w:link w:val="TableHeadingChar"/>
    <w:rsid w:val="00B52120"/>
    <w:pPr>
      <w:keepNext/>
      <w:widowControl w:val="0"/>
      <w:spacing w:before="60" w:after="60" w:line="240" w:lineRule="auto"/>
    </w:pPr>
    <w:rPr>
      <w:rFonts w:ascii="Arial" w:eastAsia="Times New Roman" w:hAnsi="Arial" w:cs="Times New Roman"/>
      <w:sz w:val="18"/>
      <w:szCs w:val="20"/>
      <w:lang w:eastAsia="en-US"/>
    </w:rPr>
  </w:style>
  <w:style w:type="character" w:customStyle="1" w:styleId="TableHeadingChar">
    <w:name w:val="Table Heading Char"/>
    <w:basedOn w:val="DefaultParagraphFont"/>
    <w:link w:val="TableHeading"/>
    <w:rsid w:val="00B52120"/>
    <w:rPr>
      <w:rFonts w:ascii="Arial" w:eastAsia="Times New Roman" w:hAnsi="Arial" w:cs="Times New Roman"/>
      <w:sz w:val="18"/>
      <w:szCs w:val="20"/>
      <w:lang w:eastAsia="en-US"/>
    </w:rPr>
  </w:style>
  <w:style w:type="paragraph" w:customStyle="1" w:styleId="Heading2NoNum">
    <w:name w:val="Heading 2_NoNum"/>
    <w:basedOn w:val="Heading2"/>
    <w:next w:val="BodyText"/>
    <w:rsid w:val="00B52120"/>
    <w:pPr>
      <w:keepNext/>
      <w:spacing w:before="480" w:after="60" w:line="240" w:lineRule="auto"/>
      <w:outlineLvl w:val="9"/>
    </w:pPr>
    <w:rPr>
      <w:rFonts w:eastAsia="Times New Roman"/>
      <w:bCs/>
      <w:i/>
      <w:sz w:val="22"/>
      <w:szCs w:val="28"/>
      <w:lang w:eastAsia="en-US"/>
    </w:rPr>
  </w:style>
  <w:style w:type="paragraph" w:customStyle="1" w:styleId="RedBodyText">
    <w:name w:val="Red Body Text"/>
    <w:basedOn w:val="BodyText"/>
    <w:link w:val="RedBodyTextChar"/>
    <w:rsid w:val="00B52120"/>
    <w:pPr>
      <w:spacing w:before="120"/>
    </w:pPr>
    <w:rPr>
      <w:rFonts w:eastAsia="Times New Roman" w:cs="Times New Roman"/>
      <w:color w:val="FF0000"/>
      <w:sz w:val="18"/>
      <w:szCs w:val="20"/>
      <w:lang w:val="en-AU" w:eastAsia="en-US"/>
    </w:rPr>
  </w:style>
  <w:style w:type="character" w:customStyle="1" w:styleId="RedBodyTextChar">
    <w:name w:val="Red Body Text Char"/>
    <w:basedOn w:val="BodyTextChar"/>
    <w:link w:val="RedBodyText"/>
    <w:rsid w:val="00B52120"/>
    <w:rPr>
      <w:rFonts w:ascii="Arial" w:eastAsia="Times New Roman" w:hAnsi="Arial" w:cs="Times New Roman"/>
      <w:color w:val="FF0000"/>
      <w:sz w:val="18"/>
      <w:szCs w:val="20"/>
      <w:lang w:val="en-US" w:eastAsia="en-US"/>
    </w:rPr>
  </w:style>
  <w:style w:type="paragraph" w:styleId="ListBullet">
    <w:name w:val="List Bullet"/>
    <w:basedOn w:val="Normal"/>
    <w:link w:val="ListBulletChar"/>
    <w:rsid w:val="002D4A5D"/>
    <w:pPr>
      <w:numPr>
        <w:numId w:val="37"/>
      </w:numPr>
      <w:spacing w:before="60" w:after="20" w:line="240" w:lineRule="auto"/>
    </w:pPr>
    <w:rPr>
      <w:rFonts w:eastAsia="Times New Roman" w:cs="Times New Roman"/>
      <w:sz w:val="18"/>
      <w:szCs w:val="24"/>
    </w:rPr>
  </w:style>
  <w:style w:type="character" w:customStyle="1" w:styleId="Guidelines">
    <w:name w:val="Guidelines"/>
    <w:basedOn w:val="DefaultParagraphFont"/>
    <w:rsid w:val="002D4A5D"/>
    <w:rPr>
      <w:color w:val="FF0000"/>
    </w:rPr>
  </w:style>
  <w:style w:type="paragraph" w:customStyle="1" w:styleId="GPMOBodyText">
    <w:name w:val="GPMO Body Text"/>
    <w:basedOn w:val="BodyText"/>
    <w:link w:val="GPMOBodyTextChar"/>
    <w:rsid w:val="002D4A5D"/>
    <w:pPr>
      <w:spacing w:before="120"/>
    </w:pPr>
    <w:rPr>
      <w:rFonts w:eastAsia="Times New Roman" w:cs="Times New Roman"/>
      <w:color w:val="auto"/>
      <w:sz w:val="18"/>
      <w:szCs w:val="20"/>
      <w:lang w:val="en-AU" w:eastAsia="en-US"/>
    </w:rPr>
  </w:style>
  <w:style w:type="paragraph" w:customStyle="1" w:styleId="GPMOHeading1">
    <w:name w:val="GPMO Heading 1"/>
    <w:basedOn w:val="Heading1"/>
    <w:next w:val="GPMOBodyText"/>
    <w:rsid w:val="002D4A5D"/>
    <w:pPr>
      <w:keepNext/>
      <w:pageBreakBefore/>
      <w:widowControl w:val="0"/>
      <w:numPr>
        <w:numId w:val="55"/>
      </w:numPr>
      <w:pBdr>
        <w:bottom w:val="none" w:sz="0" w:space="0" w:color="auto"/>
      </w:pBdr>
      <w:spacing w:before="240" w:after="240" w:line="240" w:lineRule="auto"/>
      <w:contextualSpacing w:val="0"/>
      <w:jc w:val="left"/>
    </w:pPr>
    <w:rPr>
      <w:rFonts w:eastAsia="Times New Roman" w:cs="Arial"/>
      <w:b/>
      <w:caps w:val="0"/>
      <w:color w:val="auto"/>
      <w:spacing w:val="0"/>
      <w:kern w:val="0"/>
      <w:sz w:val="24"/>
      <w:szCs w:val="20"/>
      <w:lang w:val="en-AU"/>
    </w:rPr>
  </w:style>
  <w:style w:type="paragraph" w:customStyle="1" w:styleId="GPMOHeading2">
    <w:name w:val="GPMO Heading 2"/>
    <w:basedOn w:val="Heading2"/>
    <w:next w:val="GPMOBodyText"/>
    <w:rsid w:val="002D4A5D"/>
    <w:pPr>
      <w:keepNext/>
      <w:numPr>
        <w:ilvl w:val="1"/>
        <w:numId w:val="55"/>
      </w:numPr>
      <w:spacing w:before="240" w:after="60" w:line="240" w:lineRule="auto"/>
    </w:pPr>
    <w:rPr>
      <w:rFonts w:eastAsia="Times New Roman"/>
      <w:i/>
      <w:sz w:val="22"/>
      <w:lang w:eastAsia="en-US"/>
    </w:rPr>
  </w:style>
  <w:style w:type="paragraph" w:customStyle="1" w:styleId="GPMOHeading3">
    <w:name w:val="GPMO Heading 3"/>
    <w:basedOn w:val="Heading3"/>
    <w:next w:val="GPMOBodyText"/>
    <w:rsid w:val="002D4A5D"/>
    <w:pPr>
      <w:keepNext/>
      <w:numPr>
        <w:ilvl w:val="2"/>
        <w:numId w:val="55"/>
      </w:numPr>
      <w:spacing w:before="240" w:after="60" w:line="240" w:lineRule="auto"/>
    </w:pPr>
    <w:rPr>
      <w:rFonts w:eastAsia="Times New Roman"/>
      <w:i/>
      <w:sz w:val="22"/>
      <w:szCs w:val="20"/>
      <w:lang w:eastAsia="en-US"/>
    </w:rPr>
  </w:style>
  <w:style w:type="paragraph" w:customStyle="1" w:styleId="GPMOHeading4">
    <w:name w:val="GPMO Heading 4"/>
    <w:basedOn w:val="Heading4"/>
    <w:next w:val="GPMOBodyText"/>
    <w:rsid w:val="002D4A5D"/>
    <w:pPr>
      <w:keepLines w:val="0"/>
      <w:numPr>
        <w:ilvl w:val="3"/>
        <w:numId w:val="55"/>
      </w:numPr>
      <w:spacing w:before="240" w:after="60" w:line="240" w:lineRule="auto"/>
    </w:pPr>
    <w:rPr>
      <w:rFonts w:ascii="Arial" w:eastAsia="Times New Roman" w:hAnsi="Arial" w:cs="Arial"/>
      <w:bCs w:val="0"/>
      <w:iCs w:val="0"/>
      <w:color w:val="auto"/>
      <w:sz w:val="22"/>
      <w:szCs w:val="20"/>
      <w:lang w:eastAsia="en-US"/>
    </w:rPr>
  </w:style>
  <w:style w:type="paragraph" w:customStyle="1" w:styleId="Hidden">
    <w:name w:val="Hidden"/>
    <w:basedOn w:val="Normal"/>
    <w:next w:val="Normal"/>
    <w:link w:val="HiddenChar"/>
    <w:rsid w:val="00903178"/>
    <w:pPr>
      <w:spacing w:before="120" w:after="120" w:line="240" w:lineRule="auto"/>
    </w:pPr>
    <w:rPr>
      <w:rFonts w:ascii="Palatino Linotype" w:eastAsia="Times New Roman" w:hAnsi="Palatino Linotype" w:cs="Times New Roman"/>
      <w:noProof/>
      <w:vanish/>
      <w:color w:val="FF0000"/>
      <w:sz w:val="22"/>
      <w:szCs w:val="20"/>
      <w:u w:val="single"/>
      <w:lang w:eastAsia="en-US"/>
    </w:rPr>
  </w:style>
  <w:style w:type="character" w:customStyle="1" w:styleId="HiddenChar">
    <w:name w:val="Hidden Char"/>
    <w:basedOn w:val="DefaultParagraphFont"/>
    <w:link w:val="Hidden"/>
    <w:rsid w:val="00903178"/>
    <w:rPr>
      <w:rFonts w:ascii="Palatino Linotype" w:eastAsia="Times New Roman" w:hAnsi="Palatino Linotype" w:cs="Times New Roman"/>
      <w:noProof/>
      <w:vanish/>
      <w:color w:val="FF0000"/>
      <w:szCs w:val="20"/>
      <w:u w:val="single"/>
      <w:lang w:eastAsia="en-US"/>
    </w:rPr>
  </w:style>
  <w:style w:type="paragraph" w:customStyle="1" w:styleId="GPMObodytext0">
    <w:name w:val="GPMO body text"/>
    <w:basedOn w:val="Normal"/>
    <w:rsid w:val="008F7966"/>
    <w:pPr>
      <w:spacing w:before="120" w:after="120" w:line="240" w:lineRule="auto"/>
    </w:pPr>
    <w:rPr>
      <w:rFonts w:eastAsia="Times New Roman" w:cs="Times New Roman"/>
      <w:sz w:val="18"/>
      <w:szCs w:val="18"/>
      <w:lang w:eastAsia="en-US"/>
    </w:rPr>
  </w:style>
  <w:style w:type="character" w:customStyle="1" w:styleId="GPMOBodyTextChar">
    <w:name w:val="GPMO Body Text Char"/>
    <w:basedOn w:val="BodyTextChar"/>
    <w:link w:val="GPMOBodyText"/>
    <w:rsid w:val="008F7966"/>
    <w:rPr>
      <w:rFonts w:ascii="Arial" w:eastAsia="Times New Roman" w:hAnsi="Arial" w:cs="Times New Roman"/>
      <w:color w:val="404040" w:themeColor="text1" w:themeTint="BF"/>
      <w:sz w:val="18"/>
      <w:szCs w:val="20"/>
      <w:lang w:val="en-US" w:eastAsia="en-US"/>
    </w:rPr>
  </w:style>
  <w:style w:type="paragraph" w:customStyle="1" w:styleId="GPMObodyintro">
    <w:name w:val="GPMO body intro"/>
    <w:basedOn w:val="GPMObodytext0"/>
    <w:rsid w:val="008F7966"/>
    <w:pPr>
      <w:keepNext/>
    </w:pPr>
    <w:rPr>
      <w:rFonts w:eastAsia="Batang"/>
    </w:rPr>
  </w:style>
  <w:style w:type="paragraph" w:customStyle="1" w:styleId="GPMObulletbodytext">
    <w:name w:val="GPMO bullet body text"/>
    <w:basedOn w:val="Normal"/>
    <w:rsid w:val="00EF7FDA"/>
    <w:pPr>
      <w:numPr>
        <w:numId w:val="111"/>
      </w:numPr>
      <w:spacing w:before="60" w:after="120" w:line="240" w:lineRule="auto"/>
      <w:ind w:left="357" w:hanging="357"/>
    </w:pPr>
    <w:rPr>
      <w:rFonts w:eastAsia="Times New Roman" w:cs="Times New Roman"/>
      <w:sz w:val="18"/>
      <w:szCs w:val="18"/>
      <w:lang w:eastAsia="en-US"/>
    </w:rPr>
  </w:style>
  <w:style w:type="paragraph" w:customStyle="1" w:styleId="GPMOguideline">
    <w:name w:val="GPMO guideline"/>
    <w:basedOn w:val="Normal"/>
    <w:rsid w:val="00EF7FDA"/>
    <w:pPr>
      <w:spacing w:before="120" w:after="120" w:line="240" w:lineRule="auto"/>
    </w:pPr>
    <w:rPr>
      <w:rFonts w:eastAsia="Times New Roman" w:cs="Times New Roman"/>
      <w:color w:val="FF0000"/>
      <w:sz w:val="18"/>
      <w:szCs w:val="18"/>
      <w:lang w:val="en-US" w:eastAsia="en-US"/>
    </w:rPr>
  </w:style>
  <w:style w:type="paragraph" w:customStyle="1" w:styleId="InstructionText">
    <w:name w:val="Instruction Text"/>
    <w:next w:val="Normal"/>
    <w:link w:val="InstructionTextChar"/>
    <w:qFormat/>
    <w:rsid w:val="00655B1E"/>
    <w:pPr>
      <w:shd w:val="clear" w:color="auto" w:fill="FFFF99"/>
      <w:spacing w:after="0" w:line="240" w:lineRule="auto"/>
      <w:jc w:val="both"/>
    </w:pPr>
    <w:rPr>
      <w:rFonts w:ascii="Arial" w:eastAsia="Times New Roman" w:hAnsi="Arial" w:cs="Arial"/>
      <w:sz w:val="20"/>
      <w:szCs w:val="24"/>
    </w:rPr>
  </w:style>
  <w:style w:type="character" w:customStyle="1" w:styleId="InstructionTextChar">
    <w:name w:val="Instruction Text Char"/>
    <w:basedOn w:val="DefaultParagraphFont"/>
    <w:link w:val="InstructionText"/>
    <w:rsid w:val="00655B1E"/>
    <w:rPr>
      <w:rFonts w:ascii="Arial" w:eastAsia="Times New Roman" w:hAnsi="Arial" w:cs="Arial"/>
      <w:sz w:val="20"/>
      <w:szCs w:val="24"/>
      <w:shd w:val="clear" w:color="auto" w:fill="FFFF99"/>
    </w:rPr>
  </w:style>
  <w:style w:type="paragraph" w:styleId="Caption">
    <w:name w:val="caption"/>
    <w:basedOn w:val="Normal"/>
    <w:next w:val="Normal"/>
    <w:qFormat/>
    <w:rsid w:val="008A37FF"/>
    <w:pPr>
      <w:overflowPunct w:val="0"/>
      <w:autoSpaceDE w:val="0"/>
      <w:autoSpaceDN w:val="0"/>
      <w:adjustRightInd w:val="0"/>
      <w:spacing w:before="120" w:after="160" w:line="240" w:lineRule="auto"/>
      <w:ind w:left="1440"/>
      <w:jc w:val="both"/>
      <w:textAlignment w:val="baseline"/>
    </w:pPr>
    <w:rPr>
      <w:rFonts w:ascii="Palatino Linotype" w:eastAsia="Times New Roman" w:hAnsi="Palatino Linotype" w:cs="Times New Roman"/>
      <w:sz w:val="18"/>
      <w:szCs w:val="20"/>
      <w:lang w:val="en-US"/>
    </w:rPr>
  </w:style>
  <w:style w:type="paragraph" w:customStyle="1" w:styleId="BodyNoIndent">
    <w:name w:val="Body No Indent"/>
    <w:basedOn w:val="Normal"/>
    <w:rsid w:val="005803BC"/>
    <w:pPr>
      <w:keepNext/>
      <w:spacing w:before="60" w:after="60" w:line="240" w:lineRule="auto"/>
      <w:jc w:val="both"/>
    </w:pPr>
    <w:rPr>
      <w:rFonts w:eastAsia="Times New Roman" w:cs="Times New Roman"/>
      <w:sz w:val="18"/>
      <w:szCs w:val="20"/>
      <w:lang w:eastAsia="en-US"/>
    </w:rPr>
  </w:style>
  <w:style w:type="paragraph" w:customStyle="1" w:styleId="TableBullet">
    <w:name w:val="Table Bullet"/>
    <w:basedOn w:val="ListBullet"/>
    <w:rsid w:val="00281A26"/>
    <w:pPr>
      <w:numPr>
        <w:numId w:val="238"/>
      </w:numPr>
      <w:spacing w:after="60"/>
    </w:pPr>
  </w:style>
  <w:style w:type="character" w:customStyle="1" w:styleId="ListBulletChar">
    <w:name w:val="List Bullet Char"/>
    <w:basedOn w:val="DefaultParagraphFont"/>
    <w:link w:val="ListBullet"/>
    <w:rsid w:val="00281A26"/>
    <w:rPr>
      <w:rFonts w:ascii="Arial" w:eastAsia="Times New Roman" w:hAnsi="Arial" w:cs="Times New Roman"/>
      <w:sz w:val="18"/>
      <w:szCs w:val="24"/>
    </w:rPr>
  </w:style>
  <w:style w:type="paragraph" w:styleId="ListBullet2">
    <w:name w:val="List Bullet 2"/>
    <w:basedOn w:val="Normal"/>
    <w:uiPriority w:val="99"/>
    <w:semiHidden/>
    <w:unhideWhenUsed/>
    <w:rsid w:val="00963B4B"/>
    <w:pPr>
      <w:numPr>
        <w:numId w:val="294"/>
      </w:numPr>
      <w:contextualSpacing/>
    </w:pPr>
  </w:style>
  <w:style w:type="paragraph" w:styleId="TOC4">
    <w:name w:val="toc 4"/>
    <w:basedOn w:val="Normal"/>
    <w:next w:val="Normal"/>
    <w:autoRedefine/>
    <w:uiPriority w:val="39"/>
    <w:unhideWhenUsed/>
    <w:rsid w:val="00452C3B"/>
    <w:pPr>
      <w:spacing w:after="100"/>
      <w:ind w:left="660"/>
    </w:pPr>
    <w:rPr>
      <w:rFonts w:asciiTheme="minorHAnsi" w:hAnsiTheme="minorHAnsi"/>
      <w:sz w:val="22"/>
    </w:rPr>
  </w:style>
  <w:style w:type="paragraph" w:styleId="TOC5">
    <w:name w:val="toc 5"/>
    <w:basedOn w:val="Normal"/>
    <w:next w:val="Normal"/>
    <w:autoRedefine/>
    <w:uiPriority w:val="39"/>
    <w:unhideWhenUsed/>
    <w:rsid w:val="00452C3B"/>
    <w:pPr>
      <w:spacing w:after="100"/>
      <w:ind w:left="880"/>
    </w:pPr>
    <w:rPr>
      <w:rFonts w:asciiTheme="minorHAnsi" w:hAnsiTheme="minorHAnsi"/>
      <w:sz w:val="22"/>
    </w:rPr>
  </w:style>
  <w:style w:type="paragraph" w:styleId="TOC6">
    <w:name w:val="toc 6"/>
    <w:basedOn w:val="Normal"/>
    <w:next w:val="Normal"/>
    <w:autoRedefine/>
    <w:uiPriority w:val="39"/>
    <w:unhideWhenUsed/>
    <w:rsid w:val="00452C3B"/>
    <w:pPr>
      <w:spacing w:after="100"/>
      <w:ind w:left="1100"/>
    </w:pPr>
    <w:rPr>
      <w:rFonts w:asciiTheme="minorHAnsi" w:hAnsiTheme="minorHAnsi"/>
      <w:sz w:val="22"/>
    </w:rPr>
  </w:style>
  <w:style w:type="paragraph" w:styleId="TOC7">
    <w:name w:val="toc 7"/>
    <w:basedOn w:val="Normal"/>
    <w:next w:val="Normal"/>
    <w:autoRedefine/>
    <w:uiPriority w:val="39"/>
    <w:unhideWhenUsed/>
    <w:rsid w:val="00452C3B"/>
    <w:pPr>
      <w:spacing w:after="100"/>
      <w:ind w:left="1320"/>
    </w:pPr>
    <w:rPr>
      <w:rFonts w:asciiTheme="minorHAnsi" w:hAnsiTheme="minorHAnsi"/>
      <w:sz w:val="22"/>
    </w:rPr>
  </w:style>
  <w:style w:type="paragraph" w:styleId="TOC8">
    <w:name w:val="toc 8"/>
    <w:basedOn w:val="Normal"/>
    <w:next w:val="Normal"/>
    <w:autoRedefine/>
    <w:uiPriority w:val="39"/>
    <w:unhideWhenUsed/>
    <w:rsid w:val="00452C3B"/>
    <w:pPr>
      <w:spacing w:after="100"/>
      <w:ind w:left="1540"/>
    </w:pPr>
    <w:rPr>
      <w:rFonts w:asciiTheme="minorHAnsi" w:hAnsiTheme="minorHAnsi"/>
      <w:sz w:val="22"/>
    </w:rPr>
  </w:style>
  <w:style w:type="paragraph" w:styleId="TOC9">
    <w:name w:val="toc 9"/>
    <w:basedOn w:val="Normal"/>
    <w:next w:val="Normal"/>
    <w:autoRedefine/>
    <w:uiPriority w:val="39"/>
    <w:unhideWhenUsed/>
    <w:rsid w:val="00452C3B"/>
    <w:pPr>
      <w:spacing w:after="100"/>
      <w:ind w:left="1760"/>
    </w:pPr>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451506">
      <w:bodyDiv w:val="1"/>
      <w:marLeft w:val="0"/>
      <w:marRight w:val="0"/>
      <w:marTop w:val="0"/>
      <w:marBottom w:val="0"/>
      <w:divBdr>
        <w:top w:val="none" w:sz="0" w:space="0" w:color="auto"/>
        <w:left w:val="none" w:sz="0" w:space="0" w:color="auto"/>
        <w:bottom w:val="none" w:sz="0" w:space="0" w:color="auto"/>
        <w:right w:val="none" w:sz="0" w:space="0" w:color="auto"/>
      </w:divBdr>
    </w:div>
    <w:div w:id="321547419">
      <w:bodyDiv w:val="1"/>
      <w:marLeft w:val="0"/>
      <w:marRight w:val="0"/>
      <w:marTop w:val="0"/>
      <w:marBottom w:val="0"/>
      <w:divBdr>
        <w:top w:val="none" w:sz="0" w:space="0" w:color="auto"/>
        <w:left w:val="none" w:sz="0" w:space="0" w:color="auto"/>
        <w:bottom w:val="none" w:sz="0" w:space="0" w:color="auto"/>
        <w:right w:val="none" w:sz="0" w:space="0" w:color="auto"/>
      </w:divBdr>
    </w:div>
    <w:div w:id="416173307">
      <w:bodyDiv w:val="1"/>
      <w:marLeft w:val="0"/>
      <w:marRight w:val="0"/>
      <w:marTop w:val="0"/>
      <w:marBottom w:val="0"/>
      <w:divBdr>
        <w:top w:val="none" w:sz="0" w:space="0" w:color="auto"/>
        <w:left w:val="none" w:sz="0" w:space="0" w:color="auto"/>
        <w:bottom w:val="none" w:sz="0" w:space="0" w:color="auto"/>
        <w:right w:val="none" w:sz="0" w:space="0" w:color="auto"/>
      </w:divBdr>
    </w:div>
    <w:div w:id="425543288">
      <w:bodyDiv w:val="1"/>
      <w:marLeft w:val="0"/>
      <w:marRight w:val="0"/>
      <w:marTop w:val="0"/>
      <w:marBottom w:val="0"/>
      <w:divBdr>
        <w:top w:val="none" w:sz="0" w:space="0" w:color="auto"/>
        <w:left w:val="none" w:sz="0" w:space="0" w:color="auto"/>
        <w:bottom w:val="none" w:sz="0" w:space="0" w:color="auto"/>
        <w:right w:val="none" w:sz="0" w:space="0" w:color="auto"/>
      </w:divBdr>
    </w:div>
    <w:div w:id="486437052">
      <w:bodyDiv w:val="1"/>
      <w:marLeft w:val="0"/>
      <w:marRight w:val="0"/>
      <w:marTop w:val="0"/>
      <w:marBottom w:val="0"/>
      <w:divBdr>
        <w:top w:val="none" w:sz="0" w:space="0" w:color="auto"/>
        <w:left w:val="none" w:sz="0" w:space="0" w:color="auto"/>
        <w:bottom w:val="none" w:sz="0" w:space="0" w:color="auto"/>
        <w:right w:val="none" w:sz="0" w:space="0" w:color="auto"/>
      </w:divBdr>
    </w:div>
    <w:div w:id="733239540">
      <w:bodyDiv w:val="1"/>
      <w:marLeft w:val="0"/>
      <w:marRight w:val="0"/>
      <w:marTop w:val="0"/>
      <w:marBottom w:val="0"/>
      <w:divBdr>
        <w:top w:val="none" w:sz="0" w:space="0" w:color="auto"/>
        <w:left w:val="none" w:sz="0" w:space="0" w:color="auto"/>
        <w:bottom w:val="none" w:sz="0" w:space="0" w:color="auto"/>
        <w:right w:val="none" w:sz="0" w:space="0" w:color="auto"/>
      </w:divBdr>
    </w:div>
    <w:div w:id="1436905774">
      <w:bodyDiv w:val="1"/>
      <w:marLeft w:val="0"/>
      <w:marRight w:val="0"/>
      <w:marTop w:val="0"/>
      <w:marBottom w:val="0"/>
      <w:divBdr>
        <w:top w:val="none" w:sz="0" w:space="0" w:color="auto"/>
        <w:left w:val="none" w:sz="0" w:space="0" w:color="auto"/>
        <w:bottom w:val="none" w:sz="0" w:space="0" w:color="auto"/>
        <w:right w:val="none" w:sz="0" w:space="0" w:color="auto"/>
      </w:divBdr>
    </w:div>
    <w:div w:id="1504275535">
      <w:bodyDiv w:val="1"/>
      <w:marLeft w:val="0"/>
      <w:marRight w:val="0"/>
      <w:marTop w:val="0"/>
      <w:marBottom w:val="0"/>
      <w:divBdr>
        <w:top w:val="none" w:sz="0" w:space="0" w:color="auto"/>
        <w:left w:val="none" w:sz="0" w:space="0" w:color="auto"/>
        <w:bottom w:val="none" w:sz="0" w:space="0" w:color="auto"/>
        <w:right w:val="none" w:sz="0" w:space="0" w:color="auto"/>
      </w:divBdr>
    </w:div>
    <w:div w:id="1516578942">
      <w:bodyDiv w:val="1"/>
      <w:marLeft w:val="0"/>
      <w:marRight w:val="0"/>
      <w:marTop w:val="0"/>
      <w:marBottom w:val="0"/>
      <w:divBdr>
        <w:top w:val="none" w:sz="0" w:space="0" w:color="auto"/>
        <w:left w:val="none" w:sz="0" w:space="0" w:color="auto"/>
        <w:bottom w:val="none" w:sz="0" w:space="0" w:color="auto"/>
        <w:right w:val="none" w:sz="0" w:space="0" w:color="auto"/>
      </w:divBdr>
    </w:div>
    <w:div w:id="1530534612">
      <w:bodyDiv w:val="1"/>
      <w:marLeft w:val="0"/>
      <w:marRight w:val="0"/>
      <w:marTop w:val="0"/>
      <w:marBottom w:val="0"/>
      <w:divBdr>
        <w:top w:val="none" w:sz="0" w:space="0" w:color="auto"/>
        <w:left w:val="none" w:sz="0" w:space="0" w:color="auto"/>
        <w:bottom w:val="none" w:sz="0" w:space="0" w:color="auto"/>
        <w:right w:val="none" w:sz="0" w:space="0" w:color="auto"/>
      </w:divBdr>
      <w:divsChild>
        <w:div w:id="1998141684">
          <w:marLeft w:val="547"/>
          <w:marRight w:val="0"/>
          <w:marTop w:val="106"/>
          <w:marBottom w:val="0"/>
          <w:divBdr>
            <w:top w:val="none" w:sz="0" w:space="0" w:color="auto"/>
            <w:left w:val="none" w:sz="0" w:space="0" w:color="auto"/>
            <w:bottom w:val="none" w:sz="0" w:space="0" w:color="auto"/>
            <w:right w:val="none" w:sz="0" w:space="0" w:color="auto"/>
          </w:divBdr>
        </w:div>
        <w:div w:id="425465251">
          <w:marLeft w:val="547"/>
          <w:marRight w:val="0"/>
          <w:marTop w:val="106"/>
          <w:marBottom w:val="0"/>
          <w:divBdr>
            <w:top w:val="none" w:sz="0" w:space="0" w:color="auto"/>
            <w:left w:val="none" w:sz="0" w:space="0" w:color="auto"/>
            <w:bottom w:val="none" w:sz="0" w:space="0" w:color="auto"/>
            <w:right w:val="none" w:sz="0" w:space="0" w:color="auto"/>
          </w:divBdr>
        </w:div>
        <w:div w:id="1423264128">
          <w:marLeft w:val="1166"/>
          <w:marRight w:val="0"/>
          <w:marTop w:val="91"/>
          <w:marBottom w:val="0"/>
          <w:divBdr>
            <w:top w:val="none" w:sz="0" w:space="0" w:color="auto"/>
            <w:left w:val="none" w:sz="0" w:space="0" w:color="auto"/>
            <w:bottom w:val="none" w:sz="0" w:space="0" w:color="auto"/>
            <w:right w:val="none" w:sz="0" w:space="0" w:color="auto"/>
          </w:divBdr>
        </w:div>
        <w:div w:id="1981617894">
          <w:marLeft w:val="1800"/>
          <w:marRight w:val="0"/>
          <w:marTop w:val="72"/>
          <w:marBottom w:val="0"/>
          <w:divBdr>
            <w:top w:val="none" w:sz="0" w:space="0" w:color="auto"/>
            <w:left w:val="none" w:sz="0" w:space="0" w:color="auto"/>
            <w:bottom w:val="none" w:sz="0" w:space="0" w:color="auto"/>
            <w:right w:val="none" w:sz="0" w:space="0" w:color="auto"/>
          </w:divBdr>
        </w:div>
        <w:div w:id="1944873920">
          <w:marLeft w:val="1800"/>
          <w:marRight w:val="0"/>
          <w:marTop w:val="72"/>
          <w:marBottom w:val="0"/>
          <w:divBdr>
            <w:top w:val="none" w:sz="0" w:space="0" w:color="auto"/>
            <w:left w:val="none" w:sz="0" w:space="0" w:color="auto"/>
            <w:bottom w:val="none" w:sz="0" w:space="0" w:color="auto"/>
            <w:right w:val="none" w:sz="0" w:space="0" w:color="auto"/>
          </w:divBdr>
        </w:div>
        <w:div w:id="1729843693">
          <w:marLeft w:val="1800"/>
          <w:marRight w:val="0"/>
          <w:marTop w:val="72"/>
          <w:marBottom w:val="0"/>
          <w:divBdr>
            <w:top w:val="none" w:sz="0" w:space="0" w:color="auto"/>
            <w:left w:val="none" w:sz="0" w:space="0" w:color="auto"/>
            <w:bottom w:val="none" w:sz="0" w:space="0" w:color="auto"/>
            <w:right w:val="none" w:sz="0" w:space="0" w:color="auto"/>
          </w:divBdr>
        </w:div>
        <w:div w:id="1246838066">
          <w:marLeft w:val="1800"/>
          <w:marRight w:val="0"/>
          <w:marTop w:val="72"/>
          <w:marBottom w:val="0"/>
          <w:divBdr>
            <w:top w:val="none" w:sz="0" w:space="0" w:color="auto"/>
            <w:left w:val="none" w:sz="0" w:space="0" w:color="auto"/>
            <w:bottom w:val="none" w:sz="0" w:space="0" w:color="auto"/>
            <w:right w:val="none" w:sz="0" w:space="0" w:color="auto"/>
          </w:divBdr>
        </w:div>
        <w:div w:id="1574851837">
          <w:marLeft w:val="1166"/>
          <w:marRight w:val="0"/>
          <w:marTop w:val="91"/>
          <w:marBottom w:val="0"/>
          <w:divBdr>
            <w:top w:val="none" w:sz="0" w:space="0" w:color="auto"/>
            <w:left w:val="none" w:sz="0" w:space="0" w:color="auto"/>
            <w:bottom w:val="none" w:sz="0" w:space="0" w:color="auto"/>
            <w:right w:val="none" w:sz="0" w:space="0" w:color="auto"/>
          </w:divBdr>
        </w:div>
        <w:div w:id="1146358714">
          <w:marLeft w:val="1800"/>
          <w:marRight w:val="0"/>
          <w:marTop w:val="72"/>
          <w:marBottom w:val="0"/>
          <w:divBdr>
            <w:top w:val="none" w:sz="0" w:space="0" w:color="auto"/>
            <w:left w:val="none" w:sz="0" w:space="0" w:color="auto"/>
            <w:bottom w:val="none" w:sz="0" w:space="0" w:color="auto"/>
            <w:right w:val="none" w:sz="0" w:space="0" w:color="auto"/>
          </w:divBdr>
        </w:div>
        <w:div w:id="1089348281">
          <w:marLeft w:val="1800"/>
          <w:marRight w:val="0"/>
          <w:marTop w:val="72"/>
          <w:marBottom w:val="0"/>
          <w:divBdr>
            <w:top w:val="none" w:sz="0" w:space="0" w:color="auto"/>
            <w:left w:val="none" w:sz="0" w:space="0" w:color="auto"/>
            <w:bottom w:val="none" w:sz="0" w:space="0" w:color="auto"/>
            <w:right w:val="none" w:sz="0" w:space="0" w:color="auto"/>
          </w:divBdr>
        </w:div>
        <w:div w:id="1433889954">
          <w:marLeft w:val="1800"/>
          <w:marRight w:val="0"/>
          <w:marTop w:val="72"/>
          <w:marBottom w:val="0"/>
          <w:divBdr>
            <w:top w:val="none" w:sz="0" w:space="0" w:color="auto"/>
            <w:left w:val="none" w:sz="0" w:space="0" w:color="auto"/>
            <w:bottom w:val="none" w:sz="0" w:space="0" w:color="auto"/>
            <w:right w:val="none" w:sz="0" w:space="0" w:color="auto"/>
          </w:divBdr>
        </w:div>
        <w:div w:id="416710424">
          <w:marLeft w:val="1166"/>
          <w:marRight w:val="0"/>
          <w:marTop w:val="91"/>
          <w:marBottom w:val="0"/>
          <w:divBdr>
            <w:top w:val="none" w:sz="0" w:space="0" w:color="auto"/>
            <w:left w:val="none" w:sz="0" w:space="0" w:color="auto"/>
            <w:bottom w:val="none" w:sz="0" w:space="0" w:color="auto"/>
            <w:right w:val="none" w:sz="0" w:space="0" w:color="auto"/>
          </w:divBdr>
        </w:div>
      </w:divsChild>
    </w:div>
    <w:div w:id="1686399896">
      <w:bodyDiv w:val="1"/>
      <w:marLeft w:val="0"/>
      <w:marRight w:val="0"/>
      <w:marTop w:val="0"/>
      <w:marBottom w:val="0"/>
      <w:divBdr>
        <w:top w:val="none" w:sz="0" w:space="0" w:color="auto"/>
        <w:left w:val="none" w:sz="0" w:space="0" w:color="auto"/>
        <w:bottom w:val="none" w:sz="0" w:space="0" w:color="auto"/>
        <w:right w:val="none" w:sz="0" w:space="0" w:color="auto"/>
      </w:divBdr>
    </w:div>
    <w:div w:id="1858077035">
      <w:bodyDiv w:val="1"/>
      <w:marLeft w:val="0"/>
      <w:marRight w:val="0"/>
      <w:marTop w:val="0"/>
      <w:marBottom w:val="0"/>
      <w:divBdr>
        <w:top w:val="none" w:sz="0" w:space="0" w:color="auto"/>
        <w:left w:val="none" w:sz="0" w:space="0" w:color="auto"/>
        <w:bottom w:val="none" w:sz="0" w:space="0" w:color="auto"/>
        <w:right w:val="none" w:sz="0" w:space="0" w:color="auto"/>
      </w:divBdr>
    </w:div>
    <w:div w:id="1920600543">
      <w:bodyDiv w:val="1"/>
      <w:marLeft w:val="0"/>
      <w:marRight w:val="0"/>
      <w:marTop w:val="0"/>
      <w:marBottom w:val="0"/>
      <w:divBdr>
        <w:top w:val="none" w:sz="0" w:space="0" w:color="auto"/>
        <w:left w:val="none" w:sz="0" w:space="0" w:color="auto"/>
        <w:bottom w:val="none" w:sz="0" w:space="0" w:color="auto"/>
        <w:right w:val="none" w:sz="0" w:space="0" w:color="auto"/>
      </w:divBdr>
    </w:div>
    <w:div w:id="2034766030">
      <w:bodyDiv w:val="1"/>
      <w:marLeft w:val="0"/>
      <w:marRight w:val="0"/>
      <w:marTop w:val="0"/>
      <w:marBottom w:val="0"/>
      <w:divBdr>
        <w:top w:val="none" w:sz="0" w:space="0" w:color="auto"/>
        <w:left w:val="none" w:sz="0" w:space="0" w:color="auto"/>
        <w:bottom w:val="none" w:sz="0" w:space="0" w:color="auto"/>
        <w:right w:val="none" w:sz="0" w:space="0" w:color="auto"/>
      </w:divBdr>
    </w:div>
    <w:div w:id="2105369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D1BA515EEC408409A0F853A3579A" ma:contentTypeVersion="14" ma:contentTypeDescription="Create a new document." ma:contentTypeScope="" ma:versionID="c26b47c73200394a6d9911309bf2d410">
  <xsd:schema xmlns:xsd="http://www.w3.org/2001/XMLSchema" xmlns:xs="http://www.w3.org/2001/XMLSchema" xmlns:p="http://schemas.microsoft.com/office/2006/metadata/properties" xmlns:ns2="13428ff0-34cd-4a80-85dc-a3ff917d0c82" xmlns:ns3="46f3588f-f95c-4281-9cbe-269b66573fb7" targetNamespace="http://schemas.microsoft.com/office/2006/metadata/properties" ma:root="true" ma:fieldsID="b3e60f49f810fdc176cf4b6c2ddfa0c6" ns2:_="" ns3:_="">
    <xsd:import namespace="13428ff0-34cd-4a80-85dc-a3ff917d0c82"/>
    <xsd:import namespace="46f3588f-f95c-4281-9cbe-269b66573fb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Location" minOccurs="0"/>
                <xsd:element ref="ns3:MediaServiceOCR"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428ff0-34cd-4a80-85dc-a3ff917d0c8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1" nillable="true" ma:displayName="Taxonomy Catch All Column" ma:hidden="true" ma:list="{3d9ea3dd-56bc-44b0-8ef2-cd41393958e3}" ma:internalName="TaxCatchAll" ma:showField="CatchAllData" ma:web="13428ff0-34cd-4a80-85dc-a3ff917d0c8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6f3588f-f95c-4281-9cbe-269b66573fb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7af8ecf-3b74-47e3-b5f6-3e48a7697fac"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SharedWithUsers xmlns="13428ff0-34cd-4a80-85dc-a3ff917d0c82">
      <UserInfo>
        <DisplayName/>
        <AccountId xsi:nil="true"/>
        <AccountType/>
      </UserInfo>
    </SharedWithUsers>
    <TaxCatchAll xmlns="13428ff0-34cd-4a80-85dc-a3ff917d0c82" xsi:nil="true"/>
    <lcf76f155ced4ddcb4097134ff3c332f xmlns="46f3588f-f95c-4281-9cbe-269b66573fb7">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EC82F-1228-4F1B-B923-CB7B20852D7C}"/>
</file>

<file path=customXml/itemProps2.xml><?xml version="1.0" encoding="utf-8"?>
<ds:datastoreItem xmlns:ds="http://schemas.openxmlformats.org/officeDocument/2006/customXml" ds:itemID="{94343449-4F5D-46DA-8587-A328507026FA}">
  <ds:schemaRefs>
    <ds:schemaRef ds:uri="http://schemas.microsoft.com/office/2006/metadata/properties"/>
    <ds:schemaRef ds:uri="13428ff0-34cd-4a80-85dc-a3ff917d0c82"/>
  </ds:schemaRefs>
</ds:datastoreItem>
</file>

<file path=customXml/itemProps3.xml><?xml version="1.0" encoding="utf-8"?>
<ds:datastoreItem xmlns:ds="http://schemas.openxmlformats.org/officeDocument/2006/customXml" ds:itemID="{24937136-CB27-417D-B042-0477F07177E3}">
  <ds:schemaRefs>
    <ds:schemaRef ds:uri="http://schemas.microsoft.com/sharepoint/v3/contenttype/forms"/>
  </ds:schemaRefs>
</ds:datastoreItem>
</file>

<file path=customXml/itemProps4.xml><?xml version="1.0" encoding="utf-8"?>
<ds:datastoreItem xmlns:ds="http://schemas.openxmlformats.org/officeDocument/2006/customXml" ds:itemID="{1EFD6FC3-A090-48AD-9F94-EE83A975C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5909</Words>
  <Characters>33684</Characters>
  <Application>Microsoft Office Word</Application>
  <DocSecurity>0</DocSecurity>
  <Lines>280</Lines>
  <Paragraphs>79</Paragraphs>
  <ScaleCrop>false</ScaleCrop>
  <Company>Microsoft</Company>
  <LinksUpToDate>false</LinksUpToDate>
  <CharactersWithSpaces>39514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Design</dc:title>
  <dc:creator>Carl Dobis</dc:creator>
  <cp:keywords/>
  <cp:lastModifiedBy>Haowei Ruan</cp:lastModifiedBy>
  <cp:revision>5</cp:revision>
  <cp:lastPrinted>2014-12-03T00:44:00Z</cp:lastPrinted>
  <dcterms:created xsi:type="dcterms:W3CDTF">2016-02-29T06:20:00Z</dcterms:created>
  <dcterms:modified xsi:type="dcterms:W3CDTF">2022-08-03T05:11:00Z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0x010100B01FD1BA515EEC408409A0F853A3579A</vt:lpwstr>
  </property>
  <property fmtid="{D5CDD505-2E9C-101B-9397-08002B2CF9AE}" pid="3" name="TaxKeyword">
    <vt:lpwstr/>
  </property>
  <property fmtid="{D5CDD505-2E9C-101B-9397-08002B2CF9AE}" pid="4" name="_dlc_DocIdItemGuid">
    <vt:lpwstr>eb60bcda-c1b6-4096-bd71-dcec3a45ae58</vt:lpwstr>
  </property>
  <property fmtid="{D5CDD505-2E9C-101B-9397-08002B2CF9AE}" pid="5" name="Order">
    <vt:r8>31100</vt:r8>
  </property>
  <property fmtid="{D5CDD505-2E9C-101B-9397-08002B2CF9AE}" pid="6" name="xd_Signature">
    <vt:bool>false</vt:bool>
  </property>
  <property fmtid="{D5CDD505-2E9C-101B-9397-08002B2CF9AE}" pid="7" name="xd_ProgID">
    <vt:lpwstr/>
  </property>
  <property fmtid="{D5CDD505-2E9C-101B-9397-08002B2CF9AE}" pid="8" name="_dlc_DocId">
    <vt:lpwstr>TWQQRSJRHR3F-849702654-311</vt:lpwstr>
  </property>
  <property fmtid="{D5CDD505-2E9C-101B-9397-08002B2CF9AE}" pid="9" name="TemplateUrl">
    <vt:lpwstr/>
  </property>
  <property fmtid="{D5CDD505-2E9C-101B-9397-08002B2CF9AE}" pid="10" name="ComplianceAssetId">
    <vt:lpwstr/>
  </property>
  <property fmtid="{D5CDD505-2E9C-101B-9397-08002B2CF9AE}" pid="11" name="_ExtendedDescription">
    <vt:lpwstr/>
  </property>
  <property fmtid="{D5CDD505-2E9C-101B-9397-08002B2CF9AE}" pid="12" name="TriggerFlowInfo">
    <vt:lpwstr/>
  </property>
  <property fmtid="{D5CDD505-2E9C-101B-9397-08002B2CF9AE}" pid="13" name="Project Name">
    <vt:lpwstr>Enterprise Architecture</vt:lpwstr>
  </property>
  <property fmtid="{D5CDD505-2E9C-101B-9397-08002B2CF9AE}" pid="14" name="_dlc_DocIdUrl">
    <vt:lpwstr>https://starentertainmentgroup.sharepoint.com/CTO Team/_layouts/15/DocIdRedir.aspx?ID=TWQQRSJRHR3F-849702654-311, TWQQRSJRHR3F-849702654-311</vt:lpwstr>
  </property>
  <property fmtid="{D5CDD505-2E9C-101B-9397-08002B2CF9AE}" pid="15" name="MediaServiceImageTags">
    <vt:lpwstr/>
  </property>
</Properties>
</file>